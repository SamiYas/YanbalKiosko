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B66E4F" w:rsidRPr="002D2A9A" w:rsidRDefault="00A03376" w:rsidP="00E805FF">
      <w:pPr>
        <w:ind w:left="1440" w:hanging="1440"/>
        <w:rPr>
          <w:rFonts w:ascii="Calibri" w:hAnsi="Calibri" w:cs="Calibri"/>
        </w:rPr>
      </w:pPr>
      <w:bookmarkStart w:id="0" w:name="_top"/>
      <w:bookmarkEnd w:id="0"/>
      <w:r>
        <w:rPr>
          <w:rFonts w:ascii="Calibri" w:hAnsi="Calibri" w:cs="Calibri"/>
          <w:noProof/>
          <w:lang w:val="es-PE" w:eastAsia="es-PE"/>
        </w:rPr>
        <w:drawing>
          <wp:inline distT="0" distB="0" distL="0" distR="0">
            <wp:extent cx="514350" cy="4381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59" t="9938" r="7973" b="22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4381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0" cmpd="sng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66E4F" w:rsidRPr="002D2A9A" w:rsidRDefault="00B66E4F">
      <w:pPr>
        <w:pStyle w:val="BodyText"/>
        <w:rPr>
          <w:rFonts w:ascii="Calibri" w:hAnsi="Calibri" w:cs="Calibri"/>
          <w:color w:val="800000"/>
        </w:rPr>
      </w:pPr>
    </w:p>
    <w:p w:rsidR="00B66E4F" w:rsidRPr="002D2A9A" w:rsidRDefault="00B66E4F">
      <w:pPr>
        <w:pStyle w:val="BodyText"/>
        <w:rPr>
          <w:rFonts w:ascii="Calibri" w:hAnsi="Calibri" w:cs="Calibri"/>
          <w:color w:val="800000"/>
          <w:lang w:val="es-ES_tradnl"/>
        </w:rPr>
      </w:pPr>
    </w:p>
    <w:p w:rsidR="00B66E4F" w:rsidRPr="002D2A9A" w:rsidRDefault="00B66E4F">
      <w:pPr>
        <w:pStyle w:val="BodyText"/>
        <w:rPr>
          <w:rFonts w:ascii="Calibri" w:hAnsi="Calibri" w:cs="Calibri"/>
          <w:color w:val="800000"/>
          <w:lang w:val="es-ES_tradnl"/>
        </w:rPr>
      </w:pPr>
    </w:p>
    <w:p w:rsidR="00B66E4F" w:rsidRPr="002D2A9A" w:rsidRDefault="00B66E4F">
      <w:pPr>
        <w:pStyle w:val="BodyText"/>
        <w:rPr>
          <w:rFonts w:ascii="Calibri" w:hAnsi="Calibri" w:cs="Calibri"/>
          <w:color w:val="800000"/>
          <w:lang w:val="es-ES_tradnl"/>
        </w:rPr>
      </w:pPr>
    </w:p>
    <w:p w:rsidR="00B66E4F" w:rsidRPr="002D2A9A" w:rsidRDefault="00B66E4F" w:rsidP="00E805FF">
      <w:pPr>
        <w:pStyle w:val="SubtituloCaratula"/>
        <w:ind w:left="720" w:hanging="720"/>
        <w:rPr>
          <w:rFonts w:ascii="Calibri" w:hAnsi="Calibri" w:cs="Calibri"/>
          <w:color w:val="000000"/>
        </w:rPr>
      </w:pPr>
      <w:bookmarkStart w:id="1" w:name="_Toc319920917"/>
      <w:bookmarkStart w:id="2" w:name="_Toc319921550"/>
      <w:bookmarkStart w:id="3" w:name="_Toc319921624"/>
      <w:bookmarkStart w:id="4" w:name="_Toc319921663"/>
      <w:bookmarkStart w:id="5" w:name="_Toc319921841"/>
      <w:r w:rsidRPr="002D2A9A">
        <w:rPr>
          <w:rFonts w:ascii="Calibri" w:hAnsi="Calibri" w:cs="Calibri"/>
          <w:color w:val="000000"/>
        </w:rPr>
        <w:t xml:space="preserve">Proyecto </w:t>
      </w:r>
      <w:bookmarkEnd w:id="1"/>
      <w:bookmarkEnd w:id="2"/>
      <w:bookmarkEnd w:id="3"/>
      <w:bookmarkEnd w:id="4"/>
      <w:bookmarkEnd w:id="5"/>
      <w:proofErr w:type="spellStart"/>
      <w:r w:rsidR="00311BED" w:rsidRPr="002D2A9A">
        <w:rPr>
          <w:rFonts w:ascii="Calibri" w:hAnsi="Calibri" w:cs="Calibri"/>
          <w:color w:val="000000"/>
        </w:rPr>
        <w:t>Yanbal</w:t>
      </w:r>
      <w:r w:rsidR="004867EB">
        <w:rPr>
          <w:rFonts w:ascii="Calibri" w:hAnsi="Calibri" w:cs="Calibri"/>
          <w:color w:val="000000"/>
        </w:rPr>
        <w:t>Kiosko</w:t>
      </w:r>
      <w:proofErr w:type="spellEnd"/>
    </w:p>
    <w:p w:rsidR="00B66E4F" w:rsidRPr="002D2A9A" w:rsidRDefault="00B66E4F" w:rsidP="00E93517">
      <w:pPr>
        <w:pStyle w:val="BodyText"/>
        <w:outlineLvl w:val="2"/>
        <w:rPr>
          <w:rFonts w:ascii="Calibri" w:hAnsi="Calibri" w:cs="Calibri"/>
          <w:color w:val="000000"/>
          <w:lang w:val="es-ES_tradnl"/>
        </w:rPr>
      </w:pPr>
    </w:p>
    <w:p w:rsidR="00B66E4F" w:rsidRPr="002D2A9A" w:rsidRDefault="00B66E4F">
      <w:pPr>
        <w:pStyle w:val="BodyText"/>
        <w:rPr>
          <w:rFonts w:ascii="Calibri" w:hAnsi="Calibri" w:cs="Calibri"/>
          <w:color w:val="000000"/>
          <w:lang w:val="es-ES_tradnl"/>
        </w:rPr>
      </w:pPr>
    </w:p>
    <w:p w:rsidR="00B66E4F" w:rsidRPr="002D2A9A" w:rsidRDefault="00B66E4F">
      <w:pPr>
        <w:pStyle w:val="SubtituloCaratula"/>
        <w:rPr>
          <w:rFonts w:ascii="Calibri" w:hAnsi="Calibri" w:cs="Calibri"/>
          <w:color w:val="000000"/>
        </w:rPr>
      </w:pPr>
      <w:r w:rsidRPr="002D2A9A">
        <w:rPr>
          <w:rFonts w:ascii="Calibri" w:hAnsi="Calibri" w:cs="Calibri"/>
          <w:color w:val="000000"/>
        </w:rPr>
        <w:t>Manual</w:t>
      </w:r>
      <w:r w:rsidRPr="002D2A9A">
        <w:rPr>
          <w:rFonts w:ascii="Calibri" w:eastAsia="Arial" w:hAnsi="Calibri" w:cs="Calibri"/>
          <w:color w:val="000000"/>
        </w:rPr>
        <w:t xml:space="preserve"> </w:t>
      </w:r>
      <w:r w:rsidRPr="002D2A9A">
        <w:rPr>
          <w:rFonts w:ascii="Calibri" w:hAnsi="Calibri" w:cs="Calibri"/>
          <w:color w:val="000000"/>
        </w:rPr>
        <w:t>de</w:t>
      </w:r>
      <w:r w:rsidRPr="002D2A9A">
        <w:rPr>
          <w:rFonts w:ascii="Calibri" w:eastAsia="Arial" w:hAnsi="Calibri" w:cs="Calibri"/>
          <w:color w:val="000000"/>
        </w:rPr>
        <w:t xml:space="preserve"> </w:t>
      </w:r>
      <w:r w:rsidRPr="002D2A9A">
        <w:rPr>
          <w:rFonts w:ascii="Calibri" w:hAnsi="Calibri" w:cs="Calibri"/>
          <w:color w:val="000000"/>
        </w:rPr>
        <w:t>Instalación</w:t>
      </w:r>
    </w:p>
    <w:p w:rsidR="00B66E4F" w:rsidRPr="002D2A9A" w:rsidRDefault="00B66E4F">
      <w:pPr>
        <w:pStyle w:val="BodyText"/>
        <w:rPr>
          <w:rFonts w:ascii="Calibri" w:hAnsi="Calibri" w:cs="Calibri"/>
          <w:color w:val="000000"/>
          <w:lang w:val="es-ES_tradnl"/>
        </w:rPr>
      </w:pPr>
    </w:p>
    <w:p w:rsidR="00B66E4F" w:rsidRPr="002D2A9A" w:rsidRDefault="00B66E4F">
      <w:pPr>
        <w:pStyle w:val="BodyText"/>
        <w:rPr>
          <w:rFonts w:ascii="Calibri" w:hAnsi="Calibri" w:cs="Calibri"/>
          <w:color w:val="000000"/>
          <w:lang w:val="es-ES_tradnl"/>
        </w:rPr>
      </w:pPr>
    </w:p>
    <w:p w:rsidR="00B66E4F" w:rsidRPr="002D2A9A" w:rsidRDefault="00B66E4F">
      <w:pPr>
        <w:pStyle w:val="BodyText"/>
        <w:rPr>
          <w:rFonts w:ascii="Calibri" w:hAnsi="Calibri" w:cs="Calibri"/>
          <w:color w:val="000000"/>
          <w:lang w:val="es-ES_tradnl"/>
        </w:rPr>
      </w:pPr>
    </w:p>
    <w:p w:rsidR="00B66E4F" w:rsidRPr="00C41FC1" w:rsidRDefault="004867EB">
      <w:pPr>
        <w:pStyle w:val="Subtitle"/>
        <w:suppressLineNumbers/>
        <w:jc w:val="right"/>
        <w:rPr>
          <w:rFonts w:ascii="Calibri" w:hAnsi="Calibri" w:cs="Calibri"/>
          <w:i w:val="0"/>
          <w:color w:val="000000"/>
          <w:sz w:val="22"/>
          <w:lang w:val="es-ES_tradnl"/>
        </w:rPr>
      </w:pPr>
      <w:r>
        <w:rPr>
          <w:rFonts w:ascii="Calibri" w:hAnsi="Calibri" w:cs="Calibri"/>
          <w:i w:val="0"/>
          <w:color w:val="000000"/>
          <w:sz w:val="22"/>
          <w:lang w:val="es-ES_tradnl"/>
        </w:rPr>
        <w:t>09</w:t>
      </w:r>
      <w:r w:rsidR="00B66E4F" w:rsidRPr="00C41FC1">
        <w:rPr>
          <w:rFonts w:ascii="Calibri" w:eastAsia="Arial" w:hAnsi="Calibri" w:cs="Calibri"/>
          <w:i w:val="0"/>
          <w:color w:val="000000"/>
          <w:sz w:val="22"/>
          <w:lang w:val="es-ES_tradnl"/>
        </w:rPr>
        <w:t xml:space="preserve"> </w:t>
      </w:r>
      <w:r w:rsidR="00B66E4F" w:rsidRPr="00C41FC1">
        <w:rPr>
          <w:rFonts w:ascii="Calibri" w:hAnsi="Calibri" w:cs="Calibri"/>
          <w:i w:val="0"/>
          <w:color w:val="000000"/>
          <w:sz w:val="22"/>
          <w:lang w:val="es-ES_tradnl"/>
        </w:rPr>
        <w:t>de</w:t>
      </w:r>
      <w:r w:rsidR="00B66E4F" w:rsidRPr="00C41FC1">
        <w:rPr>
          <w:rFonts w:ascii="Calibri" w:eastAsia="Arial" w:hAnsi="Calibri" w:cs="Calibri"/>
          <w:i w:val="0"/>
          <w:color w:val="000000"/>
          <w:sz w:val="22"/>
          <w:lang w:val="es-ES_tradnl"/>
        </w:rPr>
        <w:t xml:space="preserve"> </w:t>
      </w:r>
      <w:r>
        <w:rPr>
          <w:rFonts w:ascii="Calibri" w:hAnsi="Calibri" w:cs="Calibri"/>
          <w:i w:val="0"/>
          <w:color w:val="000000"/>
          <w:sz w:val="22"/>
          <w:lang w:val="es-ES_tradnl"/>
        </w:rPr>
        <w:t>Octubre</w:t>
      </w:r>
      <w:r w:rsidR="00B66E4F" w:rsidRPr="00C41FC1">
        <w:rPr>
          <w:rFonts w:ascii="Calibri" w:hAnsi="Calibri" w:cs="Calibri"/>
          <w:i w:val="0"/>
          <w:color w:val="000000"/>
          <w:sz w:val="22"/>
          <w:lang w:val="es-ES_tradnl"/>
        </w:rPr>
        <w:t>,</w:t>
      </w:r>
      <w:r w:rsidR="00B66E4F" w:rsidRPr="00C41FC1">
        <w:rPr>
          <w:rFonts w:ascii="Calibri" w:eastAsia="Arial" w:hAnsi="Calibri" w:cs="Calibri"/>
          <w:i w:val="0"/>
          <w:color w:val="000000"/>
          <w:sz w:val="22"/>
          <w:lang w:val="es-ES_tradnl"/>
        </w:rPr>
        <w:t xml:space="preserve"> </w:t>
      </w:r>
      <w:r w:rsidR="002D2A9A" w:rsidRPr="00C41FC1">
        <w:rPr>
          <w:rFonts w:ascii="Calibri" w:hAnsi="Calibri" w:cs="Calibri"/>
          <w:i w:val="0"/>
          <w:color w:val="000000"/>
          <w:sz w:val="22"/>
          <w:lang w:val="es-ES_tradnl"/>
        </w:rPr>
        <w:t>2012</w:t>
      </w:r>
    </w:p>
    <w:p w:rsidR="00B66E4F" w:rsidRPr="002D2A9A" w:rsidRDefault="00B66E4F">
      <w:pPr>
        <w:pStyle w:val="BodyText"/>
        <w:rPr>
          <w:rFonts w:ascii="Calibri" w:hAnsi="Calibri" w:cs="Calibri"/>
          <w:color w:val="800000"/>
          <w:lang w:val="es-ES_tradnl"/>
        </w:rPr>
      </w:pPr>
    </w:p>
    <w:p w:rsidR="00B66E4F" w:rsidRPr="002D2A9A" w:rsidRDefault="00B66E4F">
      <w:pPr>
        <w:pStyle w:val="BodyText"/>
        <w:ind w:left="180"/>
        <w:jc w:val="center"/>
        <w:rPr>
          <w:rFonts w:ascii="Calibri" w:hAnsi="Calibri" w:cs="Calibri"/>
          <w:b/>
        </w:rPr>
      </w:pPr>
    </w:p>
    <w:p w:rsidR="00B66E4F" w:rsidRPr="002D2A9A" w:rsidRDefault="00B66E4F">
      <w:pPr>
        <w:pStyle w:val="BodyText"/>
        <w:rPr>
          <w:rFonts w:ascii="Calibri" w:hAnsi="Calibri" w:cs="Calibri"/>
          <w:color w:val="800000"/>
          <w:lang w:val="es-ES_tradnl"/>
        </w:rPr>
      </w:pPr>
    </w:p>
    <w:p w:rsidR="00B66E4F" w:rsidRPr="002D2A9A" w:rsidRDefault="00B66E4F">
      <w:pPr>
        <w:pStyle w:val="BodyText"/>
        <w:rPr>
          <w:rFonts w:ascii="Calibri" w:hAnsi="Calibri" w:cs="Calibri"/>
          <w:color w:val="800000"/>
          <w:lang w:val="es-ES_tradnl"/>
        </w:rPr>
      </w:pPr>
    </w:p>
    <w:p w:rsidR="00B66E4F" w:rsidRPr="002D2A9A" w:rsidRDefault="00B66E4F">
      <w:pPr>
        <w:pStyle w:val="BodyText"/>
        <w:rPr>
          <w:rFonts w:ascii="Calibri" w:hAnsi="Calibri" w:cs="Calibri"/>
          <w:color w:val="auto"/>
          <w:sz w:val="16"/>
        </w:rPr>
      </w:pPr>
    </w:p>
    <w:p w:rsidR="00B66E4F" w:rsidRPr="002D2A9A" w:rsidRDefault="00B66E4F">
      <w:pPr>
        <w:pStyle w:val="BodyText"/>
        <w:rPr>
          <w:rFonts w:ascii="Calibri" w:hAnsi="Calibri" w:cs="Calibri"/>
          <w:color w:val="auto"/>
          <w:sz w:val="16"/>
        </w:rPr>
      </w:pPr>
    </w:p>
    <w:p w:rsidR="00B66E4F" w:rsidRPr="002D2A9A" w:rsidRDefault="00B66E4F">
      <w:pPr>
        <w:pStyle w:val="BodyText"/>
        <w:rPr>
          <w:rFonts w:ascii="Calibri" w:hAnsi="Calibri" w:cs="Calibri"/>
          <w:color w:val="auto"/>
          <w:sz w:val="16"/>
        </w:rPr>
      </w:pPr>
    </w:p>
    <w:p w:rsidR="00B66E4F" w:rsidRPr="002D2A9A" w:rsidRDefault="00B66E4F">
      <w:pPr>
        <w:pStyle w:val="BodyText"/>
        <w:rPr>
          <w:rFonts w:ascii="Calibri" w:hAnsi="Calibri" w:cs="Calibri"/>
          <w:color w:val="800000"/>
          <w:lang w:val="es-ES_tradnl"/>
        </w:rPr>
      </w:pPr>
    </w:p>
    <w:p w:rsidR="00B66E4F" w:rsidRPr="002D2A9A" w:rsidRDefault="00B66E4F">
      <w:pPr>
        <w:pStyle w:val="BodyText"/>
        <w:rPr>
          <w:rFonts w:ascii="Calibri" w:hAnsi="Calibri" w:cs="Calibri"/>
          <w:color w:val="800000"/>
          <w:lang w:val="es-ES_tradnl"/>
        </w:rPr>
      </w:pPr>
    </w:p>
    <w:p w:rsidR="00B66E4F" w:rsidRPr="002D2A9A" w:rsidRDefault="00B66E4F">
      <w:pPr>
        <w:pStyle w:val="BodyText"/>
        <w:rPr>
          <w:rFonts w:ascii="Calibri" w:hAnsi="Calibri" w:cs="Calibri"/>
          <w:color w:val="800000"/>
          <w:lang w:val="es-ES_tradnl"/>
        </w:rPr>
      </w:pPr>
    </w:p>
    <w:p w:rsidR="00B66E4F" w:rsidRPr="002D2A9A" w:rsidRDefault="002D2A9A" w:rsidP="002D2A9A">
      <w:pPr>
        <w:pStyle w:val="Heading1"/>
        <w:jc w:val="center"/>
        <w:rPr>
          <w:rFonts w:ascii="Calibri" w:hAnsi="Calibri" w:cs="Calibri"/>
          <w:sz w:val="32"/>
        </w:rPr>
      </w:pPr>
      <w:r w:rsidRPr="002D2A9A">
        <w:rPr>
          <w:rFonts w:ascii="Calibri" w:hAnsi="Calibri" w:cs="Calibri"/>
          <w:sz w:val="32"/>
        </w:rPr>
        <w:br w:type="page"/>
      </w:r>
      <w:bookmarkStart w:id="6" w:name="_Toc342493529"/>
      <w:r w:rsidR="00B66E4F" w:rsidRPr="002D2A9A">
        <w:rPr>
          <w:rFonts w:ascii="Calibri" w:hAnsi="Calibri" w:cs="Calibri"/>
          <w:sz w:val="32"/>
        </w:rPr>
        <w:lastRenderedPageBreak/>
        <w:t>Historial de Revisiones</w:t>
      </w:r>
      <w:bookmarkEnd w:id="6"/>
    </w:p>
    <w:p w:rsidR="00B66E4F" w:rsidRPr="002D2A9A" w:rsidRDefault="00B66E4F">
      <w:pPr>
        <w:ind w:left="426"/>
        <w:jc w:val="center"/>
        <w:rPr>
          <w:rFonts w:ascii="Calibri" w:hAnsi="Calibri" w:cs="Calibri"/>
          <w:b/>
          <w:color w:val="800000"/>
          <w:sz w:val="56"/>
          <w:szCs w:val="56"/>
          <w:lang w:val="es-MX"/>
        </w:rPr>
      </w:pPr>
    </w:p>
    <w:tbl>
      <w:tblPr>
        <w:tblW w:w="944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198"/>
        <w:gridCol w:w="1050"/>
        <w:gridCol w:w="1701"/>
        <w:gridCol w:w="2500"/>
      </w:tblGrid>
      <w:tr w:rsidR="00B66E4F" w:rsidRPr="002D2A9A" w:rsidTr="001A7376">
        <w:trPr>
          <w:trHeight w:val="266"/>
        </w:trPr>
        <w:tc>
          <w:tcPr>
            <w:tcW w:w="41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6E6E6"/>
          </w:tcPr>
          <w:p w:rsidR="00B66E4F" w:rsidRPr="002D2A9A" w:rsidRDefault="00B66E4F">
            <w:pPr>
              <w:pStyle w:val="Header"/>
              <w:snapToGrid w:val="0"/>
              <w:jc w:val="center"/>
              <w:rPr>
                <w:rFonts w:ascii="Calibri" w:hAnsi="Calibri" w:cs="Calibri"/>
                <w:b/>
                <w:sz w:val="20"/>
                <w:lang w:val="es-ES"/>
              </w:rPr>
            </w:pPr>
            <w:r w:rsidRPr="002D2A9A">
              <w:rPr>
                <w:rFonts w:ascii="Calibri" w:hAnsi="Calibri" w:cs="Calibri"/>
                <w:b/>
                <w:sz w:val="20"/>
                <w:lang w:val="es-ES"/>
              </w:rPr>
              <w:t>Descripción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6E6E6"/>
          </w:tcPr>
          <w:p w:rsidR="00B66E4F" w:rsidRPr="002D2A9A" w:rsidRDefault="00B66E4F">
            <w:pPr>
              <w:pStyle w:val="Header"/>
              <w:snapToGrid w:val="0"/>
              <w:jc w:val="center"/>
              <w:rPr>
                <w:rFonts w:ascii="Calibri" w:hAnsi="Calibri" w:cs="Calibri"/>
                <w:b/>
                <w:sz w:val="20"/>
                <w:lang w:val="es-ES"/>
              </w:rPr>
            </w:pPr>
            <w:r w:rsidRPr="002D2A9A">
              <w:rPr>
                <w:rFonts w:ascii="Calibri" w:hAnsi="Calibri" w:cs="Calibri"/>
                <w:b/>
                <w:sz w:val="20"/>
                <w:lang w:val="es-ES"/>
              </w:rPr>
              <w:t>Versión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6E6E6"/>
          </w:tcPr>
          <w:p w:rsidR="00B66E4F" w:rsidRPr="002D2A9A" w:rsidRDefault="00B66E4F">
            <w:pPr>
              <w:pStyle w:val="Header"/>
              <w:snapToGrid w:val="0"/>
              <w:jc w:val="center"/>
              <w:rPr>
                <w:rFonts w:ascii="Calibri" w:hAnsi="Calibri" w:cs="Calibri"/>
                <w:b/>
                <w:sz w:val="20"/>
                <w:lang w:val="es-ES"/>
              </w:rPr>
            </w:pPr>
            <w:r w:rsidRPr="002D2A9A">
              <w:rPr>
                <w:rFonts w:ascii="Calibri" w:hAnsi="Calibri" w:cs="Calibri"/>
                <w:b/>
                <w:sz w:val="20"/>
                <w:lang w:val="es-ES"/>
              </w:rPr>
              <w:t>Fecha</w:t>
            </w:r>
          </w:p>
        </w:tc>
        <w:tc>
          <w:tcPr>
            <w:tcW w:w="2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:rsidR="00B66E4F" w:rsidRPr="002D2A9A" w:rsidRDefault="00B66E4F">
            <w:pPr>
              <w:snapToGrid w:val="0"/>
              <w:jc w:val="center"/>
              <w:rPr>
                <w:rFonts w:ascii="Calibri" w:hAnsi="Calibri" w:cs="Calibri"/>
                <w:b/>
                <w:sz w:val="20"/>
                <w:lang w:val="es-ES"/>
              </w:rPr>
            </w:pPr>
            <w:r w:rsidRPr="002D2A9A">
              <w:rPr>
                <w:rFonts w:ascii="Calibri" w:hAnsi="Calibri" w:cs="Calibri"/>
                <w:b/>
                <w:sz w:val="20"/>
                <w:lang w:val="es-ES"/>
              </w:rPr>
              <w:t>Autor</w:t>
            </w:r>
          </w:p>
        </w:tc>
      </w:tr>
      <w:tr w:rsidR="00290A5B" w:rsidRPr="002D2A9A" w:rsidTr="00A76FD7">
        <w:trPr>
          <w:trHeight w:val="561"/>
        </w:trPr>
        <w:tc>
          <w:tcPr>
            <w:tcW w:w="41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290A5B" w:rsidRPr="002D2A9A" w:rsidRDefault="00290A5B" w:rsidP="00A76FD7">
            <w:pPr>
              <w:pStyle w:val="Header"/>
              <w:snapToGrid w:val="0"/>
              <w:jc w:val="center"/>
              <w:rPr>
                <w:rFonts w:ascii="Calibri" w:hAnsi="Calibri" w:cs="Calibri"/>
                <w:sz w:val="20"/>
                <w:lang w:val="es-ES"/>
              </w:rPr>
            </w:pPr>
            <w:r w:rsidRPr="002D2A9A">
              <w:rPr>
                <w:rFonts w:ascii="Calibri" w:hAnsi="Calibri" w:cs="Calibri"/>
                <w:sz w:val="20"/>
                <w:lang w:val="es-ES"/>
              </w:rPr>
              <w:t>Creación</w:t>
            </w:r>
            <w:r w:rsidRPr="002D2A9A">
              <w:rPr>
                <w:rFonts w:ascii="Calibri" w:eastAsia="Arial" w:hAnsi="Calibri" w:cs="Calibri"/>
                <w:sz w:val="20"/>
              </w:rPr>
              <w:t xml:space="preserve"> </w:t>
            </w:r>
            <w:r w:rsidRPr="002D2A9A">
              <w:rPr>
                <w:rFonts w:ascii="Calibri" w:hAnsi="Calibri" w:cs="Calibri"/>
                <w:sz w:val="20"/>
                <w:lang w:val="es-ES"/>
              </w:rPr>
              <w:t>del</w:t>
            </w:r>
            <w:r w:rsidRPr="002D2A9A">
              <w:rPr>
                <w:rFonts w:ascii="Calibri" w:eastAsia="Arial" w:hAnsi="Calibri" w:cs="Calibri"/>
                <w:sz w:val="20"/>
              </w:rPr>
              <w:t xml:space="preserve"> </w:t>
            </w:r>
            <w:r w:rsidRPr="002D2A9A">
              <w:rPr>
                <w:rFonts w:ascii="Calibri" w:hAnsi="Calibri" w:cs="Calibri"/>
                <w:sz w:val="20"/>
                <w:lang w:val="es-ES"/>
              </w:rPr>
              <w:t>documento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290A5B" w:rsidRPr="002D2A9A" w:rsidRDefault="00290A5B" w:rsidP="00A76FD7">
            <w:pPr>
              <w:pStyle w:val="Header"/>
              <w:snapToGrid w:val="0"/>
              <w:jc w:val="center"/>
              <w:rPr>
                <w:rFonts w:ascii="Calibri" w:hAnsi="Calibri" w:cs="Calibri"/>
                <w:sz w:val="20"/>
              </w:rPr>
            </w:pPr>
            <w:r w:rsidRPr="002D2A9A">
              <w:rPr>
                <w:rFonts w:ascii="Calibri" w:hAnsi="Calibri" w:cs="Calibri"/>
                <w:sz w:val="20"/>
              </w:rPr>
              <w:t>1.0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290A5B" w:rsidRPr="002D2A9A" w:rsidRDefault="00290A5B" w:rsidP="00A76FD7">
            <w:pPr>
              <w:pStyle w:val="Header"/>
              <w:snapToGrid w:val="0"/>
              <w:jc w:val="center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09/10/2012</w:t>
            </w:r>
          </w:p>
        </w:tc>
        <w:tc>
          <w:tcPr>
            <w:tcW w:w="2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290A5B" w:rsidRPr="002D2A9A" w:rsidRDefault="00290A5B" w:rsidP="00A76FD7">
            <w:pPr>
              <w:pStyle w:val="Header"/>
              <w:snapToGrid w:val="0"/>
              <w:jc w:val="center"/>
              <w:rPr>
                <w:rFonts w:ascii="Calibri" w:hAnsi="Calibri" w:cs="Calibri"/>
                <w:sz w:val="20"/>
                <w:lang w:val="es-PE"/>
              </w:rPr>
            </w:pPr>
            <w:proofErr w:type="spellStart"/>
            <w:r>
              <w:rPr>
                <w:rFonts w:ascii="Calibri" w:hAnsi="Calibri" w:cs="Calibri"/>
                <w:sz w:val="20"/>
                <w:lang w:val="es-PE"/>
              </w:rPr>
              <w:t>JChirinos</w:t>
            </w:r>
            <w:proofErr w:type="spellEnd"/>
          </w:p>
        </w:tc>
      </w:tr>
      <w:tr w:rsidR="00B66E4F" w:rsidRPr="002D2A9A" w:rsidTr="001A7376">
        <w:trPr>
          <w:trHeight w:val="561"/>
        </w:trPr>
        <w:tc>
          <w:tcPr>
            <w:tcW w:w="41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B66E4F" w:rsidRPr="002D2A9A" w:rsidRDefault="00290A5B">
            <w:pPr>
              <w:pStyle w:val="Header"/>
              <w:snapToGrid w:val="0"/>
              <w:jc w:val="center"/>
              <w:rPr>
                <w:rFonts w:ascii="Calibri" w:hAnsi="Calibri" w:cs="Calibri"/>
                <w:sz w:val="20"/>
                <w:lang w:val="es-ES"/>
              </w:rPr>
            </w:pPr>
            <w:r>
              <w:rPr>
                <w:rFonts w:ascii="Calibri" w:hAnsi="Calibri" w:cs="Calibri"/>
                <w:sz w:val="20"/>
                <w:lang w:val="es-ES"/>
              </w:rPr>
              <w:t>Actualización</w:t>
            </w:r>
            <w:r w:rsidR="00B66E4F" w:rsidRPr="002D2A9A">
              <w:rPr>
                <w:rFonts w:ascii="Calibri" w:eastAsia="Arial" w:hAnsi="Calibri" w:cs="Calibri"/>
                <w:sz w:val="20"/>
              </w:rPr>
              <w:t xml:space="preserve"> </w:t>
            </w:r>
            <w:r w:rsidR="00B66E4F" w:rsidRPr="002D2A9A">
              <w:rPr>
                <w:rFonts w:ascii="Calibri" w:hAnsi="Calibri" w:cs="Calibri"/>
                <w:sz w:val="20"/>
                <w:lang w:val="es-ES"/>
              </w:rPr>
              <w:t>del</w:t>
            </w:r>
            <w:r w:rsidR="00B66E4F" w:rsidRPr="002D2A9A">
              <w:rPr>
                <w:rFonts w:ascii="Calibri" w:eastAsia="Arial" w:hAnsi="Calibri" w:cs="Calibri"/>
                <w:sz w:val="20"/>
              </w:rPr>
              <w:t xml:space="preserve"> </w:t>
            </w:r>
            <w:r w:rsidR="00B66E4F" w:rsidRPr="002D2A9A">
              <w:rPr>
                <w:rFonts w:ascii="Calibri" w:hAnsi="Calibri" w:cs="Calibri"/>
                <w:sz w:val="20"/>
                <w:lang w:val="es-ES"/>
              </w:rPr>
              <w:t>documento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B66E4F" w:rsidRPr="002D2A9A" w:rsidRDefault="00290A5B">
            <w:pPr>
              <w:pStyle w:val="Header"/>
              <w:snapToGrid w:val="0"/>
              <w:jc w:val="center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1.1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:rsidR="00B66E4F" w:rsidRPr="002D2A9A" w:rsidRDefault="00290A5B">
            <w:pPr>
              <w:pStyle w:val="Header"/>
              <w:snapToGrid w:val="0"/>
              <w:jc w:val="center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18</w:t>
            </w:r>
            <w:r w:rsidR="004867EB">
              <w:rPr>
                <w:rFonts w:ascii="Calibri" w:hAnsi="Calibri" w:cs="Calibri"/>
                <w:sz w:val="20"/>
              </w:rPr>
              <w:t>/10/2012</w:t>
            </w:r>
          </w:p>
        </w:tc>
        <w:tc>
          <w:tcPr>
            <w:tcW w:w="2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66E4F" w:rsidRPr="002D2A9A" w:rsidRDefault="004867EB">
            <w:pPr>
              <w:pStyle w:val="Header"/>
              <w:snapToGrid w:val="0"/>
              <w:jc w:val="center"/>
              <w:rPr>
                <w:rFonts w:ascii="Calibri" w:hAnsi="Calibri" w:cs="Calibri"/>
                <w:sz w:val="20"/>
                <w:lang w:val="es-PE"/>
              </w:rPr>
            </w:pPr>
            <w:proofErr w:type="spellStart"/>
            <w:r>
              <w:rPr>
                <w:rFonts w:ascii="Calibri" w:hAnsi="Calibri" w:cs="Calibri"/>
                <w:sz w:val="20"/>
                <w:lang w:val="es-PE"/>
              </w:rPr>
              <w:t>JChirinos</w:t>
            </w:r>
            <w:proofErr w:type="spellEnd"/>
          </w:p>
        </w:tc>
      </w:tr>
    </w:tbl>
    <w:p w:rsidR="00B66E4F" w:rsidRPr="002D2A9A" w:rsidRDefault="00B66E4F">
      <w:pPr>
        <w:jc w:val="center"/>
        <w:rPr>
          <w:rFonts w:ascii="Calibri" w:hAnsi="Calibri" w:cs="Calibri"/>
          <w:szCs w:val="22"/>
          <w:lang w:val="es-PE"/>
        </w:rPr>
      </w:pPr>
    </w:p>
    <w:p w:rsidR="00E60058" w:rsidRPr="002D2A9A" w:rsidRDefault="00E60058" w:rsidP="00E60058">
      <w:pPr>
        <w:jc w:val="center"/>
        <w:rPr>
          <w:rFonts w:ascii="Calibri" w:hAnsi="Calibri" w:cs="Calibri"/>
          <w:b/>
          <w:color w:val="800000"/>
          <w:sz w:val="40"/>
          <w:lang w:val="es-MX"/>
        </w:rPr>
      </w:pPr>
      <w:r w:rsidRPr="002D2A9A">
        <w:rPr>
          <w:rFonts w:ascii="Calibri" w:hAnsi="Calibri" w:cs="Calibri"/>
          <w:b/>
          <w:color w:val="800000"/>
          <w:sz w:val="40"/>
          <w:lang w:val="es-MX"/>
        </w:rPr>
        <w:br/>
      </w:r>
    </w:p>
    <w:p w:rsidR="002D2A9A" w:rsidRPr="002D2A9A" w:rsidRDefault="00E60058" w:rsidP="002D2A9A">
      <w:pPr>
        <w:pStyle w:val="Heading1"/>
        <w:jc w:val="center"/>
        <w:rPr>
          <w:rFonts w:ascii="Calibri" w:hAnsi="Calibri" w:cs="Calibri"/>
          <w:sz w:val="32"/>
        </w:rPr>
      </w:pPr>
      <w:r w:rsidRPr="002D2A9A">
        <w:rPr>
          <w:rFonts w:ascii="Calibri" w:hAnsi="Calibri" w:cs="Calibri"/>
          <w:color w:val="800000"/>
          <w:sz w:val="40"/>
          <w:lang w:val="es-MX"/>
        </w:rPr>
        <w:br w:type="page"/>
      </w:r>
      <w:bookmarkStart w:id="7" w:name="_Toc342493530"/>
      <w:r w:rsidR="002D2A9A" w:rsidRPr="002D2A9A">
        <w:rPr>
          <w:rFonts w:ascii="Calibri" w:hAnsi="Calibri" w:cs="Calibri"/>
          <w:sz w:val="32"/>
        </w:rPr>
        <w:lastRenderedPageBreak/>
        <w:t>Tabla de contenido</w:t>
      </w:r>
      <w:bookmarkEnd w:id="7"/>
    </w:p>
    <w:p w:rsidR="002D2A9A" w:rsidRPr="002D2A9A" w:rsidRDefault="002D2A9A" w:rsidP="002D2A9A">
      <w:pPr>
        <w:rPr>
          <w:rFonts w:ascii="Calibri" w:hAnsi="Calibri" w:cs="Calibri"/>
          <w:lang w:val="es-PE"/>
        </w:rPr>
      </w:pPr>
    </w:p>
    <w:p w:rsidR="002D2A9A" w:rsidRPr="00C41FC1" w:rsidRDefault="002D2A9A" w:rsidP="002D2A9A">
      <w:pPr>
        <w:rPr>
          <w:rFonts w:asciiTheme="minorHAnsi" w:hAnsiTheme="minorHAnsi" w:cstheme="minorHAnsi"/>
          <w:sz w:val="20"/>
          <w:lang w:val="es-PE"/>
        </w:rPr>
      </w:pPr>
    </w:p>
    <w:bookmarkStart w:id="8" w:name="_GoBack"/>
    <w:bookmarkEnd w:id="8"/>
    <w:p w:rsidR="00856FB4" w:rsidRDefault="008659FA">
      <w:pPr>
        <w:pStyle w:val="TOC1"/>
        <w:tabs>
          <w:tab w:val="right" w:leader="dot" w:pos="912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PE" w:eastAsia="es-PE"/>
        </w:rPr>
      </w:pPr>
      <w:r w:rsidRPr="00AB4997">
        <w:rPr>
          <w:rFonts w:asciiTheme="minorHAnsi" w:hAnsiTheme="minorHAnsi" w:cstheme="minorHAnsi"/>
        </w:rPr>
        <w:fldChar w:fldCharType="begin"/>
      </w:r>
      <w:r w:rsidR="002D2A9A" w:rsidRPr="00AB4997">
        <w:rPr>
          <w:rFonts w:asciiTheme="minorHAnsi" w:hAnsiTheme="minorHAnsi" w:cstheme="minorHAnsi"/>
          <w:lang w:val="es-PE"/>
        </w:rPr>
        <w:instrText xml:space="preserve"> TOC \o "1-3" \h \z \u </w:instrText>
      </w:r>
      <w:r w:rsidRPr="00AB4997">
        <w:rPr>
          <w:rFonts w:asciiTheme="minorHAnsi" w:hAnsiTheme="minorHAnsi" w:cstheme="minorHAnsi"/>
        </w:rPr>
        <w:fldChar w:fldCharType="separate"/>
      </w:r>
      <w:hyperlink w:anchor="_Toc342493529" w:history="1">
        <w:r w:rsidR="00856FB4" w:rsidRPr="0084582C">
          <w:rPr>
            <w:rStyle w:val="Hyperlink"/>
            <w:rFonts w:ascii="Calibri" w:hAnsi="Calibri" w:cs="Calibri"/>
            <w:noProof/>
          </w:rPr>
          <w:t>Historial de Revisiones</w:t>
        </w:r>
        <w:r w:rsidR="00856FB4">
          <w:rPr>
            <w:noProof/>
            <w:webHidden/>
          </w:rPr>
          <w:tab/>
        </w:r>
        <w:r w:rsidR="00856FB4">
          <w:rPr>
            <w:noProof/>
            <w:webHidden/>
          </w:rPr>
          <w:fldChar w:fldCharType="begin"/>
        </w:r>
        <w:r w:rsidR="00856FB4">
          <w:rPr>
            <w:noProof/>
            <w:webHidden/>
          </w:rPr>
          <w:instrText xml:space="preserve"> PAGEREF _Toc342493529 \h </w:instrText>
        </w:r>
        <w:r w:rsidR="00856FB4">
          <w:rPr>
            <w:noProof/>
            <w:webHidden/>
          </w:rPr>
        </w:r>
        <w:r w:rsidR="00856FB4">
          <w:rPr>
            <w:noProof/>
            <w:webHidden/>
          </w:rPr>
          <w:fldChar w:fldCharType="separate"/>
        </w:r>
        <w:r w:rsidR="00856FB4">
          <w:rPr>
            <w:noProof/>
            <w:webHidden/>
          </w:rPr>
          <w:t>2</w:t>
        </w:r>
        <w:r w:rsidR="00856FB4">
          <w:rPr>
            <w:noProof/>
            <w:webHidden/>
          </w:rPr>
          <w:fldChar w:fldCharType="end"/>
        </w:r>
      </w:hyperlink>
    </w:p>
    <w:p w:rsidR="00856FB4" w:rsidRDefault="00856FB4">
      <w:pPr>
        <w:pStyle w:val="TOC1"/>
        <w:tabs>
          <w:tab w:val="right" w:leader="dot" w:pos="912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PE" w:eastAsia="es-PE"/>
        </w:rPr>
      </w:pPr>
      <w:hyperlink w:anchor="_Toc342493530" w:history="1">
        <w:r w:rsidRPr="0084582C">
          <w:rPr>
            <w:rStyle w:val="Hyperlink"/>
            <w:rFonts w:ascii="Calibri" w:hAnsi="Calibri" w:cs="Calibri"/>
            <w:noProof/>
          </w:rPr>
          <w:t>Tabla de contenido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_Toc342493530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56FB4" w:rsidRDefault="00856FB4">
      <w:pPr>
        <w:pStyle w:val="TOC1"/>
        <w:tabs>
          <w:tab w:val="left" w:pos="440"/>
          <w:tab w:val="right" w:leader="dot" w:pos="912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PE" w:eastAsia="es-PE"/>
        </w:rPr>
      </w:pPr>
      <w:hyperlink w:anchor="_Toc342493531" w:history="1">
        <w:r w:rsidRPr="0084582C">
          <w:rPr>
            <w:rStyle w:val="Hyperlink"/>
            <w:rFonts w:ascii="Calibri" w:hAnsi="Calibri" w:cs="Calibri"/>
            <w:noProof/>
          </w:rPr>
          <w:t>1.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s-PE" w:eastAsia="es-PE"/>
          </w:rPr>
          <w:tab/>
        </w:r>
        <w:r w:rsidRPr="0084582C">
          <w:rPr>
            <w:rStyle w:val="Hyperlink"/>
            <w:rFonts w:ascii="Calibri" w:hAnsi="Calibri" w:cs="Calibri"/>
            <w:noProof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_Toc342493531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56FB4" w:rsidRDefault="00856FB4">
      <w:pPr>
        <w:pStyle w:val="TOC1"/>
        <w:tabs>
          <w:tab w:val="left" w:pos="440"/>
          <w:tab w:val="right" w:leader="dot" w:pos="912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PE" w:eastAsia="es-PE"/>
        </w:rPr>
      </w:pPr>
      <w:hyperlink w:anchor="_Toc342493532" w:history="1">
        <w:r w:rsidRPr="0084582C">
          <w:rPr>
            <w:rStyle w:val="Hyperlink"/>
            <w:rFonts w:ascii="Calibri" w:hAnsi="Calibri" w:cs="Calibri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s-PE" w:eastAsia="es-PE"/>
          </w:rPr>
          <w:tab/>
        </w:r>
        <w:r w:rsidRPr="0084582C">
          <w:rPr>
            <w:rStyle w:val="Hyperlink"/>
            <w:rFonts w:ascii="Calibri" w:hAnsi="Calibri" w:cs="Calibri"/>
            <w:noProof/>
          </w:rPr>
          <w:t>Instalación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_Toc342493532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56FB4" w:rsidRDefault="00856FB4">
      <w:pPr>
        <w:pStyle w:val="TOC1"/>
        <w:tabs>
          <w:tab w:val="left" w:pos="660"/>
          <w:tab w:val="right" w:leader="dot" w:pos="912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PE" w:eastAsia="es-PE"/>
        </w:rPr>
      </w:pPr>
      <w:hyperlink w:anchor="_Toc342493533" w:history="1">
        <w:r w:rsidRPr="0084582C">
          <w:rPr>
            <w:rStyle w:val="Hyperlink"/>
            <w:rFonts w:ascii="Calibri" w:hAnsi="Calibri" w:cs="Calibri"/>
            <w:noProof/>
          </w:rPr>
          <w:t>2.1.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s-PE" w:eastAsia="es-PE"/>
          </w:rPr>
          <w:tab/>
        </w:r>
        <w:r w:rsidRPr="0084582C">
          <w:rPr>
            <w:rStyle w:val="Hyperlink"/>
            <w:rFonts w:ascii="Calibri" w:hAnsi="Calibri" w:cs="Calibri"/>
            <w:noProof/>
          </w:rPr>
          <w:t>Base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_Toc342493533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56FB4" w:rsidRDefault="00856FB4">
      <w:pPr>
        <w:pStyle w:val="TOC1"/>
        <w:tabs>
          <w:tab w:val="left" w:pos="880"/>
          <w:tab w:val="right" w:leader="dot" w:pos="912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PE" w:eastAsia="es-PE"/>
        </w:rPr>
      </w:pPr>
      <w:hyperlink w:anchor="_Toc342493534" w:history="1">
        <w:r w:rsidRPr="0084582C">
          <w:rPr>
            <w:rStyle w:val="Hyperlink"/>
            <w:rFonts w:ascii="Calibri" w:hAnsi="Calibri" w:cs="Calibri"/>
            <w:noProof/>
          </w:rPr>
          <w:t>2.1.1.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s-PE" w:eastAsia="es-PE"/>
          </w:rPr>
          <w:tab/>
        </w:r>
        <w:r w:rsidRPr="0084582C">
          <w:rPr>
            <w:rStyle w:val="Hyperlink"/>
            <w:rFonts w:ascii="Calibri" w:hAnsi="Calibri" w:cs="Calibri"/>
            <w:noProof/>
          </w:rPr>
          <w:t>Copiar los archivos al servidor de 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_Toc342493534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56FB4" w:rsidRDefault="00856FB4">
      <w:pPr>
        <w:pStyle w:val="TOC1"/>
        <w:tabs>
          <w:tab w:val="left" w:pos="880"/>
          <w:tab w:val="right" w:leader="dot" w:pos="912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PE" w:eastAsia="es-PE"/>
        </w:rPr>
      </w:pPr>
      <w:hyperlink w:anchor="_Toc342493535" w:history="1">
        <w:r w:rsidRPr="0084582C">
          <w:rPr>
            <w:rStyle w:val="Hyperlink"/>
            <w:rFonts w:ascii="Calibri" w:hAnsi="Calibri" w:cs="Calibri"/>
            <w:noProof/>
          </w:rPr>
          <w:t>2.1.2.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s-PE" w:eastAsia="es-PE"/>
          </w:rPr>
          <w:tab/>
        </w:r>
        <w:r w:rsidRPr="0084582C">
          <w:rPr>
            <w:rStyle w:val="Hyperlink"/>
            <w:rFonts w:ascii="Calibri" w:hAnsi="Calibri" w:cs="Calibri"/>
            <w:noProof/>
          </w:rPr>
          <w:t>Creación de Base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_Toc342493535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56FB4" w:rsidRDefault="00856FB4">
      <w:pPr>
        <w:pStyle w:val="TOC1"/>
        <w:tabs>
          <w:tab w:val="left" w:pos="880"/>
          <w:tab w:val="right" w:leader="dot" w:pos="912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PE" w:eastAsia="es-PE"/>
        </w:rPr>
      </w:pPr>
      <w:hyperlink w:anchor="_Toc342493536" w:history="1">
        <w:r w:rsidRPr="0084582C">
          <w:rPr>
            <w:rStyle w:val="Hyperlink"/>
            <w:rFonts w:ascii="Calibri" w:hAnsi="Calibri" w:cs="Calibri"/>
            <w:noProof/>
          </w:rPr>
          <w:t>2.1.3.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s-PE" w:eastAsia="es-PE"/>
          </w:rPr>
          <w:tab/>
        </w:r>
        <w:r w:rsidRPr="0084582C">
          <w:rPr>
            <w:rStyle w:val="Hyperlink"/>
            <w:rFonts w:ascii="Calibri" w:hAnsi="Calibri" w:cs="Calibri"/>
            <w:noProof/>
          </w:rPr>
          <w:t>Carga inicial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_Toc342493536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56FB4" w:rsidRDefault="00856FB4">
      <w:pPr>
        <w:pStyle w:val="TOC1"/>
        <w:tabs>
          <w:tab w:val="left" w:pos="660"/>
          <w:tab w:val="right" w:leader="dot" w:pos="912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PE" w:eastAsia="es-PE"/>
        </w:rPr>
      </w:pPr>
      <w:hyperlink w:anchor="_Toc342493537" w:history="1">
        <w:r w:rsidRPr="0084582C">
          <w:rPr>
            <w:rStyle w:val="Hyperlink"/>
            <w:rFonts w:ascii="Calibri" w:hAnsi="Calibri" w:cs="Calibri"/>
            <w:noProof/>
          </w:rPr>
          <w:t>2.2.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s-PE" w:eastAsia="es-PE"/>
          </w:rPr>
          <w:tab/>
        </w:r>
        <w:r w:rsidRPr="0084582C">
          <w:rPr>
            <w:rStyle w:val="Hyperlink"/>
            <w:rFonts w:ascii="Calibri" w:hAnsi="Calibri" w:cs="Calibri"/>
            <w:noProof/>
          </w:rPr>
          <w:t>Archivos de configuración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_Toc342493537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56FB4" w:rsidRDefault="00856FB4">
      <w:pPr>
        <w:pStyle w:val="TOC1"/>
        <w:tabs>
          <w:tab w:val="left" w:pos="880"/>
          <w:tab w:val="right" w:leader="dot" w:pos="912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PE" w:eastAsia="es-PE"/>
        </w:rPr>
      </w:pPr>
      <w:hyperlink w:anchor="_Toc342493538" w:history="1">
        <w:r w:rsidRPr="0084582C">
          <w:rPr>
            <w:rStyle w:val="Hyperlink"/>
            <w:rFonts w:ascii="Calibri" w:hAnsi="Calibri" w:cs="Calibri"/>
            <w:noProof/>
          </w:rPr>
          <w:t>2.2.1.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s-PE" w:eastAsia="es-PE"/>
          </w:rPr>
          <w:tab/>
        </w:r>
        <w:r w:rsidRPr="0084582C">
          <w:rPr>
            <w:rStyle w:val="Hyperlink"/>
            <w:rFonts w:ascii="Calibri" w:hAnsi="Calibri" w:cs="Calibri"/>
            <w:noProof/>
          </w:rPr>
          <w:t>Creación de directorio de archivos de configuración de la aplicación YanbalKiosko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_Toc342493538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56FB4" w:rsidRDefault="00856FB4">
      <w:pPr>
        <w:pStyle w:val="TOC1"/>
        <w:tabs>
          <w:tab w:val="left" w:pos="880"/>
          <w:tab w:val="right" w:leader="dot" w:pos="912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PE" w:eastAsia="es-PE"/>
        </w:rPr>
      </w:pPr>
      <w:hyperlink w:anchor="_Toc342493539" w:history="1">
        <w:r w:rsidRPr="0084582C">
          <w:rPr>
            <w:rStyle w:val="Hyperlink"/>
            <w:rFonts w:ascii="Calibri" w:hAnsi="Calibri" w:cs="Calibri"/>
            <w:noProof/>
          </w:rPr>
          <w:t>2.2.2.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s-PE" w:eastAsia="es-PE"/>
          </w:rPr>
          <w:tab/>
        </w:r>
        <w:r w:rsidRPr="0084582C">
          <w:rPr>
            <w:rStyle w:val="Hyperlink"/>
            <w:rFonts w:ascii="Calibri" w:hAnsi="Calibri" w:cs="Calibri"/>
            <w:noProof/>
          </w:rPr>
          <w:t>Copiar archivos de configuración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_Toc342493539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56FB4" w:rsidRDefault="00856FB4">
      <w:pPr>
        <w:pStyle w:val="TOC1"/>
        <w:tabs>
          <w:tab w:val="left" w:pos="880"/>
          <w:tab w:val="right" w:leader="dot" w:pos="912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PE" w:eastAsia="es-PE"/>
        </w:rPr>
      </w:pPr>
      <w:hyperlink w:anchor="_Toc342493540" w:history="1">
        <w:r w:rsidRPr="0084582C">
          <w:rPr>
            <w:rStyle w:val="Hyperlink"/>
            <w:rFonts w:ascii="Calibri" w:hAnsi="Calibri" w:cs="Calibri"/>
            <w:noProof/>
          </w:rPr>
          <w:t>2.2.3.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s-PE" w:eastAsia="es-PE"/>
          </w:rPr>
          <w:tab/>
        </w:r>
        <w:r w:rsidRPr="0084582C">
          <w:rPr>
            <w:rStyle w:val="Hyperlink"/>
            <w:rFonts w:ascii="Calibri" w:hAnsi="Calibri" w:cs="Calibri"/>
            <w:noProof/>
          </w:rPr>
          <w:t>Actualización de archivos de configuración de la aplicación YanbalKiosko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_Toc342493540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56FB4" w:rsidRDefault="00856FB4">
      <w:pPr>
        <w:pStyle w:val="TOC1"/>
        <w:tabs>
          <w:tab w:val="left" w:pos="660"/>
          <w:tab w:val="right" w:leader="dot" w:pos="912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PE" w:eastAsia="es-PE"/>
        </w:rPr>
      </w:pPr>
      <w:hyperlink w:anchor="_Toc342493541" w:history="1">
        <w:r w:rsidRPr="0084582C">
          <w:rPr>
            <w:rStyle w:val="Hyperlink"/>
            <w:rFonts w:ascii="Calibri" w:hAnsi="Calibri" w:cs="Calibri"/>
            <w:noProof/>
          </w:rPr>
          <w:t>2.3.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s-PE" w:eastAsia="es-PE"/>
          </w:rPr>
          <w:tab/>
        </w:r>
        <w:r w:rsidRPr="0084582C">
          <w:rPr>
            <w:rStyle w:val="Hyperlink"/>
            <w:rFonts w:ascii="Calibri" w:hAnsi="Calibri" w:cs="Calibri"/>
            <w:noProof/>
          </w:rPr>
          <w:t>Configuración del DataSource en el WAS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_Toc342493541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56FB4" w:rsidRDefault="00856FB4">
      <w:pPr>
        <w:pStyle w:val="TOC1"/>
        <w:tabs>
          <w:tab w:val="left" w:pos="880"/>
          <w:tab w:val="right" w:leader="dot" w:pos="912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PE" w:eastAsia="es-PE"/>
        </w:rPr>
      </w:pPr>
      <w:hyperlink w:anchor="_Toc342493542" w:history="1">
        <w:r w:rsidRPr="0084582C">
          <w:rPr>
            <w:rStyle w:val="Hyperlink"/>
            <w:rFonts w:ascii="Calibri" w:hAnsi="Calibri" w:cs="Calibri"/>
            <w:noProof/>
          </w:rPr>
          <w:t>2.3.1.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s-PE" w:eastAsia="es-PE"/>
          </w:rPr>
          <w:tab/>
        </w:r>
        <w:r w:rsidRPr="0084582C">
          <w:rPr>
            <w:rStyle w:val="Hyperlink"/>
            <w:rFonts w:ascii="Calibri" w:hAnsi="Calibri" w:cs="Calibri"/>
            <w:noProof/>
          </w:rPr>
          <w:t>Crear usuario J2C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_Toc342493542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56FB4" w:rsidRDefault="00856FB4">
      <w:pPr>
        <w:pStyle w:val="TOC1"/>
        <w:tabs>
          <w:tab w:val="left" w:pos="880"/>
          <w:tab w:val="right" w:leader="dot" w:pos="912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PE" w:eastAsia="es-PE"/>
        </w:rPr>
      </w:pPr>
      <w:hyperlink w:anchor="_Toc342493543" w:history="1">
        <w:r w:rsidRPr="0084582C">
          <w:rPr>
            <w:rStyle w:val="Hyperlink"/>
            <w:rFonts w:ascii="Calibri" w:hAnsi="Calibri" w:cs="Calibri"/>
            <w:noProof/>
          </w:rPr>
          <w:t>2.3.2.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s-PE" w:eastAsia="es-PE"/>
          </w:rPr>
          <w:tab/>
        </w:r>
        <w:r w:rsidRPr="0084582C">
          <w:rPr>
            <w:rStyle w:val="Hyperlink"/>
            <w:rFonts w:ascii="Calibri" w:hAnsi="Calibri" w:cs="Calibri"/>
            <w:noProof/>
          </w:rPr>
          <w:t>Crear Proveedor JDBC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_Toc342493543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56FB4" w:rsidRDefault="00856FB4">
      <w:pPr>
        <w:pStyle w:val="TOC1"/>
        <w:tabs>
          <w:tab w:val="left" w:pos="880"/>
          <w:tab w:val="right" w:leader="dot" w:pos="912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PE" w:eastAsia="es-PE"/>
        </w:rPr>
      </w:pPr>
      <w:hyperlink w:anchor="_Toc342493544" w:history="1">
        <w:r w:rsidRPr="0084582C">
          <w:rPr>
            <w:rStyle w:val="Hyperlink"/>
            <w:rFonts w:ascii="Calibri" w:hAnsi="Calibri" w:cs="Calibri"/>
            <w:noProof/>
          </w:rPr>
          <w:t>2.3.3.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s-PE" w:eastAsia="es-PE"/>
          </w:rPr>
          <w:tab/>
        </w:r>
        <w:r w:rsidRPr="0084582C">
          <w:rPr>
            <w:rStyle w:val="Hyperlink"/>
            <w:rFonts w:ascii="Calibri" w:hAnsi="Calibri" w:cs="Calibri"/>
            <w:noProof/>
          </w:rPr>
          <w:t>Creación del DataSource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_Toc342493544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56FB4" w:rsidRDefault="00856FB4">
      <w:pPr>
        <w:pStyle w:val="TOC1"/>
        <w:tabs>
          <w:tab w:val="left" w:pos="660"/>
          <w:tab w:val="right" w:leader="dot" w:pos="912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PE" w:eastAsia="es-PE"/>
        </w:rPr>
      </w:pPr>
      <w:hyperlink w:anchor="_Toc342493545" w:history="1">
        <w:r w:rsidRPr="0084582C">
          <w:rPr>
            <w:rStyle w:val="Hyperlink"/>
            <w:rFonts w:ascii="Calibri" w:hAnsi="Calibri" w:cs="Calibri"/>
            <w:noProof/>
          </w:rPr>
          <w:t>2.4.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s-PE" w:eastAsia="es-PE"/>
          </w:rPr>
          <w:tab/>
        </w:r>
        <w:r w:rsidRPr="0084582C">
          <w:rPr>
            <w:rStyle w:val="Hyperlink"/>
            <w:rFonts w:ascii="Calibri" w:hAnsi="Calibri" w:cs="Calibri"/>
            <w:noProof/>
          </w:rPr>
          <w:t>Despliegue de la aplicación YanbalKioskoEAR.ear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_Toc342493545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56FB4" w:rsidRDefault="00856FB4">
      <w:pPr>
        <w:pStyle w:val="TOC1"/>
        <w:tabs>
          <w:tab w:val="left" w:pos="660"/>
          <w:tab w:val="right" w:leader="dot" w:pos="912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PE" w:eastAsia="es-PE"/>
        </w:rPr>
      </w:pPr>
      <w:hyperlink w:anchor="_Toc342493546" w:history="1">
        <w:r w:rsidRPr="0084582C">
          <w:rPr>
            <w:rStyle w:val="Hyperlink"/>
            <w:rFonts w:ascii="Calibri" w:hAnsi="Calibri" w:cs="Calibri"/>
            <w:noProof/>
          </w:rPr>
          <w:t>2.5.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s-PE" w:eastAsia="es-PE"/>
          </w:rPr>
          <w:tab/>
        </w:r>
        <w:r w:rsidRPr="0084582C">
          <w:rPr>
            <w:rStyle w:val="Hyperlink"/>
            <w:rFonts w:ascii="Calibri" w:hAnsi="Calibri" w:cs="Calibri"/>
            <w:noProof/>
          </w:rPr>
          <w:t>Creación de Variables de Entorno en WebSphere Application Server para el directorio de archivos de configuración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_Toc342493546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856FB4" w:rsidRDefault="00856FB4">
      <w:pPr>
        <w:pStyle w:val="TOC1"/>
        <w:tabs>
          <w:tab w:val="left" w:pos="660"/>
          <w:tab w:val="right" w:leader="dot" w:pos="912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PE" w:eastAsia="es-PE"/>
        </w:rPr>
      </w:pPr>
      <w:hyperlink w:anchor="_Toc342493547" w:history="1">
        <w:r w:rsidRPr="0084582C">
          <w:rPr>
            <w:rStyle w:val="Hyperlink"/>
            <w:rFonts w:ascii="Calibri" w:hAnsi="Calibri" w:cs="Calibri"/>
            <w:noProof/>
          </w:rPr>
          <w:t>2.6.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s-PE" w:eastAsia="es-PE"/>
          </w:rPr>
          <w:tab/>
        </w:r>
        <w:r w:rsidRPr="0084582C">
          <w:rPr>
            <w:rStyle w:val="Hyperlink"/>
            <w:rFonts w:ascii="Calibri" w:hAnsi="Calibri" w:cs="Calibri"/>
            <w:noProof/>
          </w:rPr>
          <w:t>Creación de librería compartida para las librerías de la aplicación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_Toc342493547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856FB4" w:rsidRDefault="00856FB4">
      <w:pPr>
        <w:pStyle w:val="TOC1"/>
        <w:tabs>
          <w:tab w:val="left" w:pos="660"/>
          <w:tab w:val="right" w:leader="dot" w:pos="912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PE" w:eastAsia="es-PE"/>
        </w:rPr>
      </w:pPr>
      <w:hyperlink w:anchor="_Toc342493548" w:history="1">
        <w:r w:rsidRPr="0084582C">
          <w:rPr>
            <w:rStyle w:val="Hyperlink"/>
            <w:rFonts w:ascii="Calibri" w:hAnsi="Calibri" w:cs="Calibri"/>
            <w:noProof/>
          </w:rPr>
          <w:t>2.7.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s-PE" w:eastAsia="es-PE"/>
          </w:rPr>
          <w:tab/>
        </w:r>
        <w:r w:rsidRPr="0084582C">
          <w:rPr>
            <w:rStyle w:val="Hyperlink"/>
            <w:rFonts w:ascii="Calibri" w:hAnsi="Calibri" w:cs="Calibri"/>
            <w:noProof/>
          </w:rPr>
          <w:t>Copia de Librerías Compartidas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_Toc342493548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856FB4" w:rsidRDefault="00856FB4">
      <w:pPr>
        <w:pStyle w:val="TOC1"/>
        <w:tabs>
          <w:tab w:val="right" w:leader="dot" w:pos="912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PE" w:eastAsia="es-PE"/>
        </w:rPr>
      </w:pPr>
      <w:hyperlink w:anchor="_Toc342493549" w:history="1">
        <w:r w:rsidRPr="0084582C">
          <w:rPr>
            <w:rStyle w:val="Hyperlink"/>
            <w:rFonts w:ascii="Calibri" w:hAnsi="Calibri" w:cs="Calibri"/>
            <w:noProof/>
          </w:rPr>
          <w:t>2.8.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_Toc342493549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856FB4" w:rsidRDefault="00856FB4">
      <w:pPr>
        <w:pStyle w:val="TOC1"/>
        <w:tabs>
          <w:tab w:val="left" w:pos="660"/>
          <w:tab w:val="right" w:leader="dot" w:pos="912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PE" w:eastAsia="es-PE"/>
        </w:rPr>
      </w:pPr>
      <w:hyperlink w:anchor="_Toc342493550" w:history="1">
        <w:r w:rsidRPr="0084582C">
          <w:rPr>
            <w:rStyle w:val="Hyperlink"/>
            <w:rFonts w:ascii="Calibri" w:hAnsi="Calibri" w:cs="Calibri"/>
            <w:noProof/>
          </w:rPr>
          <w:t>2.9.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s-PE" w:eastAsia="es-PE"/>
          </w:rPr>
          <w:tab/>
        </w:r>
        <w:r w:rsidRPr="0084582C">
          <w:rPr>
            <w:rStyle w:val="Hyperlink"/>
            <w:rFonts w:ascii="Calibri" w:hAnsi="Calibri" w:cs="Calibri"/>
            <w:noProof/>
          </w:rPr>
          <w:t>Asociación de las librerías compartidas a la aplicación YanbalKioskoEAR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_Toc342493550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856FB4" w:rsidRDefault="00856FB4">
      <w:pPr>
        <w:pStyle w:val="TOC1"/>
        <w:tabs>
          <w:tab w:val="left" w:pos="660"/>
          <w:tab w:val="right" w:leader="dot" w:pos="912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PE" w:eastAsia="es-PE"/>
        </w:rPr>
      </w:pPr>
      <w:hyperlink w:anchor="_Toc342493551" w:history="1">
        <w:r w:rsidRPr="0084582C">
          <w:rPr>
            <w:rStyle w:val="Hyperlink"/>
            <w:rFonts w:ascii="Calibri" w:hAnsi="Calibri" w:cs="Calibri"/>
            <w:noProof/>
          </w:rPr>
          <w:t>2.10.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val="es-PE" w:eastAsia="es-PE"/>
          </w:rPr>
          <w:tab/>
        </w:r>
        <w:r w:rsidRPr="0084582C">
          <w:rPr>
            <w:rStyle w:val="Hyperlink"/>
            <w:rFonts w:ascii="Calibri" w:hAnsi="Calibri" w:cs="Calibri"/>
            <w:noProof/>
          </w:rPr>
          <w:t>Reinicio del servidor de aplicaciones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_Toc342493551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2D2A9A" w:rsidRPr="002D2A9A" w:rsidRDefault="008659FA" w:rsidP="00B91964">
      <w:pPr>
        <w:tabs>
          <w:tab w:val="left" w:pos="6225"/>
        </w:tabs>
        <w:rPr>
          <w:rFonts w:ascii="Calibri" w:hAnsi="Calibri" w:cs="Calibri"/>
          <w:lang w:val="es-PE"/>
        </w:rPr>
      </w:pPr>
      <w:r w:rsidRPr="00AB4997">
        <w:rPr>
          <w:rFonts w:asciiTheme="minorHAnsi" w:hAnsiTheme="minorHAnsi" w:cstheme="minorHAnsi"/>
          <w:b/>
          <w:bCs/>
          <w:sz w:val="20"/>
          <w:lang w:val="es-ES"/>
        </w:rPr>
        <w:fldChar w:fldCharType="end"/>
      </w:r>
      <w:r w:rsidR="00B91964">
        <w:rPr>
          <w:rFonts w:asciiTheme="minorHAnsi" w:hAnsiTheme="minorHAnsi" w:cstheme="minorHAnsi"/>
          <w:b/>
          <w:bCs/>
          <w:sz w:val="20"/>
          <w:lang w:val="es-ES"/>
        </w:rPr>
        <w:tab/>
      </w:r>
    </w:p>
    <w:p w:rsidR="00B66E4F" w:rsidRPr="002D2A9A" w:rsidRDefault="00E60058" w:rsidP="00E47779">
      <w:pPr>
        <w:pStyle w:val="Heading1"/>
        <w:numPr>
          <w:ilvl w:val="0"/>
          <w:numId w:val="8"/>
        </w:numPr>
        <w:rPr>
          <w:rFonts w:ascii="Calibri" w:hAnsi="Calibri" w:cs="Calibri"/>
          <w:sz w:val="32"/>
        </w:rPr>
      </w:pPr>
      <w:r w:rsidRPr="002D2A9A">
        <w:rPr>
          <w:rFonts w:ascii="Calibri" w:hAnsi="Calibri" w:cs="Calibri"/>
          <w:lang w:val="es-ES"/>
        </w:rPr>
        <w:br w:type="page"/>
      </w:r>
      <w:bookmarkStart w:id="9" w:name="_Toc342493531"/>
      <w:r w:rsidR="00B66E4F" w:rsidRPr="002D2A9A">
        <w:rPr>
          <w:rFonts w:ascii="Calibri" w:hAnsi="Calibri" w:cs="Calibri"/>
          <w:sz w:val="32"/>
        </w:rPr>
        <w:lastRenderedPageBreak/>
        <w:t>Introducción</w:t>
      </w:r>
      <w:bookmarkEnd w:id="9"/>
    </w:p>
    <w:p w:rsidR="002D2A9A" w:rsidRPr="002D2A9A" w:rsidRDefault="002D2A9A" w:rsidP="002D2A9A">
      <w:pPr>
        <w:rPr>
          <w:rFonts w:ascii="Calibri" w:hAnsi="Calibri" w:cs="Calibri"/>
          <w:lang w:val="es-PE"/>
        </w:rPr>
      </w:pPr>
    </w:p>
    <w:p w:rsidR="00B66E4F" w:rsidRPr="002D2A9A" w:rsidRDefault="00B66E4F">
      <w:pPr>
        <w:pStyle w:val="TextoInstruccion"/>
        <w:rPr>
          <w:rFonts w:ascii="Calibri" w:hAnsi="Calibri" w:cs="Calibri"/>
          <w:i w:val="0"/>
          <w:color w:val="auto"/>
        </w:rPr>
      </w:pPr>
      <w:r w:rsidRPr="002D2A9A">
        <w:rPr>
          <w:rFonts w:ascii="Calibri" w:hAnsi="Calibri" w:cs="Calibri"/>
          <w:i w:val="0"/>
          <w:color w:val="auto"/>
        </w:rPr>
        <w:t>El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presente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documento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tiene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por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objetivo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describir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el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procedimiento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creación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objetos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base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datos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para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el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entregable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proofErr w:type="spellStart"/>
      <w:r w:rsidR="004867EB">
        <w:rPr>
          <w:rFonts w:ascii="Calibri" w:hAnsi="Calibri" w:cs="Calibri"/>
          <w:i w:val="0"/>
          <w:color w:val="auto"/>
        </w:rPr>
        <w:t>YanbalKiosko</w:t>
      </w:r>
      <w:proofErr w:type="spellEnd"/>
      <w:r w:rsidRPr="002D2A9A">
        <w:rPr>
          <w:rFonts w:ascii="Calibri" w:hAnsi="Calibri" w:cs="Calibri"/>
          <w:i w:val="0"/>
          <w:color w:val="auto"/>
        </w:rPr>
        <w:t>.</w:t>
      </w:r>
    </w:p>
    <w:p w:rsidR="002D2A9A" w:rsidRPr="002D2A9A" w:rsidRDefault="002D2A9A">
      <w:pPr>
        <w:pStyle w:val="TextoInstruccion"/>
        <w:rPr>
          <w:rFonts w:ascii="Calibri" w:hAnsi="Calibri" w:cs="Calibri"/>
          <w:i w:val="0"/>
          <w:color w:val="auto"/>
        </w:rPr>
      </w:pPr>
    </w:p>
    <w:p w:rsidR="00B66E4F" w:rsidRPr="002D2A9A" w:rsidRDefault="00B66E4F" w:rsidP="00E47779">
      <w:pPr>
        <w:pStyle w:val="Heading1"/>
        <w:numPr>
          <w:ilvl w:val="0"/>
          <w:numId w:val="8"/>
        </w:numPr>
        <w:rPr>
          <w:rFonts w:ascii="Calibri" w:hAnsi="Calibri" w:cs="Calibri"/>
          <w:sz w:val="32"/>
        </w:rPr>
      </w:pPr>
      <w:bookmarkStart w:id="10" w:name="_Toc342493532"/>
      <w:r w:rsidRPr="002D2A9A">
        <w:rPr>
          <w:rFonts w:ascii="Calibri" w:hAnsi="Calibri" w:cs="Calibri"/>
          <w:sz w:val="32"/>
        </w:rPr>
        <w:t>Instalación</w:t>
      </w:r>
      <w:bookmarkEnd w:id="10"/>
    </w:p>
    <w:p w:rsidR="002D2A9A" w:rsidRPr="002D2A9A" w:rsidRDefault="002D2A9A" w:rsidP="002D2A9A">
      <w:pPr>
        <w:rPr>
          <w:rFonts w:ascii="Calibri" w:hAnsi="Calibri" w:cs="Calibri"/>
          <w:lang w:val="es-PE"/>
        </w:rPr>
      </w:pPr>
    </w:p>
    <w:p w:rsidR="00B66E4F" w:rsidRPr="002D2A9A" w:rsidRDefault="002D2A9A" w:rsidP="00E47779">
      <w:pPr>
        <w:pStyle w:val="Heading1"/>
        <w:numPr>
          <w:ilvl w:val="1"/>
          <w:numId w:val="8"/>
        </w:numPr>
        <w:tabs>
          <w:tab w:val="left" w:pos="567"/>
        </w:tabs>
        <w:ind w:left="426"/>
        <w:rPr>
          <w:rFonts w:ascii="Calibri" w:hAnsi="Calibri" w:cs="Calibri"/>
          <w:sz w:val="28"/>
        </w:rPr>
      </w:pPr>
      <w:bookmarkStart w:id="11" w:name="_Toc342493533"/>
      <w:r w:rsidRPr="002D2A9A">
        <w:rPr>
          <w:rFonts w:ascii="Calibri" w:hAnsi="Calibri" w:cs="Calibri"/>
          <w:sz w:val="28"/>
        </w:rPr>
        <w:t>Base de Datos</w:t>
      </w:r>
      <w:bookmarkEnd w:id="11"/>
    </w:p>
    <w:p w:rsidR="002D2A9A" w:rsidRPr="002D2A9A" w:rsidRDefault="002D2A9A" w:rsidP="002D2A9A">
      <w:pPr>
        <w:rPr>
          <w:rFonts w:ascii="Calibri" w:hAnsi="Calibri" w:cs="Calibri"/>
          <w:lang w:val="es-PE"/>
        </w:rPr>
      </w:pPr>
    </w:p>
    <w:p w:rsidR="00B66E4F" w:rsidRPr="002D2A9A" w:rsidRDefault="00B66E4F" w:rsidP="00E47779">
      <w:pPr>
        <w:pStyle w:val="Heading1"/>
        <w:numPr>
          <w:ilvl w:val="2"/>
          <w:numId w:val="8"/>
        </w:numPr>
        <w:ind w:left="426" w:hanging="425"/>
        <w:rPr>
          <w:rFonts w:ascii="Calibri" w:hAnsi="Calibri" w:cs="Calibri"/>
          <w:sz w:val="24"/>
        </w:rPr>
      </w:pPr>
      <w:bookmarkStart w:id="12" w:name="_Toc342493534"/>
      <w:r w:rsidRPr="002D2A9A">
        <w:rPr>
          <w:rFonts w:ascii="Calibri" w:hAnsi="Calibri" w:cs="Calibri"/>
          <w:sz w:val="24"/>
        </w:rPr>
        <w:t>Copiar los archivos al servidor de DB</w:t>
      </w:r>
      <w:bookmarkEnd w:id="12"/>
    </w:p>
    <w:p w:rsidR="002D2A9A" w:rsidRDefault="002D2A9A" w:rsidP="002D2A9A">
      <w:pPr>
        <w:rPr>
          <w:rFonts w:ascii="Calibri" w:hAnsi="Calibri" w:cs="Calibri"/>
          <w:lang w:val="es-PE"/>
        </w:rPr>
      </w:pPr>
    </w:p>
    <w:tbl>
      <w:tblPr>
        <w:tblW w:w="9948" w:type="dxa"/>
        <w:tblInd w:w="4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78"/>
        <w:gridCol w:w="1559"/>
        <w:gridCol w:w="4111"/>
      </w:tblGrid>
      <w:tr w:rsidR="00B66E4F" w:rsidRPr="002D2A9A" w:rsidTr="006F6AB8">
        <w:trPr>
          <w:trHeight w:val="300"/>
        </w:trPr>
        <w:tc>
          <w:tcPr>
            <w:tcW w:w="4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4F81BD"/>
          </w:tcPr>
          <w:p w:rsidR="00B66E4F" w:rsidRPr="002D2A9A" w:rsidRDefault="00B66E4F">
            <w:pPr>
              <w:suppressAutoHyphens w:val="0"/>
              <w:snapToGri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18"/>
                <w:szCs w:val="18"/>
                <w:lang w:val="es-ES"/>
              </w:rPr>
            </w:pPr>
            <w:r w:rsidRPr="002D2A9A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val="es-ES"/>
              </w:rPr>
              <w:t>Ruta</w:t>
            </w:r>
            <w:r w:rsidRPr="002D2A9A">
              <w:rPr>
                <w:rFonts w:ascii="Calibri" w:eastAsia="Arial" w:hAnsi="Calibri" w:cs="Calibri"/>
                <w:b/>
                <w:bCs/>
                <w:color w:val="FFFFFF"/>
                <w:sz w:val="18"/>
                <w:szCs w:val="18"/>
                <w:lang w:val="es-ES"/>
              </w:rPr>
              <w:t xml:space="preserve"> </w:t>
            </w:r>
            <w:r w:rsidRPr="002D2A9A">
              <w:rPr>
                <w:rFonts w:ascii="Calibri" w:hAnsi="Calibri" w:cs="Calibri"/>
                <w:b/>
                <w:bCs/>
                <w:color w:val="FFFFFF"/>
                <w:sz w:val="18"/>
                <w:szCs w:val="18"/>
                <w:lang w:val="es-ES"/>
              </w:rPr>
              <w:t>Origen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4F81BD"/>
          </w:tcPr>
          <w:p w:rsidR="00B66E4F" w:rsidRPr="002D2A9A" w:rsidRDefault="0081584F">
            <w:pPr>
              <w:suppressAutoHyphens w:val="0"/>
              <w:snapToGrid w:val="0"/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val="es-ES"/>
              </w:rPr>
            </w:pPr>
            <w:r w:rsidRPr="002D2A9A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val="es-ES"/>
              </w:rPr>
              <w:t>Tipo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</w:tcPr>
          <w:p w:rsidR="00B66E4F" w:rsidRPr="002D2A9A" w:rsidRDefault="00B66E4F">
            <w:pPr>
              <w:suppressAutoHyphens w:val="0"/>
              <w:snapToGri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18"/>
                <w:szCs w:val="18"/>
                <w:lang w:val="es-ES"/>
              </w:rPr>
            </w:pPr>
            <w:r w:rsidRPr="002D2A9A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val="es-ES"/>
              </w:rPr>
              <w:t>Ruta</w:t>
            </w:r>
            <w:r w:rsidRPr="002D2A9A">
              <w:rPr>
                <w:rFonts w:ascii="Calibri" w:eastAsia="Arial" w:hAnsi="Calibri" w:cs="Calibri"/>
                <w:b/>
                <w:bCs/>
                <w:color w:val="FFFFFF"/>
                <w:sz w:val="18"/>
                <w:szCs w:val="18"/>
                <w:lang w:val="es-ES"/>
              </w:rPr>
              <w:t xml:space="preserve"> </w:t>
            </w:r>
            <w:r w:rsidRPr="002D2A9A">
              <w:rPr>
                <w:rFonts w:ascii="Calibri" w:hAnsi="Calibri" w:cs="Calibri"/>
                <w:b/>
                <w:bCs/>
                <w:color w:val="FFFFFF"/>
                <w:sz w:val="18"/>
                <w:szCs w:val="18"/>
                <w:lang w:val="es-ES"/>
              </w:rPr>
              <w:t>Destino</w:t>
            </w:r>
          </w:p>
        </w:tc>
      </w:tr>
      <w:tr w:rsidR="00B66E4F" w:rsidRPr="002D2A9A" w:rsidTr="00E330CF">
        <w:trPr>
          <w:trHeight w:val="300"/>
        </w:trPr>
        <w:tc>
          <w:tcPr>
            <w:tcW w:w="427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66E4F" w:rsidRPr="002D2A9A" w:rsidRDefault="004867EB" w:rsidP="00E330CF">
            <w:pPr>
              <w:snapToGrid w:val="0"/>
              <w:rPr>
                <w:rFonts w:ascii="Calibri" w:hAnsi="Calibri" w:cs="Calibri"/>
                <w:color w:val="000000"/>
                <w:sz w:val="18"/>
                <w:szCs w:val="18"/>
                <w:lang w:val="es-PE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val="es-PE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18"/>
                <w:szCs w:val="18"/>
                <w:lang w:val="es-PE"/>
              </w:rPr>
              <w:t>YanbalKiosko</w:t>
            </w:r>
            <w:proofErr w:type="spellEnd"/>
            <w:r w:rsidR="00EA5D19" w:rsidRPr="002D2A9A">
              <w:rPr>
                <w:rFonts w:ascii="Calibri" w:hAnsi="Calibri" w:cs="Calibri"/>
                <w:color w:val="000000"/>
                <w:sz w:val="18"/>
                <w:szCs w:val="18"/>
                <w:lang w:val="es-PE"/>
              </w:rPr>
              <w:t>/DB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66E4F" w:rsidRPr="002D2A9A" w:rsidRDefault="00CA2EB9" w:rsidP="00E330CF">
            <w:pPr>
              <w:suppressAutoHyphens w:val="0"/>
              <w:snapToGrid w:val="0"/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PE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PE"/>
              </w:rPr>
              <w:t>Binario</w:t>
            </w:r>
          </w:p>
        </w:tc>
        <w:tc>
          <w:tcPr>
            <w:tcW w:w="411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4F" w:rsidRPr="002D2A9A" w:rsidRDefault="0081584F" w:rsidP="00E330CF">
            <w:pPr>
              <w:suppressAutoHyphens w:val="0"/>
              <w:snapToGrid w:val="0"/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PE"/>
              </w:rPr>
            </w:pPr>
            <w:r w:rsidRPr="002D2A9A"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PE"/>
              </w:rPr>
              <w:t>/</w:t>
            </w:r>
            <w:proofErr w:type="spellStart"/>
            <w:r w:rsidRPr="002D2A9A"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PE"/>
              </w:rPr>
              <w:t>RutaDestino</w:t>
            </w:r>
            <w:proofErr w:type="spellEnd"/>
            <w:r w:rsidRPr="002D2A9A"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PE"/>
              </w:rPr>
              <w:t>/DB</w:t>
            </w:r>
          </w:p>
        </w:tc>
      </w:tr>
      <w:tr w:rsidR="0086569D" w:rsidRPr="002D2A9A" w:rsidTr="006F6AB8">
        <w:trPr>
          <w:trHeight w:val="315"/>
        </w:trPr>
        <w:tc>
          <w:tcPr>
            <w:tcW w:w="4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6569D" w:rsidRPr="002D2A9A" w:rsidRDefault="0086569D" w:rsidP="006F6AB8">
            <w:pPr>
              <w:snapToGrid w:val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86569D" w:rsidRPr="002D2A9A" w:rsidRDefault="0086569D">
            <w:pPr>
              <w:snapToGrid w:val="0"/>
              <w:rPr>
                <w:rFonts w:ascii="Calibri" w:hAnsi="Calibri" w:cs="Calibri"/>
                <w:sz w:val="18"/>
                <w:szCs w:val="18"/>
                <w:lang w:val="es-MX"/>
              </w:rPr>
            </w:pP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6569D" w:rsidRPr="002D2A9A" w:rsidRDefault="0086569D" w:rsidP="006F6AB8">
            <w:pPr>
              <w:snapToGrid w:val="0"/>
              <w:rPr>
                <w:rFonts w:ascii="Calibri" w:hAnsi="Calibri" w:cs="Calibri"/>
                <w:color w:val="000000"/>
                <w:sz w:val="18"/>
                <w:szCs w:val="18"/>
                <w:lang w:val="es-MX"/>
              </w:rPr>
            </w:pPr>
          </w:p>
        </w:tc>
      </w:tr>
    </w:tbl>
    <w:p w:rsidR="009C057A" w:rsidRPr="002D2A9A" w:rsidRDefault="009C057A" w:rsidP="00EA5D19">
      <w:pPr>
        <w:pStyle w:val="TituloAnexos"/>
        <w:tabs>
          <w:tab w:val="clear" w:pos="585"/>
        </w:tabs>
        <w:ind w:left="0" w:firstLine="0"/>
        <w:rPr>
          <w:rFonts w:ascii="Calibri" w:hAnsi="Calibri" w:cs="Calibri"/>
          <w:b w:val="0"/>
          <w:iCs w:val="0"/>
          <w:color w:val="auto"/>
          <w:sz w:val="20"/>
          <w:szCs w:val="20"/>
          <w:lang w:val="es-MX"/>
        </w:rPr>
      </w:pPr>
    </w:p>
    <w:p w:rsidR="00B66E4F" w:rsidRPr="002D2A9A" w:rsidRDefault="00B66E4F" w:rsidP="00E47779">
      <w:pPr>
        <w:pStyle w:val="Heading1"/>
        <w:numPr>
          <w:ilvl w:val="2"/>
          <w:numId w:val="8"/>
        </w:numPr>
        <w:ind w:left="426" w:hanging="425"/>
        <w:rPr>
          <w:rFonts w:ascii="Calibri" w:hAnsi="Calibri" w:cs="Calibri"/>
          <w:sz w:val="24"/>
        </w:rPr>
      </w:pPr>
      <w:bookmarkStart w:id="13" w:name="_Toc342493535"/>
      <w:r w:rsidRPr="002D2A9A">
        <w:rPr>
          <w:rFonts w:ascii="Calibri" w:hAnsi="Calibri" w:cs="Calibri"/>
          <w:sz w:val="24"/>
        </w:rPr>
        <w:t>Creación de Base de Datos</w:t>
      </w:r>
      <w:bookmarkEnd w:id="13"/>
    </w:p>
    <w:p w:rsidR="002D2A9A" w:rsidRPr="002D2A9A" w:rsidRDefault="002D2A9A" w:rsidP="002D2A9A">
      <w:pPr>
        <w:rPr>
          <w:rFonts w:ascii="Calibri" w:hAnsi="Calibri" w:cs="Calibri"/>
          <w:lang w:val="es-PE"/>
        </w:rPr>
      </w:pPr>
    </w:p>
    <w:p w:rsidR="00B66E4F" w:rsidRPr="002D2A9A" w:rsidRDefault="00B66E4F" w:rsidP="00E47779">
      <w:pPr>
        <w:pStyle w:val="TextoInstruccion"/>
        <w:numPr>
          <w:ilvl w:val="0"/>
          <w:numId w:val="9"/>
        </w:numPr>
        <w:tabs>
          <w:tab w:val="left" w:pos="709"/>
        </w:tabs>
        <w:ind w:left="709" w:hanging="709"/>
        <w:rPr>
          <w:rFonts w:ascii="Calibri" w:hAnsi="Calibri" w:cs="Calibri"/>
          <w:i w:val="0"/>
          <w:color w:val="auto"/>
        </w:rPr>
      </w:pPr>
      <w:r w:rsidRPr="002D2A9A">
        <w:rPr>
          <w:rFonts w:ascii="Calibri" w:hAnsi="Calibri" w:cs="Calibri"/>
          <w:i w:val="0"/>
          <w:color w:val="auto"/>
        </w:rPr>
        <w:t>Ejecutar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el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archivo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b/>
          <w:i w:val="0"/>
          <w:color w:val="auto"/>
        </w:rPr>
        <w:t>run_inicial_db.sh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eastAsia="Arial" w:hAnsi="Calibri" w:cs="Calibri"/>
          <w:b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(ubicado</w:t>
      </w:r>
      <w:r w:rsidR="000B651A"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="000B651A" w:rsidRPr="002D2A9A">
        <w:rPr>
          <w:rFonts w:ascii="Calibri" w:hAnsi="Calibri" w:cs="Calibri"/>
          <w:i w:val="0"/>
          <w:color w:val="auto"/>
        </w:rPr>
        <w:t>en</w:t>
      </w:r>
      <w:r w:rsidR="0014057E" w:rsidRPr="002D2A9A">
        <w:rPr>
          <w:rFonts w:ascii="Calibri" w:hAnsi="Calibri" w:cs="Calibri"/>
          <w:i w:val="0"/>
          <w:color w:val="auto"/>
          <w:sz w:val="22"/>
        </w:rPr>
        <w:t xml:space="preserve"> </w:t>
      </w:r>
      <w:r w:rsidR="0014057E" w:rsidRPr="002D2A9A">
        <w:rPr>
          <w:rFonts w:ascii="Calibri" w:hAnsi="Calibri" w:cs="Calibri"/>
          <w:color w:val="auto"/>
        </w:rPr>
        <w:t>/</w:t>
      </w:r>
      <w:proofErr w:type="spellStart"/>
      <w:r w:rsidR="0014057E" w:rsidRPr="002D2A9A">
        <w:rPr>
          <w:rFonts w:ascii="Calibri" w:hAnsi="Calibri" w:cs="Calibri"/>
          <w:color w:val="auto"/>
        </w:rPr>
        <w:t>RutaDestino</w:t>
      </w:r>
      <w:proofErr w:type="spellEnd"/>
      <w:r w:rsidR="0014057E" w:rsidRPr="002D2A9A">
        <w:rPr>
          <w:rFonts w:ascii="Calibri" w:hAnsi="Calibri" w:cs="Calibri"/>
          <w:color w:val="auto"/>
        </w:rPr>
        <w:t>/DB</w:t>
      </w:r>
      <w:r w:rsidRPr="002D2A9A">
        <w:rPr>
          <w:rFonts w:ascii="Calibri" w:hAnsi="Calibri" w:cs="Calibri"/>
          <w:i w:val="0"/>
          <w:color w:val="auto"/>
        </w:rPr>
        <w:t>)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para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la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creación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la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base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datos.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Se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creará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la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base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datos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y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el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esquema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="004867EB">
        <w:rPr>
          <w:rFonts w:ascii="Calibri" w:hAnsi="Calibri" w:cs="Calibri"/>
          <w:i w:val="0"/>
          <w:color w:val="auto"/>
        </w:rPr>
        <w:t>KIOSKO</w:t>
      </w:r>
      <w:r w:rsidRPr="002D2A9A">
        <w:rPr>
          <w:rFonts w:ascii="Calibri" w:hAnsi="Calibri" w:cs="Calibri"/>
          <w:i w:val="0"/>
          <w:color w:val="auto"/>
        </w:rPr>
        <w:t>,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y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le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da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acceso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administrador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al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usuario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creado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(nombre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sugerido: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proofErr w:type="spellStart"/>
      <w:r w:rsidR="00EA46EC">
        <w:rPr>
          <w:rFonts w:ascii="Calibri" w:eastAsia="Times New Roman" w:hAnsi="Calibri" w:cs="Calibri"/>
          <w:b/>
          <w:color w:val="1A1A1A"/>
          <w:szCs w:val="26"/>
          <w:lang w:eastAsia="en-US"/>
        </w:rPr>
        <w:t>usrkiosk</w:t>
      </w:r>
      <w:proofErr w:type="spellEnd"/>
      <w:r w:rsidR="002D2A9A" w:rsidRPr="002D2A9A">
        <w:rPr>
          <w:rFonts w:ascii="Calibri" w:hAnsi="Calibri" w:cs="Calibri"/>
          <w:i w:val="0"/>
          <w:color w:val="auto"/>
        </w:rPr>
        <w:t>).</w:t>
      </w:r>
    </w:p>
    <w:p w:rsidR="00B66E4F" w:rsidRPr="002D2A9A" w:rsidRDefault="00B66E4F">
      <w:pPr>
        <w:pStyle w:val="TextoInstruccion"/>
        <w:ind w:left="709"/>
        <w:rPr>
          <w:rFonts w:ascii="Calibri" w:hAnsi="Calibri" w:cs="Calibri"/>
          <w:i w:val="0"/>
          <w:color w:val="auto"/>
        </w:rPr>
      </w:pPr>
    </w:p>
    <w:p w:rsidR="00B66E4F" w:rsidRPr="002D2A9A" w:rsidRDefault="00B66E4F">
      <w:pPr>
        <w:pStyle w:val="TextoInstruccion"/>
        <w:ind w:left="709"/>
        <w:rPr>
          <w:rFonts w:ascii="Calibri" w:hAnsi="Calibri" w:cs="Calibri"/>
          <w:i w:val="0"/>
          <w:color w:val="auto"/>
        </w:rPr>
      </w:pPr>
      <w:r w:rsidRPr="002D2A9A">
        <w:rPr>
          <w:rFonts w:ascii="Calibri" w:hAnsi="Calibri" w:cs="Calibri"/>
          <w:i w:val="0"/>
          <w:color w:val="auto"/>
        </w:rPr>
        <w:t>Los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parámetros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ejecución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del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archivo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b/>
          <w:i w:val="0"/>
          <w:color w:val="auto"/>
        </w:rPr>
        <w:t>run_inicial_db.sh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son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los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siguientes,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en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ese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orden:</w:t>
      </w:r>
    </w:p>
    <w:p w:rsidR="00EA5D19" w:rsidRPr="00A90A80" w:rsidRDefault="00EA5D19" w:rsidP="00EA5D19">
      <w:pPr>
        <w:suppressAutoHyphens w:val="0"/>
        <w:spacing w:before="0" w:after="0" w:line="240" w:lineRule="auto"/>
        <w:rPr>
          <w:rFonts w:ascii="Calibri" w:eastAsia="Times New Roman" w:hAnsi="Calibri" w:cs="Calibri"/>
          <w:sz w:val="24"/>
          <w:szCs w:val="24"/>
          <w:lang w:val="es-PE" w:eastAsia="en-US"/>
        </w:rPr>
      </w:pPr>
    </w:p>
    <w:p w:rsidR="00EA5D19" w:rsidRPr="002D2A9A" w:rsidRDefault="00EA5D19" w:rsidP="00EA5D19">
      <w:pPr>
        <w:suppressAutoHyphens w:val="0"/>
        <w:autoSpaceDE w:val="0"/>
        <w:autoSpaceDN w:val="0"/>
        <w:adjustRightInd w:val="0"/>
        <w:spacing w:before="0" w:after="0" w:line="240" w:lineRule="auto"/>
        <w:ind w:firstLine="720"/>
        <w:rPr>
          <w:rFonts w:ascii="Calibri" w:eastAsia="Times New Roman" w:hAnsi="Calibri" w:cs="Calibri"/>
          <w:color w:val="1A1A1A"/>
          <w:sz w:val="20"/>
          <w:szCs w:val="26"/>
          <w:lang w:eastAsia="en-US"/>
        </w:rPr>
      </w:pPr>
      <w:r w:rsidRPr="002D2A9A">
        <w:rPr>
          <w:rFonts w:ascii="Calibri" w:eastAsia="Times New Roman" w:hAnsi="Calibri" w:cs="Calibri"/>
          <w:color w:val="1A1A1A"/>
          <w:sz w:val="20"/>
          <w:szCs w:val="26"/>
          <w:lang w:eastAsia="en-US"/>
        </w:rPr>
        <w:t xml:space="preserve">./run_inicial_db.sh </w:t>
      </w:r>
      <w:r w:rsidR="004867EB">
        <w:rPr>
          <w:rFonts w:ascii="Calibri" w:eastAsia="Times New Roman" w:hAnsi="Calibri" w:cs="Calibri"/>
          <w:color w:val="1A1A1A"/>
          <w:sz w:val="20"/>
          <w:szCs w:val="26"/>
          <w:lang w:eastAsia="en-US"/>
        </w:rPr>
        <w:t>KIOSKO</w:t>
      </w:r>
      <w:r w:rsidR="00AD5A54">
        <w:rPr>
          <w:rFonts w:ascii="Calibri" w:eastAsia="Times New Roman" w:hAnsi="Calibri" w:cs="Calibri"/>
          <w:color w:val="1A1A1A"/>
          <w:sz w:val="20"/>
          <w:szCs w:val="26"/>
          <w:lang w:eastAsia="en-US"/>
        </w:rPr>
        <w:t xml:space="preserve"> /db2data </w:t>
      </w:r>
      <w:proofErr w:type="spellStart"/>
      <w:r w:rsidR="00AD5A54">
        <w:rPr>
          <w:rFonts w:ascii="Calibri" w:eastAsia="Times New Roman" w:hAnsi="Calibri" w:cs="Calibri"/>
          <w:color w:val="1A1A1A"/>
          <w:sz w:val="20"/>
          <w:szCs w:val="26"/>
          <w:lang w:eastAsia="en-US"/>
        </w:rPr>
        <w:t>usrkiosk</w:t>
      </w:r>
      <w:proofErr w:type="spellEnd"/>
    </w:p>
    <w:p w:rsidR="00EA5D19" w:rsidRPr="002D2A9A" w:rsidRDefault="00EA5D19" w:rsidP="00EA5D19">
      <w:pPr>
        <w:suppressAutoHyphens w:val="0"/>
        <w:autoSpaceDE w:val="0"/>
        <w:autoSpaceDN w:val="0"/>
        <w:adjustRightInd w:val="0"/>
        <w:spacing w:before="0" w:after="0" w:line="240" w:lineRule="auto"/>
        <w:rPr>
          <w:rFonts w:ascii="Calibri" w:eastAsia="Times New Roman" w:hAnsi="Calibri" w:cs="Calibri"/>
          <w:color w:val="1A1A1A"/>
          <w:sz w:val="26"/>
          <w:szCs w:val="26"/>
          <w:lang w:eastAsia="en-US"/>
        </w:rPr>
      </w:pPr>
    </w:p>
    <w:p w:rsidR="00B66E4F" w:rsidRPr="002D2A9A" w:rsidRDefault="00B66E4F">
      <w:pPr>
        <w:pStyle w:val="TextoInstruccion"/>
        <w:ind w:left="709"/>
        <w:rPr>
          <w:rFonts w:ascii="Calibri" w:hAnsi="Calibri" w:cs="Calibri"/>
          <w:i w:val="0"/>
          <w:color w:val="auto"/>
        </w:rPr>
      </w:pPr>
      <w:r w:rsidRPr="002D2A9A">
        <w:rPr>
          <w:rFonts w:ascii="Calibri" w:hAnsi="Calibri" w:cs="Calibri"/>
          <w:i w:val="0"/>
          <w:color w:val="auto"/>
        </w:rPr>
        <w:t>1.-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Nombre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la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Base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Datos.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Nombre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sugerido: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="004867EB">
        <w:rPr>
          <w:rFonts w:ascii="Calibri" w:eastAsia="Times New Roman" w:hAnsi="Calibri" w:cs="Calibri"/>
          <w:b/>
          <w:color w:val="1A1A1A"/>
          <w:szCs w:val="26"/>
          <w:lang w:eastAsia="en-US"/>
        </w:rPr>
        <w:t>KIOSKO</w:t>
      </w:r>
      <w:r w:rsidRPr="002D2A9A">
        <w:rPr>
          <w:rFonts w:ascii="Calibri" w:hAnsi="Calibri" w:cs="Calibri"/>
          <w:i w:val="0"/>
          <w:color w:val="auto"/>
        </w:rPr>
        <w:t>.</w:t>
      </w:r>
    </w:p>
    <w:p w:rsidR="00B66E4F" w:rsidRPr="002D2A9A" w:rsidRDefault="00B66E4F">
      <w:pPr>
        <w:pStyle w:val="TextoInstruccion"/>
        <w:ind w:left="709"/>
        <w:rPr>
          <w:rFonts w:ascii="Calibri" w:hAnsi="Calibri" w:cs="Calibri"/>
          <w:i w:val="0"/>
          <w:color w:val="auto"/>
        </w:rPr>
      </w:pPr>
      <w:r w:rsidRPr="002D2A9A">
        <w:rPr>
          <w:rFonts w:ascii="Calibri" w:hAnsi="Calibri" w:cs="Calibri"/>
          <w:i w:val="0"/>
          <w:color w:val="auto"/>
        </w:rPr>
        <w:t>2.-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Ruta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creación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la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Base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Datos.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Aquí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se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debe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agregar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la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ruta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según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el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Ambiente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que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están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instalando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en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Base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Datos.</w:t>
      </w:r>
      <w:r w:rsidR="00EA5D19" w:rsidRPr="002D2A9A">
        <w:rPr>
          <w:rFonts w:ascii="Calibri" w:hAnsi="Calibri" w:cs="Calibri"/>
          <w:i w:val="0"/>
          <w:color w:val="auto"/>
        </w:rPr>
        <w:t xml:space="preserve"> </w:t>
      </w:r>
      <w:r w:rsidR="00EA5D19" w:rsidRPr="002D2A9A">
        <w:rPr>
          <w:rFonts w:ascii="Calibri" w:eastAsia="Times New Roman" w:hAnsi="Calibri" w:cs="Calibri"/>
          <w:b/>
          <w:color w:val="1A1A1A"/>
          <w:szCs w:val="26"/>
          <w:lang w:eastAsia="en-US"/>
        </w:rPr>
        <w:t>/db2data</w:t>
      </w:r>
    </w:p>
    <w:p w:rsidR="00B66E4F" w:rsidRPr="002D2A9A" w:rsidRDefault="00B66E4F" w:rsidP="006D2704">
      <w:pPr>
        <w:pStyle w:val="TextoInstruccion"/>
        <w:ind w:left="720" w:hanging="11"/>
        <w:rPr>
          <w:rFonts w:ascii="Calibri" w:hAnsi="Calibri" w:cs="Calibri"/>
          <w:i w:val="0"/>
          <w:color w:val="auto"/>
        </w:rPr>
      </w:pPr>
      <w:r w:rsidRPr="002D2A9A">
        <w:rPr>
          <w:rFonts w:ascii="Calibri" w:hAnsi="Calibri" w:cs="Calibri"/>
          <w:i w:val="0"/>
          <w:color w:val="auto"/>
        </w:rPr>
        <w:t>3.-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Usuario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la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Base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Datos.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Nombre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sugerido: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proofErr w:type="spellStart"/>
      <w:r w:rsidR="002B7731" w:rsidRPr="002B7731">
        <w:rPr>
          <w:rFonts w:ascii="Calibri" w:eastAsia="Times New Roman" w:hAnsi="Calibri" w:cs="Calibri" w:hint="eastAsia"/>
          <w:b/>
          <w:color w:val="1A1A1A"/>
          <w:szCs w:val="26"/>
          <w:lang w:eastAsia="en-US"/>
        </w:rPr>
        <w:t>usrkiosk</w:t>
      </w:r>
      <w:proofErr w:type="spellEnd"/>
      <w:r w:rsidRPr="002D2A9A">
        <w:rPr>
          <w:rFonts w:ascii="Calibri" w:hAnsi="Calibri" w:cs="Calibri"/>
          <w:i w:val="0"/>
          <w:color w:val="auto"/>
        </w:rPr>
        <w:t>.</w:t>
      </w:r>
    </w:p>
    <w:p w:rsidR="00B66E4F" w:rsidRPr="002D2A9A" w:rsidRDefault="00B66E4F">
      <w:pPr>
        <w:pStyle w:val="TextoInstruccion"/>
        <w:ind w:left="709"/>
        <w:rPr>
          <w:rFonts w:ascii="Calibri" w:hAnsi="Calibri" w:cs="Calibri"/>
          <w:i w:val="0"/>
          <w:color w:val="auto"/>
        </w:rPr>
      </w:pPr>
    </w:p>
    <w:p w:rsidR="00B66E4F" w:rsidRPr="002D2A9A" w:rsidRDefault="00B66E4F" w:rsidP="00E47779">
      <w:pPr>
        <w:pStyle w:val="TextoInstruccion"/>
        <w:numPr>
          <w:ilvl w:val="0"/>
          <w:numId w:val="9"/>
        </w:numPr>
        <w:tabs>
          <w:tab w:val="left" w:pos="709"/>
        </w:tabs>
        <w:ind w:left="709" w:hanging="709"/>
        <w:rPr>
          <w:rFonts w:ascii="Calibri" w:hAnsi="Calibri" w:cs="Calibri"/>
          <w:i w:val="0"/>
          <w:color w:val="auto"/>
        </w:rPr>
      </w:pPr>
      <w:r w:rsidRPr="002D2A9A">
        <w:rPr>
          <w:rFonts w:ascii="Calibri" w:hAnsi="Calibri" w:cs="Calibri"/>
          <w:i w:val="0"/>
          <w:color w:val="auto"/>
        </w:rPr>
        <w:lastRenderedPageBreak/>
        <w:t xml:space="preserve">Ejecutar el archivo </w:t>
      </w:r>
      <w:r w:rsidRPr="002D2A9A">
        <w:rPr>
          <w:rFonts w:ascii="Calibri" w:hAnsi="Calibri" w:cs="Calibri"/>
          <w:b/>
          <w:i w:val="0"/>
          <w:color w:val="auto"/>
        </w:rPr>
        <w:t>run.sh</w:t>
      </w:r>
      <w:r w:rsidRPr="002D2A9A">
        <w:rPr>
          <w:rFonts w:ascii="Calibri" w:hAnsi="Calibri" w:cs="Calibri"/>
          <w:i w:val="0"/>
          <w:color w:val="auto"/>
        </w:rPr>
        <w:t xml:space="preserve"> (ubicado en </w:t>
      </w:r>
      <w:r w:rsidR="00F07D6B" w:rsidRPr="002D2A9A">
        <w:rPr>
          <w:rFonts w:ascii="Calibri" w:hAnsi="Calibri" w:cs="Calibri"/>
          <w:i w:val="0"/>
          <w:color w:val="auto"/>
        </w:rPr>
        <w:t xml:space="preserve">ubicado en </w:t>
      </w:r>
      <w:r w:rsidR="0086569D" w:rsidRPr="002D2A9A">
        <w:rPr>
          <w:rFonts w:ascii="Calibri" w:hAnsi="Calibri" w:cs="Calibri"/>
          <w:i w:val="0"/>
          <w:color w:val="auto"/>
        </w:rPr>
        <w:t>/</w:t>
      </w:r>
      <w:proofErr w:type="spellStart"/>
      <w:r w:rsidR="0086569D" w:rsidRPr="002D2A9A">
        <w:rPr>
          <w:rFonts w:ascii="Calibri" w:hAnsi="Calibri" w:cs="Calibri"/>
          <w:i w:val="0"/>
          <w:color w:val="auto"/>
        </w:rPr>
        <w:t>RutaDestino</w:t>
      </w:r>
      <w:proofErr w:type="spellEnd"/>
      <w:r w:rsidR="0086569D" w:rsidRPr="002D2A9A">
        <w:rPr>
          <w:rFonts w:ascii="Calibri" w:hAnsi="Calibri" w:cs="Calibri"/>
          <w:i w:val="0"/>
          <w:color w:val="auto"/>
        </w:rPr>
        <w:t>/DB</w:t>
      </w:r>
      <w:r w:rsidRPr="002D2A9A">
        <w:rPr>
          <w:rFonts w:ascii="Calibri" w:hAnsi="Calibri" w:cs="Calibri"/>
          <w:i w:val="0"/>
          <w:color w:val="auto"/>
        </w:rPr>
        <w:t xml:space="preserve">) del directorio </w:t>
      </w:r>
      <w:proofErr w:type="spellStart"/>
      <w:r w:rsidRPr="00EA46EC">
        <w:rPr>
          <w:rFonts w:ascii="Calibri" w:hAnsi="Calibri" w:cs="Calibri"/>
          <w:b/>
          <w:i w:val="0"/>
          <w:color w:val="auto"/>
        </w:rPr>
        <w:t>create</w:t>
      </w:r>
      <w:proofErr w:type="spellEnd"/>
      <w:r w:rsidRPr="002D2A9A">
        <w:rPr>
          <w:rFonts w:ascii="Calibri" w:hAnsi="Calibri" w:cs="Calibri"/>
          <w:i w:val="0"/>
          <w:color w:val="auto"/>
        </w:rPr>
        <w:t xml:space="preserve"> para la creación de tablas, procedimientos y funciones.</w:t>
      </w:r>
    </w:p>
    <w:p w:rsidR="00B66E4F" w:rsidRPr="002D2A9A" w:rsidRDefault="00B66E4F">
      <w:pPr>
        <w:pStyle w:val="TextoInstruccion"/>
        <w:ind w:left="709"/>
        <w:rPr>
          <w:rFonts w:ascii="Calibri" w:hAnsi="Calibri" w:cs="Calibri"/>
          <w:i w:val="0"/>
          <w:color w:val="auto"/>
        </w:rPr>
      </w:pPr>
    </w:p>
    <w:p w:rsidR="00B66E4F" w:rsidRPr="002D2A9A" w:rsidRDefault="00B66E4F">
      <w:pPr>
        <w:pStyle w:val="TextoInstruccion"/>
        <w:ind w:left="709"/>
        <w:rPr>
          <w:rFonts w:ascii="Calibri" w:hAnsi="Calibri" w:cs="Calibri"/>
          <w:i w:val="0"/>
          <w:color w:val="auto"/>
        </w:rPr>
      </w:pPr>
      <w:r w:rsidRPr="002D2A9A">
        <w:rPr>
          <w:rFonts w:ascii="Calibri" w:hAnsi="Calibri" w:cs="Calibri"/>
          <w:i w:val="0"/>
          <w:color w:val="auto"/>
        </w:rPr>
        <w:t>Los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parámetros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ejecución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del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archivo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b/>
          <w:i w:val="0"/>
          <w:color w:val="auto"/>
        </w:rPr>
        <w:t>run.sh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son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los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siguientes,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en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ese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orden:</w:t>
      </w:r>
    </w:p>
    <w:p w:rsidR="00E66859" w:rsidRPr="00A90A80" w:rsidRDefault="00E66859" w:rsidP="00E66859">
      <w:pPr>
        <w:suppressAutoHyphens w:val="0"/>
        <w:spacing w:before="0" w:after="0" w:line="240" w:lineRule="auto"/>
        <w:rPr>
          <w:rFonts w:ascii="Calibri" w:eastAsia="Times New Roman" w:hAnsi="Calibri" w:cs="Calibri"/>
          <w:sz w:val="24"/>
          <w:szCs w:val="24"/>
          <w:lang w:val="es-PE" w:eastAsia="en-US"/>
        </w:rPr>
      </w:pPr>
    </w:p>
    <w:p w:rsidR="00E66859" w:rsidRPr="00A90A80" w:rsidRDefault="00E66859" w:rsidP="00E66859">
      <w:pPr>
        <w:suppressAutoHyphens w:val="0"/>
        <w:autoSpaceDE w:val="0"/>
        <w:autoSpaceDN w:val="0"/>
        <w:adjustRightInd w:val="0"/>
        <w:spacing w:before="0" w:after="0" w:line="240" w:lineRule="auto"/>
        <w:ind w:firstLine="720"/>
        <w:rPr>
          <w:rFonts w:ascii="Calibri" w:eastAsia="Times New Roman" w:hAnsi="Calibri" w:cs="Calibri"/>
          <w:color w:val="1A1A1A"/>
          <w:sz w:val="20"/>
          <w:szCs w:val="26"/>
          <w:lang w:val="es-PE" w:eastAsia="en-US"/>
        </w:rPr>
      </w:pPr>
      <w:proofErr w:type="gramStart"/>
      <w:r w:rsidRPr="00A90A80">
        <w:rPr>
          <w:rFonts w:ascii="Calibri" w:eastAsia="Times New Roman" w:hAnsi="Calibri" w:cs="Calibri"/>
          <w:color w:val="1A1A1A"/>
          <w:sz w:val="20"/>
          <w:szCs w:val="26"/>
          <w:lang w:val="es-PE" w:eastAsia="en-US"/>
        </w:rPr>
        <w:t>./</w:t>
      </w:r>
      <w:proofErr w:type="gramEnd"/>
      <w:r w:rsidRPr="00A90A80">
        <w:rPr>
          <w:rFonts w:ascii="Calibri" w:eastAsia="Times New Roman" w:hAnsi="Calibri" w:cs="Calibri"/>
          <w:color w:val="1A1A1A"/>
          <w:sz w:val="20"/>
          <w:szCs w:val="26"/>
          <w:lang w:val="es-PE" w:eastAsia="en-US"/>
        </w:rPr>
        <w:t xml:space="preserve">run.sh </w:t>
      </w:r>
      <w:r w:rsidR="00EA46EC">
        <w:rPr>
          <w:rFonts w:ascii="Calibri" w:eastAsia="Times New Roman" w:hAnsi="Calibri" w:cs="Calibri"/>
          <w:color w:val="1A1A1A"/>
          <w:sz w:val="20"/>
          <w:szCs w:val="26"/>
          <w:lang w:val="es-PE" w:eastAsia="en-US"/>
        </w:rPr>
        <w:t xml:space="preserve">KIOSKO </w:t>
      </w:r>
      <w:proofErr w:type="spellStart"/>
      <w:r w:rsidR="00EA46EC">
        <w:rPr>
          <w:rFonts w:ascii="Calibri" w:eastAsia="Times New Roman" w:hAnsi="Calibri" w:cs="Calibri"/>
          <w:color w:val="1A1A1A"/>
          <w:sz w:val="20"/>
          <w:szCs w:val="26"/>
          <w:lang w:val="es-PE" w:eastAsia="en-US"/>
        </w:rPr>
        <w:t>usrkiosk</w:t>
      </w:r>
      <w:proofErr w:type="spellEnd"/>
    </w:p>
    <w:p w:rsidR="00E66859" w:rsidRPr="002D2A9A" w:rsidRDefault="00E66859">
      <w:pPr>
        <w:pStyle w:val="TextoInstruccion"/>
        <w:ind w:left="709"/>
        <w:rPr>
          <w:rFonts w:ascii="Calibri" w:hAnsi="Calibri" w:cs="Calibri"/>
          <w:i w:val="0"/>
          <w:color w:val="auto"/>
        </w:rPr>
      </w:pPr>
    </w:p>
    <w:p w:rsidR="00B66E4F" w:rsidRPr="002D2A9A" w:rsidRDefault="00B66E4F">
      <w:pPr>
        <w:pStyle w:val="TextoInstruccion"/>
        <w:ind w:left="709"/>
        <w:rPr>
          <w:rFonts w:ascii="Calibri" w:hAnsi="Calibri" w:cs="Calibri"/>
          <w:b/>
          <w:i w:val="0"/>
          <w:color w:val="auto"/>
        </w:rPr>
      </w:pPr>
      <w:r w:rsidRPr="002D2A9A">
        <w:rPr>
          <w:rFonts w:ascii="Calibri" w:hAnsi="Calibri" w:cs="Calibri"/>
          <w:i w:val="0"/>
          <w:color w:val="auto"/>
        </w:rPr>
        <w:t>1.-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Nombre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la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Base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Datos.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Nombre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sugerido: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="002B7731">
        <w:rPr>
          <w:rFonts w:ascii="Calibri" w:eastAsia="Times New Roman" w:hAnsi="Calibri" w:cs="Calibri"/>
          <w:b/>
          <w:color w:val="1A1A1A"/>
          <w:szCs w:val="26"/>
          <w:lang w:eastAsia="en-US"/>
        </w:rPr>
        <w:t>KIOSKO</w:t>
      </w:r>
      <w:r w:rsidRPr="002D2A9A">
        <w:rPr>
          <w:rFonts w:ascii="Calibri" w:hAnsi="Calibri" w:cs="Calibri"/>
          <w:b/>
          <w:i w:val="0"/>
          <w:color w:val="auto"/>
        </w:rPr>
        <w:t>.</w:t>
      </w:r>
    </w:p>
    <w:p w:rsidR="00B66E4F" w:rsidRPr="002D2A9A" w:rsidRDefault="00B66E4F" w:rsidP="002D2A9A">
      <w:pPr>
        <w:pStyle w:val="TextoInstruccion"/>
        <w:ind w:left="709"/>
        <w:rPr>
          <w:rFonts w:ascii="Calibri" w:hAnsi="Calibri" w:cs="Calibri"/>
          <w:b/>
          <w:i w:val="0"/>
          <w:color w:val="auto"/>
        </w:rPr>
      </w:pPr>
      <w:r w:rsidRPr="002D2A9A">
        <w:rPr>
          <w:rFonts w:ascii="Calibri" w:hAnsi="Calibri" w:cs="Calibri"/>
          <w:i w:val="0"/>
          <w:color w:val="auto"/>
        </w:rPr>
        <w:t>2.-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Nombre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usuario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la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Base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Datos.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Nombre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sugerido: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proofErr w:type="spellStart"/>
      <w:r w:rsidR="002B7731" w:rsidRPr="002B7731">
        <w:rPr>
          <w:rFonts w:ascii="Calibri" w:eastAsia="Times New Roman" w:hAnsi="Calibri" w:cs="Calibri" w:hint="eastAsia"/>
          <w:b/>
          <w:color w:val="1A1A1A"/>
          <w:szCs w:val="26"/>
          <w:lang w:eastAsia="en-US"/>
        </w:rPr>
        <w:t>usrkiosk</w:t>
      </w:r>
      <w:proofErr w:type="spellEnd"/>
      <w:r w:rsidRPr="002D2A9A">
        <w:rPr>
          <w:rFonts w:ascii="Calibri" w:hAnsi="Calibri" w:cs="Calibri"/>
          <w:b/>
          <w:i w:val="0"/>
          <w:color w:val="auto"/>
        </w:rPr>
        <w:t>.</w:t>
      </w:r>
    </w:p>
    <w:p w:rsidR="00B66E4F" w:rsidRPr="002D2A9A" w:rsidRDefault="00B66E4F">
      <w:pPr>
        <w:pStyle w:val="TextoInstruccion"/>
        <w:rPr>
          <w:rFonts w:ascii="Calibri" w:hAnsi="Calibri" w:cs="Calibri"/>
          <w:i w:val="0"/>
          <w:color w:val="auto"/>
        </w:rPr>
      </w:pPr>
    </w:p>
    <w:p w:rsidR="00B66E4F" w:rsidRPr="002D2A9A" w:rsidRDefault="00B66E4F" w:rsidP="00E47779">
      <w:pPr>
        <w:pStyle w:val="Heading1"/>
        <w:numPr>
          <w:ilvl w:val="2"/>
          <w:numId w:val="8"/>
        </w:numPr>
        <w:ind w:left="426" w:hanging="425"/>
        <w:rPr>
          <w:rFonts w:ascii="Calibri" w:hAnsi="Calibri" w:cs="Calibri"/>
          <w:sz w:val="24"/>
        </w:rPr>
      </w:pPr>
      <w:bookmarkStart w:id="14" w:name="_Toc342493536"/>
      <w:r w:rsidRPr="002D2A9A">
        <w:rPr>
          <w:rFonts w:ascii="Calibri" w:hAnsi="Calibri" w:cs="Calibri"/>
          <w:sz w:val="24"/>
        </w:rPr>
        <w:t>Carga inicial de datos</w:t>
      </w:r>
      <w:bookmarkEnd w:id="14"/>
    </w:p>
    <w:p w:rsidR="002D2A9A" w:rsidRPr="002D2A9A" w:rsidRDefault="002D2A9A" w:rsidP="002D2A9A">
      <w:pPr>
        <w:rPr>
          <w:rFonts w:hint="eastAsia"/>
          <w:lang w:val="es-PE"/>
        </w:rPr>
      </w:pPr>
    </w:p>
    <w:p w:rsidR="00B66E4F" w:rsidRPr="002D2A9A" w:rsidRDefault="00B66E4F" w:rsidP="00E47779">
      <w:pPr>
        <w:pStyle w:val="TextoInstruccion"/>
        <w:numPr>
          <w:ilvl w:val="0"/>
          <w:numId w:val="10"/>
        </w:numPr>
        <w:tabs>
          <w:tab w:val="left" w:pos="709"/>
        </w:tabs>
        <w:ind w:left="709" w:hanging="709"/>
        <w:rPr>
          <w:rFonts w:ascii="Calibri" w:hAnsi="Calibri" w:cs="Calibri"/>
          <w:i w:val="0"/>
          <w:color w:val="auto"/>
        </w:rPr>
      </w:pPr>
      <w:r w:rsidRPr="002D2A9A">
        <w:rPr>
          <w:rFonts w:ascii="Calibri" w:hAnsi="Calibri" w:cs="Calibri"/>
          <w:i w:val="0"/>
          <w:color w:val="auto"/>
        </w:rPr>
        <w:t xml:space="preserve">Ejecutar el archivo </w:t>
      </w:r>
      <w:r w:rsidR="00E66859" w:rsidRPr="002D2A9A">
        <w:rPr>
          <w:rFonts w:ascii="Calibri" w:hAnsi="Calibri" w:cs="Calibri"/>
          <w:b/>
          <w:i w:val="0"/>
          <w:color w:val="auto"/>
        </w:rPr>
        <w:t xml:space="preserve">./runInsertQuery.sh </w:t>
      </w:r>
      <w:r w:rsidRPr="002D2A9A">
        <w:rPr>
          <w:rFonts w:ascii="Calibri" w:hAnsi="Calibri" w:cs="Calibri"/>
          <w:i w:val="0"/>
          <w:color w:val="auto"/>
        </w:rPr>
        <w:t>(</w:t>
      </w:r>
      <w:r w:rsidR="00645A72" w:rsidRPr="002D2A9A">
        <w:rPr>
          <w:rFonts w:ascii="Calibri" w:hAnsi="Calibri" w:cs="Calibri"/>
          <w:i w:val="0"/>
          <w:color w:val="auto"/>
        </w:rPr>
        <w:t xml:space="preserve">ubicado en </w:t>
      </w:r>
      <w:r w:rsidR="0086569D" w:rsidRPr="002D2A9A">
        <w:rPr>
          <w:rFonts w:ascii="Calibri" w:hAnsi="Calibri" w:cs="Calibri"/>
          <w:i w:val="0"/>
          <w:color w:val="auto"/>
        </w:rPr>
        <w:t>/</w:t>
      </w:r>
      <w:proofErr w:type="spellStart"/>
      <w:r w:rsidR="0086569D" w:rsidRPr="002D2A9A">
        <w:rPr>
          <w:rFonts w:ascii="Calibri" w:hAnsi="Calibri" w:cs="Calibri"/>
          <w:i w:val="0"/>
          <w:color w:val="auto"/>
        </w:rPr>
        <w:t>RutaDestino</w:t>
      </w:r>
      <w:proofErr w:type="spellEnd"/>
      <w:r w:rsidR="0086569D" w:rsidRPr="002D2A9A">
        <w:rPr>
          <w:rFonts w:ascii="Calibri" w:hAnsi="Calibri" w:cs="Calibri"/>
          <w:i w:val="0"/>
          <w:color w:val="auto"/>
        </w:rPr>
        <w:t>/DB</w:t>
      </w:r>
      <w:r w:rsidRPr="002D2A9A">
        <w:rPr>
          <w:rFonts w:ascii="Calibri" w:hAnsi="Calibri" w:cs="Calibri"/>
          <w:i w:val="0"/>
          <w:color w:val="auto"/>
        </w:rPr>
        <w:t xml:space="preserve">) para importar </w:t>
      </w:r>
      <w:r w:rsidR="002D2A9A" w:rsidRPr="002D2A9A">
        <w:rPr>
          <w:rFonts w:ascii="Calibri" w:hAnsi="Calibri" w:cs="Calibri"/>
          <w:i w:val="0"/>
          <w:color w:val="auto"/>
        </w:rPr>
        <w:t>los datos iniciales de la aplicación</w:t>
      </w:r>
      <w:r w:rsidRPr="002D2A9A">
        <w:rPr>
          <w:rFonts w:ascii="Calibri" w:hAnsi="Calibri" w:cs="Calibri"/>
          <w:i w:val="0"/>
          <w:color w:val="auto"/>
        </w:rPr>
        <w:t>.</w:t>
      </w:r>
    </w:p>
    <w:p w:rsidR="002D2A9A" w:rsidRPr="002D2A9A" w:rsidRDefault="002D2A9A" w:rsidP="002D2A9A">
      <w:pPr>
        <w:pStyle w:val="TextoInstruccion"/>
        <w:tabs>
          <w:tab w:val="left" w:pos="709"/>
        </w:tabs>
        <w:ind w:left="709"/>
        <w:rPr>
          <w:rFonts w:ascii="Calibri" w:hAnsi="Calibri" w:cs="Calibri"/>
          <w:i w:val="0"/>
          <w:color w:val="auto"/>
        </w:rPr>
      </w:pPr>
    </w:p>
    <w:p w:rsidR="00B66E4F" w:rsidRPr="002D2A9A" w:rsidRDefault="00B66E4F" w:rsidP="002D2A9A">
      <w:pPr>
        <w:pStyle w:val="TextoInstruccion"/>
        <w:ind w:left="709"/>
        <w:rPr>
          <w:rFonts w:ascii="Calibri" w:hAnsi="Calibri" w:cs="Calibri"/>
          <w:i w:val="0"/>
          <w:color w:val="auto"/>
        </w:rPr>
      </w:pPr>
      <w:r w:rsidRPr="002D2A9A">
        <w:rPr>
          <w:rFonts w:ascii="Calibri" w:hAnsi="Calibri" w:cs="Calibri"/>
          <w:i w:val="0"/>
          <w:color w:val="auto"/>
        </w:rPr>
        <w:t>Los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parámetros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ejecución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para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el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archivo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="00E66859" w:rsidRPr="002D2A9A">
        <w:rPr>
          <w:rFonts w:ascii="Calibri" w:hAnsi="Calibri" w:cs="Calibri"/>
          <w:b/>
          <w:i w:val="0"/>
          <w:color w:val="auto"/>
        </w:rPr>
        <w:t>runInsertQuery</w:t>
      </w:r>
      <w:r w:rsidRPr="002D2A9A">
        <w:rPr>
          <w:rFonts w:ascii="Calibri" w:hAnsi="Calibri" w:cs="Calibri"/>
          <w:b/>
          <w:i w:val="0"/>
          <w:color w:val="auto"/>
        </w:rPr>
        <w:t>.sh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son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los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siguientes,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en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ese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orden:</w:t>
      </w:r>
    </w:p>
    <w:p w:rsidR="002D2A9A" w:rsidRPr="002D2A9A" w:rsidRDefault="002D2A9A" w:rsidP="002D2A9A">
      <w:pPr>
        <w:suppressAutoHyphens w:val="0"/>
        <w:spacing w:before="0" w:after="0" w:line="240" w:lineRule="auto"/>
        <w:rPr>
          <w:rFonts w:ascii="Calibri" w:eastAsia="Times New Roman" w:hAnsi="Calibri" w:cs="Calibri"/>
          <w:color w:val="1A1A1A"/>
          <w:szCs w:val="26"/>
          <w:lang w:val="es-PE" w:eastAsia="en-US"/>
        </w:rPr>
      </w:pPr>
    </w:p>
    <w:p w:rsidR="00E66859" w:rsidRPr="002D2A9A" w:rsidRDefault="00E66859" w:rsidP="002D2A9A">
      <w:pPr>
        <w:pStyle w:val="TextoInstruccion"/>
        <w:ind w:left="709"/>
        <w:rPr>
          <w:rFonts w:ascii="Calibri" w:hAnsi="Calibri" w:cs="Calibri"/>
          <w:i w:val="0"/>
          <w:color w:val="auto"/>
          <w:sz w:val="14"/>
        </w:rPr>
      </w:pPr>
      <w:r w:rsidRPr="002D2A9A">
        <w:rPr>
          <w:rFonts w:ascii="Calibri" w:eastAsia="Times New Roman" w:hAnsi="Calibri" w:cs="Calibri"/>
          <w:color w:val="1A1A1A"/>
          <w:szCs w:val="26"/>
          <w:lang w:eastAsia="en-US"/>
        </w:rPr>
        <w:t xml:space="preserve">./runInsertQuery.sh </w:t>
      </w:r>
      <w:r w:rsidR="002B7731">
        <w:rPr>
          <w:rFonts w:ascii="Calibri" w:eastAsia="Times New Roman" w:hAnsi="Calibri" w:cs="Calibri"/>
          <w:color w:val="1A1A1A"/>
          <w:szCs w:val="26"/>
          <w:lang w:eastAsia="en-US"/>
        </w:rPr>
        <w:t>KIOSKO</w:t>
      </w:r>
    </w:p>
    <w:p w:rsidR="00B66E4F" w:rsidRPr="00A90A80" w:rsidRDefault="00B66E4F" w:rsidP="002D2A9A">
      <w:pPr>
        <w:suppressAutoHyphens w:val="0"/>
        <w:spacing w:before="0" w:after="0" w:line="240" w:lineRule="auto"/>
        <w:ind w:left="709"/>
        <w:rPr>
          <w:rFonts w:ascii="Calibri" w:hAnsi="Calibri" w:cs="Calibri"/>
          <w:i/>
          <w:lang w:val="es-PE"/>
        </w:rPr>
      </w:pPr>
    </w:p>
    <w:p w:rsidR="00B66E4F" w:rsidRPr="002D2A9A" w:rsidRDefault="00B66E4F" w:rsidP="002D2A9A">
      <w:pPr>
        <w:pStyle w:val="TextoInstruccion"/>
        <w:ind w:left="709"/>
        <w:rPr>
          <w:rFonts w:ascii="Calibri" w:hAnsi="Calibri" w:cs="Calibri"/>
          <w:b/>
          <w:i w:val="0"/>
          <w:color w:val="auto"/>
        </w:rPr>
      </w:pPr>
      <w:r w:rsidRPr="002D2A9A">
        <w:rPr>
          <w:rFonts w:ascii="Calibri" w:hAnsi="Calibri" w:cs="Calibri"/>
          <w:i w:val="0"/>
          <w:color w:val="auto"/>
        </w:rPr>
        <w:t>1.-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Nombre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la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Base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Datos.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Nombre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sugerido: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="002B7731">
        <w:rPr>
          <w:rFonts w:ascii="Calibri" w:eastAsia="Times New Roman" w:hAnsi="Calibri" w:cs="Calibri"/>
          <w:b/>
          <w:color w:val="1A1A1A"/>
          <w:szCs w:val="26"/>
          <w:lang w:eastAsia="en-US"/>
        </w:rPr>
        <w:t>KIOSKO</w:t>
      </w:r>
      <w:r w:rsidRPr="002D2A9A">
        <w:rPr>
          <w:rFonts w:ascii="Calibri" w:hAnsi="Calibri" w:cs="Calibri"/>
          <w:b/>
          <w:i w:val="0"/>
          <w:color w:val="auto"/>
        </w:rPr>
        <w:t>.</w:t>
      </w:r>
    </w:p>
    <w:p w:rsidR="00B66E4F" w:rsidRPr="002D2A9A" w:rsidRDefault="00B66E4F">
      <w:pPr>
        <w:pStyle w:val="TextoInstruccion"/>
        <w:rPr>
          <w:rFonts w:ascii="Calibri" w:hAnsi="Calibri" w:cs="Calibri"/>
          <w:i w:val="0"/>
          <w:color w:val="auto"/>
        </w:rPr>
      </w:pPr>
    </w:p>
    <w:p w:rsidR="00B66E4F" w:rsidRPr="002D2A9A" w:rsidRDefault="00512FD1" w:rsidP="00E47779">
      <w:pPr>
        <w:pStyle w:val="Heading1"/>
        <w:numPr>
          <w:ilvl w:val="1"/>
          <w:numId w:val="8"/>
        </w:numPr>
        <w:tabs>
          <w:tab w:val="left" w:pos="567"/>
        </w:tabs>
        <w:ind w:left="426"/>
        <w:rPr>
          <w:rFonts w:ascii="Calibri" w:hAnsi="Calibri" w:cs="Calibri"/>
          <w:sz w:val="28"/>
        </w:rPr>
      </w:pPr>
      <w:bookmarkStart w:id="15" w:name="_Toc342493537"/>
      <w:r>
        <w:rPr>
          <w:rFonts w:ascii="Calibri" w:hAnsi="Calibri" w:cs="Calibri"/>
          <w:sz w:val="28"/>
        </w:rPr>
        <w:t>Archivos de configuración</w:t>
      </w:r>
      <w:bookmarkEnd w:id="15"/>
    </w:p>
    <w:p w:rsidR="00B66E4F" w:rsidRPr="002D2A9A" w:rsidRDefault="00B66E4F">
      <w:pPr>
        <w:pStyle w:val="TextoInstruccion"/>
        <w:rPr>
          <w:rFonts w:ascii="Calibri" w:hAnsi="Calibri" w:cs="Calibri"/>
          <w:i w:val="0"/>
          <w:color w:val="auto"/>
        </w:rPr>
      </w:pPr>
    </w:p>
    <w:p w:rsidR="00B66E4F" w:rsidRPr="002D2A9A" w:rsidRDefault="00B66E4F" w:rsidP="00E47779">
      <w:pPr>
        <w:pStyle w:val="Heading1"/>
        <w:numPr>
          <w:ilvl w:val="2"/>
          <w:numId w:val="8"/>
        </w:numPr>
        <w:ind w:left="426" w:hanging="425"/>
        <w:rPr>
          <w:rFonts w:ascii="Calibri" w:hAnsi="Calibri" w:cs="Calibri"/>
          <w:sz w:val="24"/>
        </w:rPr>
      </w:pPr>
      <w:bookmarkStart w:id="16" w:name="_Toc342493538"/>
      <w:r w:rsidRPr="002D2A9A">
        <w:rPr>
          <w:rFonts w:ascii="Calibri" w:hAnsi="Calibri" w:cs="Calibri"/>
          <w:sz w:val="24"/>
        </w:rPr>
        <w:t xml:space="preserve">Creación de directorio de archivos de configuración de la aplicación </w:t>
      </w:r>
      <w:proofErr w:type="spellStart"/>
      <w:r w:rsidR="00143EBE">
        <w:rPr>
          <w:rFonts w:ascii="Calibri" w:hAnsi="Calibri" w:cs="Calibri"/>
          <w:sz w:val="24"/>
        </w:rPr>
        <w:t>YanbalKiosko</w:t>
      </w:r>
      <w:bookmarkEnd w:id="16"/>
      <w:proofErr w:type="spellEnd"/>
    </w:p>
    <w:p w:rsidR="002D2A9A" w:rsidRPr="002D2A9A" w:rsidRDefault="002D2A9A" w:rsidP="002D2A9A">
      <w:pPr>
        <w:rPr>
          <w:rFonts w:hint="eastAsia"/>
          <w:lang w:val="es-PE"/>
        </w:rPr>
      </w:pPr>
    </w:p>
    <w:p w:rsidR="00B66E4F" w:rsidRPr="002D2A9A" w:rsidRDefault="00B66E4F" w:rsidP="00E47779">
      <w:pPr>
        <w:pStyle w:val="TextoInstruccion"/>
        <w:numPr>
          <w:ilvl w:val="0"/>
          <w:numId w:val="11"/>
        </w:numPr>
        <w:tabs>
          <w:tab w:val="left" w:pos="709"/>
        </w:tabs>
        <w:ind w:left="709" w:hanging="709"/>
        <w:rPr>
          <w:rFonts w:ascii="Calibri" w:hAnsi="Calibri" w:cs="Calibri"/>
          <w:i w:val="0"/>
          <w:color w:val="auto"/>
        </w:rPr>
      </w:pPr>
      <w:r w:rsidRPr="002D2A9A">
        <w:rPr>
          <w:rFonts w:ascii="Calibri" w:hAnsi="Calibri" w:cs="Calibri"/>
          <w:i w:val="0"/>
          <w:color w:val="auto"/>
        </w:rPr>
        <w:t xml:space="preserve">Ubicarse en la raíz y crear el </w:t>
      </w:r>
      <w:r w:rsidR="00512FD1">
        <w:rPr>
          <w:rFonts w:ascii="Calibri" w:hAnsi="Calibri" w:cs="Calibri"/>
          <w:i w:val="0"/>
          <w:color w:val="auto"/>
        </w:rPr>
        <w:t>directorio</w:t>
      </w:r>
      <w:r w:rsidRPr="002D2A9A">
        <w:rPr>
          <w:rFonts w:ascii="Calibri" w:hAnsi="Calibri" w:cs="Calibri"/>
          <w:i w:val="0"/>
          <w:color w:val="auto"/>
        </w:rPr>
        <w:t xml:space="preserve"> </w:t>
      </w:r>
      <w:r w:rsidRPr="00512FD1">
        <w:rPr>
          <w:rFonts w:ascii="Calibri" w:hAnsi="Calibri" w:cs="Calibri"/>
          <w:b/>
          <w:i w:val="0"/>
          <w:color w:val="auto"/>
        </w:rPr>
        <w:t>Apps</w:t>
      </w:r>
      <w:r w:rsidR="00512FD1">
        <w:rPr>
          <w:rFonts w:ascii="Calibri" w:hAnsi="Calibri" w:cs="Calibri"/>
          <w:b/>
          <w:i w:val="0"/>
          <w:color w:val="auto"/>
        </w:rPr>
        <w:t>.</w:t>
      </w:r>
    </w:p>
    <w:p w:rsidR="00B66E4F" w:rsidRPr="002D2A9A" w:rsidRDefault="00B66E4F" w:rsidP="007151ED">
      <w:pPr>
        <w:pStyle w:val="TextoInstruccion"/>
        <w:ind w:left="709" w:firstLine="720"/>
        <w:rPr>
          <w:rFonts w:ascii="Calibri" w:hAnsi="Calibri" w:cs="Calibri"/>
          <w:b/>
          <w:i w:val="0"/>
          <w:color w:val="auto"/>
        </w:rPr>
      </w:pPr>
      <w:proofErr w:type="spellStart"/>
      <w:proofErr w:type="gramStart"/>
      <w:r w:rsidRPr="002D2A9A">
        <w:rPr>
          <w:rFonts w:ascii="Calibri" w:hAnsi="Calibri" w:cs="Calibri"/>
          <w:b/>
          <w:i w:val="0"/>
          <w:color w:val="auto"/>
        </w:rPr>
        <w:t>mkdir</w:t>
      </w:r>
      <w:proofErr w:type="spellEnd"/>
      <w:proofErr w:type="gramEnd"/>
      <w:r w:rsidRPr="002D2A9A">
        <w:rPr>
          <w:rFonts w:ascii="Calibri" w:eastAsia="Arial" w:hAnsi="Calibri" w:cs="Calibri"/>
          <w:b/>
          <w:i w:val="0"/>
          <w:color w:val="auto"/>
        </w:rPr>
        <w:t xml:space="preserve">  </w:t>
      </w:r>
      <w:r w:rsidRPr="002D2A9A">
        <w:rPr>
          <w:rFonts w:ascii="Calibri" w:hAnsi="Calibri" w:cs="Calibri"/>
          <w:b/>
          <w:i w:val="0"/>
          <w:color w:val="auto"/>
        </w:rPr>
        <w:t>Apps</w:t>
      </w:r>
    </w:p>
    <w:p w:rsidR="00B66E4F" w:rsidRPr="002D2A9A" w:rsidRDefault="00B66E4F" w:rsidP="007151ED">
      <w:pPr>
        <w:pStyle w:val="TextoInstruccion"/>
        <w:ind w:left="709"/>
        <w:rPr>
          <w:rFonts w:ascii="Calibri" w:hAnsi="Calibri" w:cs="Calibri"/>
          <w:i w:val="0"/>
          <w:color w:val="auto"/>
        </w:rPr>
      </w:pPr>
    </w:p>
    <w:p w:rsidR="00B66E4F" w:rsidRPr="00512FD1" w:rsidRDefault="00B66E4F" w:rsidP="00E47779">
      <w:pPr>
        <w:pStyle w:val="TextoInstruccion"/>
        <w:numPr>
          <w:ilvl w:val="0"/>
          <w:numId w:val="11"/>
        </w:numPr>
        <w:tabs>
          <w:tab w:val="left" w:pos="709"/>
        </w:tabs>
        <w:ind w:left="709" w:hanging="709"/>
        <w:rPr>
          <w:rFonts w:ascii="Calibri" w:hAnsi="Calibri" w:cs="Calibri"/>
          <w:i w:val="0"/>
          <w:color w:val="auto"/>
        </w:rPr>
      </w:pPr>
      <w:r w:rsidRPr="00512FD1">
        <w:rPr>
          <w:rFonts w:ascii="Calibri" w:hAnsi="Calibri" w:cs="Calibri"/>
          <w:i w:val="0"/>
          <w:color w:val="auto"/>
        </w:rPr>
        <w:t xml:space="preserve">Ubicarse en el directorio /Apps y crear el directorio </w:t>
      </w:r>
      <w:proofErr w:type="spellStart"/>
      <w:r w:rsidR="00456510" w:rsidRPr="00512FD1">
        <w:rPr>
          <w:rFonts w:ascii="Calibri" w:hAnsi="Calibri" w:cs="Calibri"/>
          <w:b/>
          <w:i w:val="0"/>
          <w:color w:val="auto"/>
        </w:rPr>
        <w:t>Yanbal</w:t>
      </w:r>
      <w:r w:rsidR="008A38BB">
        <w:rPr>
          <w:rFonts w:ascii="Calibri" w:hAnsi="Calibri" w:cs="Calibri"/>
          <w:b/>
          <w:i w:val="0"/>
          <w:color w:val="auto"/>
        </w:rPr>
        <w:t>Kiosko</w:t>
      </w:r>
      <w:proofErr w:type="spellEnd"/>
      <w:r w:rsidR="00512FD1">
        <w:rPr>
          <w:rFonts w:ascii="Calibri" w:hAnsi="Calibri" w:cs="Calibri"/>
          <w:b/>
          <w:i w:val="0"/>
          <w:color w:val="auto"/>
        </w:rPr>
        <w:t>.</w:t>
      </w:r>
    </w:p>
    <w:p w:rsidR="00B66E4F" w:rsidRPr="002D2A9A" w:rsidRDefault="00B66E4F" w:rsidP="007151ED">
      <w:pPr>
        <w:pStyle w:val="TextoInstruccion"/>
        <w:ind w:left="709" w:firstLine="720"/>
        <w:rPr>
          <w:rFonts w:ascii="Calibri" w:hAnsi="Calibri" w:cs="Calibri"/>
          <w:b/>
          <w:i w:val="0"/>
          <w:color w:val="auto"/>
        </w:rPr>
      </w:pPr>
      <w:proofErr w:type="spellStart"/>
      <w:proofErr w:type="gramStart"/>
      <w:r w:rsidRPr="002D2A9A">
        <w:rPr>
          <w:rFonts w:ascii="Calibri" w:hAnsi="Calibri" w:cs="Calibri"/>
          <w:b/>
          <w:i w:val="0"/>
          <w:color w:val="auto"/>
        </w:rPr>
        <w:t>mkdir</w:t>
      </w:r>
      <w:proofErr w:type="spellEnd"/>
      <w:proofErr w:type="gramEnd"/>
      <w:r w:rsidRPr="002D2A9A">
        <w:rPr>
          <w:rFonts w:ascii="Calibri" w:eastAsia="Arial" w:hAnsi="Calibri" w:cs="Calibri"/>
          <w:b/>
          <w:i w:val="0"/>
          <w:color w:val="auto"/>
        </w:rPr>
        <w:t xml:space="preserve">  </w:t>
      </w:r>
      <w:proofErr w:type="spellStart"/>
      <w:r w:rsidR="008A38BB" w:rsidRPr="00512FD1">
        <w:rPr>
          <w:rFonts w:ascii="Calibri" w:hAnsi="Calibri" w:cs="Calibri"/>
          <w:b/>
          <w:i w:val="0"/>
          <w:color w:val="auto"/>
        </w:rPr>
        <w:t>Yanbal</w:t>
      </w:r>
      <w:r w:rsidR="008A38BB">
        <w:rPr>
          <w:rFonts w:ascii="Calibri" w:hAnsi="Calibri" w:cs="Calibri"/>
          <w:b/>
          <w:i w:val="0"/>
          <w:color w:val="auto"/>
        </w:rPr>
        <w:t>Kiosko</w:t>
      </w:r>
      <w:proofErr w:type="spellEnd"/>
    </w:p>
    <w:p w:rsidR="00B66E4F" w:rsidRPr="002D2A9A" w:rsidRDefault="00B66E4F" w:rsidP="007151ED">
      <w:pPr>
        <w:pStyle w:val="TextoInstruccion"/>
        <w:ind w:left="709"/>
        <w:rPr>
          <w:rFonts w:ascii="Calibri" w:hAnsi="Calibri" w:cs="Calibri"/>
          <w:i w:val="0"/>
          <w:color w:val="auto"/>
        </w:rPr>
      </w:pPr>
    </w:p>
    <w:p w:rsidR="00B66E4F" w:rsidRPr="002D2A9A" w:rsidRDefault="00B66E4F" w:rsidP="00E47779">
      <w:pPr>
        <w:pStyle w:val="TextoInstruccion"/>
        <w:numPr>
          <w:ilvl w:val="0"/>
          <w:numId w:val="11"/>
        </w:numPr>
        <w:tabs>
          <w:tab w:val="left" w:pos="709"/>
        </w:tabs>
        <w:ind w:left="709" w:hanging="709"/>
        <w:rPr>
          <w:rFonts w:ascii="Calibri" w:hAnsi="Calibri" w:cs="Calibri"/>
          <w:i w:val="0"/>
          <w:color w:val="auto"/>
        </w:rPr>
      </w:pPr>
      <w:r w:rsidRPr="002D2A9A">
        <w:rPr>
          <w:rFonts w:ascii="Calibri" w:hAnsi="Calibri" w:cs="Calibri"/>
          <w:i w:val="0"/>
          <w:color w:val="auto"/>
        </w:rPr>
        <w:t>Ubicarse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en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el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directorio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/Apps/</w:t>
      </w:r>
      <w:proofErr w:type="spellStart"/>
      <w:r w:rsidR="00311BED" w:rsidRPr="00512FD1">
        <w:rPr>
          <w:rFonts w:ascii="Calibri" w:hAnsi="Calibri" w:cs="Calibri"/>
          <w:i w:val="0"/>
          <w:color w:val="auto"/>
        </w:rPr>
        <w:t>Yanbal</w:t>
      </w:r>
      <w:r w:rsidR="008A38BB">
        <w:rPr>
          <w:rFonts w:ascii="Calibri" w:hAnsi="Calibri" w:cs="Calibri"/>
          <w:i w:val="0"/>
          <w:color w:val="auto"/>
        </w:rPr>
        <w:t>Kiosko</w:t>
      </w:r>
      <w:proofErr w:type="spellEnd"/>
      <w:r w:rsidRPr="002D2A9A">
        <w:rPr>
          <w:rFonts w:ascii="Calibri" w:hAnsi="Calibri" w:cs="Calibri"/>
          <w:i w:val="0"/>
          <w:color w:val="auto"/>
        </w:rPr>
        <w:t>/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y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crear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el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directorio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proofErr w:type="spellStart"/>
      <w:r w:rsidRPr="00512FD1">
        <w:rPr>
          <w:rFonts w:ascii="Calibri" w:hAnsi="Calibri" w:cs="Calibri"/>
          <w:b/>
          <w:i w:val="0"/>
          <w:color w:val="auto"/>
        </w:rPr>
        <w:t>config</w:t>
      </w:r>
      <w:proofErr w:type="spellEnd"/>
      <w:r w:rsidR="00512FD1">
        <w:rPr>
          <w:rFonts w:ascii="Calibri" w:hAnsi="Calibri" w:cs="Calibri"/>
          <w:b/>
          <w:i w:val="0"/>
          <w:color w:val="auto"/>
        </w:rPr>
        <w:t>.</w:t>
      </w:r>
    </w:p>
    <w:p w:rsidR="00B66E4F" w:rsidRPr="002D2A9A" w:rsidRDefault="00B66E4F" w:rsidP="007151ED">
      <w:pPr>
        <w:pStyle w:val="TextoInstruccion"/>
        <w:ind w:left="709" w:firstLine="720"/>
        <w:rPr>
          <w:rFonts w:ascii="Calibri" w:hAnsi="Calibri" w:cs="Calibri"/>
          <w:b/>
          <w:i w:val="0"/>
          <w:color w:val="auto"/>
        </w:rPr>
      </w:pPr>
      <w:proofErr w:type="spellStart"/>
      <w:proofErr w:type="gramStart"/>
      <w:r w:rsidRPr="002D2A9A">
        <w:rPr>
          <w:rFonts w:ascii="Calibri" w:hAnsi="Calibri" w:cs="Calibri"/>
          <w:b/>
          <w:i w:val="0"/>
          <w:color w:val="auto"/>
        </w:rPr>
        <w:lastRenderedPageBreak/>
        <w:t>mkdir</w:t>
      </w:r>
      <w:proofErr w:type="spellEnd"/>
      <w:proofErr w:type="gramEnd"/>
      <w:r w:rsidRPr="002D2A9A">
        <w:rPr>
          <w:rFonts w:ascii="Calibri" w:eastAsia="Arial" w:hAnsi="Calibri" w:cs="Calibri"/>
          <w:b/>
          <w:i w:val="0"/>
          <w:color w:val="auto"/>
        </w:rPr>
        <w:t xml:space="preserve">  </w:t>
      </w:r>
      <w:proofErr w:type="spellStart"/>
      <w:r w:rsidRPr="002D2A9A">
        <w:rPr>
          <w:rFonts w:ascii="Calibri" w:hAnsi="Calibri" w:cs="Calibri"/>
          <w:b/>
          <w:i w:val="0"/>
          <w:color w:val="auto"/>
        </w:rPr>
        <w:t>config</w:t>
      </w:r>
      <w:proofErr w:type="spellEnd"/>
    </w:p>
    <w:p w:rsidR="00B66E4F" w:rsidRPr="002D2A9A" w:rsidRDefault="00B66E4F" w:rsidP="007151ED">
      <w:pPr>
        <w:pStyle w:val="TextoInstruccion"/>
        <w:ind w:left="709"/>
        <w:rPr>
          <w:rFonts w:ascii="Calibri" w:hAnsi="Calibri" w:cs="Calibri"/>
          <w:i w:val="0"/>
          <w:color w:val="auto"/>
        </w:rPr>
      </w:pPr>
    </w:p>
    <w:p w:rsidR="00B66E4F" w:rsidRPr="002D2A9A" w:rsidRDefault="00B66E4F" w:rsidP="00E47779">
      <w:pPr>
        <w:pStyle w:val="TextoInstruccion"/>
        <w:numPr>
          <w:ilvl w:val="0"/>
          <w:numId w:val="11"/>
        </w:numPr>
        <w:tabs>
          <w:tab w:val="left" w:pos="709"/>
        </w:tabs>
        <w:ind w:left="709" w:hanging="709"/>
        <w:rPr>
          <w:rFonts w:ascii="Calibri" w:hAnsi="Calibri" w:cs="Calibri"/>
          <w:i w:val="0"/>
          <w:color w:val="auto"/>
        </w:rPr>
      </w:pPr>
      <w:r w:rsidRPr="002D2A9A">
        <w:rPr>
          <w:rFonts w:ascii="Calibri" w:hAnsi="Calibri" w:cs="Calibri"/>
          <w:i w:val="0"/>
          <w:color w:val="auto"/>
        </w:rPr>
        <w:t>Ubicarse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en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el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directorio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/Apps/</w:t>
      </w:r>
      <w:proofErr w:type="spellStart"/>
      <w:r w:rsidR="008A38BB" w:rsidRPr="00512FD1">
        <w:rPr>
          <w:rFonts w:ascii="Calibri" w:hAnsi="Calibri" w:cs="Calibri"/>
          <w:i w:val="0"/>
          <w:color w:val="auto"/>
        </w:rPr>
        <w:t>Yanbal</w:t>
      </w:r>
      <w:r w:rsidR="008A38BB">
        <w:rPr>
          <w:rFonts w:ascii="Calibri" w:hAnsi="Calibri" w:cs="Calibri"/>
          <w:i w:val="0"/>
          <w:color w:val="auto"/>
        </w:rPr>
        <w:t>Kiosko</w:t>
      </w:r>
      <w:proofErr w:type="spellEnd"/>
      <w:r w:rsidRPr="002D2A9A">
        <w:rPr>
          <w:rFonts w:ascii="Calibri" w:hAnsi="Calibri" w:cs="Calibri"/>
          <w:i w:val="0"/>
          <w:color w:val="auto"/>
        </w:rPr>
        <w:t>/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y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crear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el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directorio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512FD1">
        <w:rPr>
          <w:rFonts w:ascii="Calibri" w:hAnsi="Calibri" w:cs="Calibri"/>
          <w:b/>
          <w:i w:val="0"/>
          <w:color w:val="auto"/>
        </w:rPr>
        <w:t>lib</w:t>
      </w:r>
      <w:r w:rsidR="00512FD1">
        <w:rPr>
          <w:rFonts w:ascii="Calibri" w:hAnsi="Calibri" w:cs="Calibri"/>
          <w:b/>
          <w:i w:val="0"/>
          <w:color w:val="auto"/>
        </w:rPr>
        <w:t>.</w:t>
      </w:r>
    </w:p>
    <w:p w:rsidR="00B66E4F" w:rsidRDefault="00B66E4F" w:rsidP="007151ED">
      <w:pPr>
        <w:pStyle w:val="TextoInstruccion"/>
        <w:ind w:left="709" w:firstLine="720"/>
        <w:rPr>
          <w:rFonts w:ascii="Calibri" w:hAnsi="Calibri" w:cs="Calibri"/>
          <w:b/>
          <w:i w:val="0"/>
          <w:color w:val="auto"/>
        </w:rPr>
      </w:pPr>
      <w:proofErr w:type="spellStart"/>
      <w:proofErr w:type="gramStart"/>
      <w:r w:rsidRPr="002D2A9A">
        <w:rPr>
          <w:rFonts w:ascii="Calibri" w:hAnsi="Calibri" w:cs="Calibri"/>
          <w:b/>
          <w:i w:val="0"/>
          <w:color w:val="auto"/>
        </w:rPr>
        <w:t>mkdir</w:t>
      </w:r>
      <w:proofErr w:type="spellEnd"/>
      <w:proofErr w:type="gramEnd"/>
      <w:r w:rsidRPr="002D2A9A">
        <w:rPr>
          <w:rFonts w:ascii="Calibri" w:eastAsia="Arial" w:hAnsi="Calibri" w:cs="Calibri"/>
          <w:b/>
          <w:i w:val="0"/>
          <w:color w:val="auto"/>
        </w:rPr>
        <w:t xml:space="preserve">  </w:t>
      </w:r>
      <w:proofErr w:type="spellStart"/>
      <w:r w:rsidRPr="002D2A9A">
        <w:rPr>
          <w:rFonts w:ascii="Calibri" w:hAnsi="Calibri" w:cs="Calibri"/>
          <w:b/>
          <w:i w:val="0"/>
          <w:color w:val="auto"/>
        </w:rPr>
        <w:t>lib</w:t>
      </w:r>
      <w:proofErr w:type="spellEnd"/>
    </w:p>
    <w:p w:rsidR="00A74C0B" w:rsidRDefault="00A74C0B" w:rsidP="007151ED">
      <w:pPr>
        <w:pStyle w:val="TextoInstruccion"/>
        <w:ind w:left="709" w:firstLine="720"/>
        <w:rPr>
          <w:rFonts w:ascii="Calibri" w:hAnsi="Calibri" w:cs="Calibri"/>
          <w:b/>
          <w:i w:val="0"/>
          <w:color w:val="auto"/>
        </w:rPr>
      </w:pPr>
    </w:p>
    <w:p w:rsidR="00A74C0B" w:rsidRPr="002D2A9A" w:rsidRDefault="00A74C0B" w:rsidP="00A74C0B">
      <w:pPr>
        <w:pStyle w:val="TextoInstruccion"/>
        <w:numPr>
          <w:ilvl w:val="0"/>
          <w:numId w:val="11"/>
        </w:numPr>
        <w:tabs>
          <w:tab w:val="left" w:pos="709"/>
        </w:tabs>
        <w:ind w:left="709" w:hanging="709"/>
        <w:rPr>
          <w:rFonts w:ascii="Calibri" w:hAnsi="Calibri" w:cs="Calibri"/>
          <w:i w:val="0"/>
          <w:color w:val="auto"/>
        </w:rPr>
      </w:pPr>
      <w:r w:rsidRPr="002D2A9A">
        <w:rPr>
          <w:rFonts w:ascii="Calibri" w:hAnsi="Calibri" w:cs="Calibri"/>
          <w:i w:val="0"/>
          <w:color w:val="auto"/>
        </w:rPr>
        <w:t>Ubicarse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en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el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directorio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="008A38BB" w:rsidRPr="002D2A9A">
        <w:rPr>
          <w:rFonts w:ascii="Calibri" w:hAnsi="Calibri" w:cs="Calibri"/>
          <w:i w:val="0"/>
          <w:color w:val="auto"/>
        </w:rPr>
        <w:t>/Apps/</w:t>
      </w:r>
      <w:proofErr w:type="spellStart"/>
      <w:r w:rsidR="008A38BB" w:rsidRPr="00512FD1">
        <w:rPr>
          <w:rFonts w:ascii="Calibri" w:hAnsi="Calibri" w:cs="Calibri"/>
          <w:i w:val="0"/>
          <w:color w:val="auto"/>
        </w:rPr>
        <w:t>Yanbal</w:t>
      </w:r>
      <w:r w:rsidR="008A38BB">
        <w:rPr>
          <w:rFonts w:ascii="Calibri" w:hAnsi="Calibri" w:cs="Calibri"/>
          <w:i w:val="0"/>
          <w:color w:val="auto"/>
        </w:rPr>
        <w:t>Kiosko</w:t>
      </w:r>
      <w:proofErr w:type="spellEnd"/>
      <w:r w:rsidRPr="002D2A9A">
        <w:rPr>
          <w:rFonts w:ascii="Calibri" w:hAnsi="Calibri" w:cs="Calibri"/>
          <w:i w:val="0"/>
          <w:color w:val="auto"/>
        </w:rPr>
        <w:t>/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y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crear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el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directorio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>
        <w:rPr>
          <w:rFonts w:ascii="Calibri" w:hAnsi="Calibri" w:cs="Calibri"/>
          <w:b/>
          <w:i w:val="0"/>
          <w:color w:val="auto"/>
        </w:rPr>
        <w:t>log.</w:t>
      </w:r>
    </w:p>
    <w:p w:rsidR="00A74C0B" w:rsidRDefault="00A74C0B" w:rsidP="00A74C0B">
      <w:pPr>
        <w:pStyle w:val="TextoInstruccion"/>
        <w:ind w:left="709" w:firstLine="720"/>
        <w:rPr>
          <w:rFonts w:ascii="Calibri" w:hAnsi="Calibri" w:cs="Calibri"/>
          <w:b/>
          <w:i w:val="0"/>
          <w:color w:val="auto"/>
        </w:rPr>
      </w:pPr>
      <w:proofErr w:type="spellStart"/>
      <w:proofErr w:type="gramStart"/>
      <w:r w:rsidRPr="002D2A9A">
        <w:rPr>
          <w:rFonts w:ascii="Calibri" w:hAnsi="Calibri" w:cs="Calibri"/>
          <w:b/>
          <w:i w:val="0"/>
          <w:color w:val="auto"/>
        </w:rPr>
        <w:t>mkdir</w:t>
      </w:r>
      <w:proofErr w:type="spellEnd"/>
      <w:proofErr w:type="gramEnd"/>
      <w:r w:rsidRPr="002D2A9A">
        <w:rPr>
          <w:rFonts w:ascii="Calibri" w:eastAsia="Arial" w:hAnsi="Calibri" w:cs="Calibri"/>
          <w:b/>
          <w:i w:val="0"/>
          <w:color w:val="auto"/>
        </w:rPr>
        <w:t xml:space="preserve">  </w:t>
      </w:r>
      <w:r>
        <w:rPr>
          <w:rFonts w:ascii="Calibri" w:hAnsi="Calibri" w:cs="Calibri"/>
          <w:b/>
          <w:i w:val="0"/>
          <w:color w:val="auto"/>
        </w:rPr>
        <w:t>log</w:t>
      </w:r>
    </w:p>
    <w:p w:rsidR="00C136D8" w:rsidRPr="002D2A9A" w:rsidRDefault="00C136D8" w:rsidP="00A74C0B">
      <w:pPr>
        <w:pStyle w:val="TextoInstruccion"/>
        <w:ind w:left="709" w:firstLine="720"/>
        <w:rPr>
          <w:rFonts w:ascii="Calibri" w:hAnsi="Calibri" w:cs="Calibri"/>
          <w:b/>
          <w:i w:val="0"/>
          <w:color w:val="auto"/>
        </w:rPr>
      </w:pPr>
    </w:p>
    <w:p w:rsidR="00C136D8" w:rsidRPr="002D2A9A" w:rsidRDefault="00C136D8" w:rsidP="00C136D8">
      <w:pPr>
        <w:pStyle w:val="TextoInstruccion"/>
        <w:numPr>
          <w:ilvl w:val="0"/>
          <w:numId w:val="11"/>
        </w:numPr>
        <w:tabs>
          <w:tab w:val="left" w:pos="709"/>
        </w:tabs>
        <w:ind w:left="709" w:hanging="709"/>
        <w:rPr>
          <w:rFonts w:ascii="Calibri" w:hAnsi="Calibri" w:cs="Calibri"/>
          <w:i w:val="0"/>
          <w:color w:val="auto"/>
        </w:rPr>
      </w:pPr>
      <w:r w:rsidRPr="002D2A9A">
        <w:rPr>
          <w:rFonts w:ascii="Calibri" w:hAnsi="Calibri" w:cs="Calibri"/>
          <w:i w:val="0"/>
          <w:color w:val="auto"/>
        </w:rPr>
        <w:t>Ubicarse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en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el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directorio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/Apps/</w:t>
      </w:r>
      <w:proofErr w:type="spellStart"/>
      <w:r w:rsidRPr="00512FD1">
        <w:rPr>
          <w:rFonts w:ascii="Calibri" w:hAnsi="Calibri" w:cs="Calibri"/>
          <w:i w:val="0"/>
          <w:color w:val="auto"/>
        </w:rPr>
        <w:t>Yanbal</w:t>
      </w:r>
      <w:r>
        <w:rPr>
          <w:rFonts w:ascii="Calibri" w:hAnsi="Calibri" w:cs="Calibri"/>
          <w:i w:val="0"/>
          <w:color w:val="auto"/>
        </w:rPr>
        <w:t>Kiosko</w:t>
      </w:r>
      <w:proofErr w:type="spellEnd"/>
      <w:r w:rsidRPr="002D2A9A">
        <w:rPr>
          <w:rFonts w:ascii="Calibri" w:hAnsi="Calibri" w:cs="Calibri"/>
          <w:i w:val="0"/>
          <w:color w:val="auto"/>
        </w:rPr>
        <w:t>/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y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crear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el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directorio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C136D8">
        <w:rPr>
          <w:rFonts w:ascii="Calibri" w:hAnsi="Calibri" w:cs="Calibri" w:hint="eastAsia"/>
          <w:b/>
          <w:i w:val="0"/>
          <w:color w:val="auto"/>
        </w:rPr>
        <w:t>archivos</w:t>
      </w:r>
      <w:r>
        <w:rPr>
          <w:rFonts w:ascii="Calibri" w:hAnsi="Calibri" w:cs="Calibri"/>
          <w:b/>
          <w:i w:val="0"/>
          <w:color w:val="auto"/>
        </w:rPr>
        <w:t>.</w:t>
      </w:r>
    </w:p>
    <w:p w:rsidR="00C136D8" w:rsidRDefault="00C136D8" w:rsidP="00C136D8">
      <w:pPr>
        <w:pStyle w:val="TextoInstruccion"/>
        <w:ind w:left="709" w:firstLine="720"/>
        <w:rPr>
          <w:rFonts w:ascii="Calibri" w:hAnsi="Calibri" w:cs="Calibri"/>
          <w:b/>
          <w:i w:val="0"/>
          <w:color w:val="auto"/>
        </w:rPr>
      </w:pPr>
      <w:proofErr w:type="spellStart"/>
      <w:proofErr w:type="gramStart"/>
      <w:r w:rsidRPr="002D2A9A">
        <w:rPr>
          <w:rFonts w:ascii="Calibri" w:hAnsi="Calibri" w:cs="Calibri"/>
          <w:b/>
          <w:i w:val="0"/>
          <w:color w:val="auto"/>
        </w:rPr>
        <w:t>mkdir</w:t>
      </w:r>
      <w:proofErr w:type="spellEnd"/>
      <w:proofErr w:type="gramEnd"/>
      <w:r w:rsidRPr="002D2A9A">
        <w:rPr>
          <w:rFonts w:ascii="Calibri" w:eastAsia="Arial" w:hAnsi="Calibri" w:cs="Calibri"/>
          <w:b/>
          <w:i w:val="0"/>
          <w:color w:val="auto"/>
        </w:rPr>
        <w:t xml:space="preserve">  </w:t>
      </w:r>
      <w:r w:rsidRPr="00C136D8">
        <w:rPr>
          <w:rFonts w:ascii="Calibri" w:hAnsi="Calibri" w:cs="Calibri" w:hint="eastAsia"/>
          <w:b/>
          <w:i w:val="0"/>
          <w:color w:val="auto"/>
        </w:rPr>
        <w:t>archivos</w:t>
      </w:r>
    </w:p>
    <w:p w:rsidR="00C136D8" w:rsidRPr="002D2A9A" w:rsidRDefault="00C136D8" w:rsidP="00C136D8">
      <w:pPr>
        <w:pStyle w:val="TextoInstruccion"/>
        <w:ind w:left="709" w:firstLine="720"/>
        <w:rPr>
          <w:rFonts w:ascii="Calibri" w:hAnsi="Calibri" w:cs="Calibri"/>
          <w:b/>
          <w:i w:val="0"/>
          <w:color w:val="auto"/>
        </w:rPr>
      </w:pPr>
    </w:p>
    <w:p w:rsidR="00C136D8" w:rsidRPr="002D2A9A" w:rsidRDefault="00C136D8" w:rsidP="00C136D8">
      <w:pPr>
        <w:pStyle w:val="TextoInstruccion"/>
        <w:numPr>
          <w:ilvl w:val="0"/>
          <w:numId w:val="11"/>
        </w:numPr>
        <w:tabs>
          <w:tab w:val="left" w:pos="709"/>
        </w:tabs>
        <w:rPr>
          <w:rFonts w:ascii="Calibri" w:hAnsi="Calibri" w:cs="Calibri"/>
          <w:i w:val="0"/>
          <w:color w:val="auto"/>
        </w:rPr>
      </w:pPr>
      <w:r w:rsidRPr="002D2A9A">
        <w:rPr>
          <w:rFonts w:ascii="Calibri" w:hAnsi="Calibri" w:cs="Calibri"/>
          <w:i w:val="0"/>
          <w:color w:val="auto"/>
        </w:rPr>
        <w:t>Ubicarse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en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el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directorio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/Apps/</w:t>
      </w:r>
      <w:proofErr w:type="spellStart"/>
      <w:r w:rsidRPr="00512FD1">
        <w:rPr>
          <w:rFonts w:ascii="Calibri" w:hAnsi="Calibri" w:cs="Calibri"/>
          <w:i w:val="0"/>
          <w:color w:val="auto"/>
        </w:rPr>
        <w:t>Yanbal</w:t>
      </w:r>
      <w:r>
        <w:rPr>
          <w:rFonts w:ascii="Calibri" w:hAnsi="Calibri" w:cs="Calibri"/>
          <w:i w:val="0"/>
          <w:color w:val="auto"/>
        </w:rPr>
        <w:t>Kiosko</w:t>
      </w:r>
      <w:proofErr w:type="spellEnd"/>
      <w:r w:rsidRPr="002D2A9A">
        <w:rPr>
          <w:rFonts w:ascii="Calibri" w:hAnsi="Calibri" w:cs="Calibri"/>
          <w:i w:val="0"/>
          <w:color w:val="auto"/>
        </w:rPr>
        <w:t>/</w:t>
      </w:r>
      <w:r w:rsidRPr="00C136D8">
        <w:rPr>
          <w:rFonts w:ascii="Calibri" w:hAnsi="Calibri" w:cs="Calibri" w:hint="eastAsia"/>
          <w:i w:val="0"/>
          <w:color w:val="auto"/>
        </w:rPr>
        <w:t>archivos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y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crear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el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directorio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proofErr w:type="spellStart"/>
      <w:r w:rsidRPr="00C136D8">
        <w:rPr>
          <w:rFonts w:ascii="Calibri" w:hAnsi="Calibri" w:cs="Calibri" w:hint="eastAsia"/>
          <w:b/>
          <w:i w:val="0"/>
          <w:color w:val="auto"/>
        </w:rPr>
        <w:t>catalogos</w:t>
      </w:r>
      <w:proofErr w:type="spellEnd"/>
      <w:r>
        <w:rPr>
          <w:rFonts w:ascii="Calibri" w:hAnsi="Calibri" w:cs="Calibri"/>
          <w:b/>
          <w:i w:val="0"/>
          <w:color w:val="auto"/>
        </w:rPr>
        <w:t>.</w:t>
      </w:r>
    </w:p>
    <w:p w:rsidR="00C136D8" w:rsidRDefault="00C136D8" w:rsidP="00C136D8">
      <w:pPr>
        <w:pStyle w:val="TextoInstruccion"/>
        <w:ind w:left="709" w:firstLine="720"/>
        <w:rPr>
          <w:rFonts w:ascii="Calibri" w:hAnsi="Calibri" w:cs="Calibri"/>
          <w:b/>
          <w:i w:val="0"/>
          <w:color w:val="auto"/>
        </w:rPr>
      </w:pPr>
      <w:proofErr w:type="spellStart"/>
      <w:proofErr w:type="gramStart"/>
      <w:r w:rsidRPr="002D2A9A">
        <w:rPr>
          <w:rFonts w:ascii="Calibri" w:hAnsi="Calibri" w:cs="Calibri"/>
          <w:b/>
          <w:i w:val="0"/>
          <w:color w:val="auto"/>
        </w:rPr>
        <w:t>mkdir</w:t>
      </w:r>
      <w:proofErr w:type="spellEnd"/>
      <w:proofErr w:type="gramEnd"/>
      <w:r w:rsidRPr="002D2A9A">
        <w:rPr>
          <w:rFonts w:ascii="Calibri" w:eastAsia="Arial" w:hAnsi="Calibri" w:cs="Calibri"/>
          <w:b/>
          <w:i w:val="0"/>
          <w:color w:val="auto"/>
        </w:rPr>
        <w:t xml:space="preserve">  </w:t>
      </w:r>
      <w:proofErr w:type="spellStart"/>
      <w:r w:rsidRPr="00C136D8">
        <w:rPr>
          <w:rFonts w:ascii="Calibri" w:hAnsi="Calibri" w:cs="Calibri" w:hint="eastAsia"/>
          <w:b/>
          <w:i w:val="0"/>
          <w:color w:val="auto"/>
        </w:rPr>
        <w:t>catalogos</w:t>
      </w:r>
      <w:proofErr w:type="spellEnd"/>
    </w:p>
    <w:p w:rsidR="00C136D8" w:rsidRPr="002D2A9A" w:rsidRDefault="00C136D8" w:rsidP="00C136D8">
      <w:pPr>
        <w:pStyle w:val="TextoInstruccion"/>
        <w:ind w:left="709" w:firstLine="720"/>
        <w:rPr>
          <w:rFonts w:ascii="Calibri" w:hAnsi="Calibri" w:cs="Calibri"/>
          <w:b/>
          <w:i w:val="0"/>
          <w:color w:val="auto"/>
        </w:rPr>
      </w:pPr>
    </w:p>
    <w:p w:rsidR="00C136D8" w:rsidRPr="002D2A9A" w:rsidRDefault="00C136D8" w:rsidP="00C136D8">
      <w:pPr>
        <w:pStyle w:val="TextoInstruccion"/>
        <w:numPr>
          <w:ilvl w:val="0"/>
          <w:numId w:val="11"/>
        </w:numPr>
        <w:tabs>
          <w:tab w:val="left" w:pos="709"/>
        </w:tabs>
        <w:rPr>
          <w:rFonts w:ascii="Calibri" w:hAnsi="Calibri" w:cs="Calibri"/>
          <w:i w:val="0"/>
          <w:color w:val="auto"/>
        </w:rPr>
      </w:pPr>
      <w:r w:rsidRPr="002D2A9A">
        <w:rPr>
          <w:rFonts w:ascii="Calibri" w:hAnsi="Calibri" w:cs="Calibri"/>
          <w:i w:val="0"/>
          <w:color w:val="auto"/>
        </w:rPr>
        <w:t>Ubicarse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en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el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directorio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/Apps/</w:t>
      </w:r>
      <w:proofErr w:type="spellStart"/>
      <w:r w:rsidRPr="00512FD1">
        <w:rPr>
          <w:rFonts w:ascii="Calibri" w:hAnsi="Calibri" w:cs="Calibri"/>
          <w:i w:val="0"/>
          <w:color w:val="auto"/>
        </w:rPr>
        <w:t>Yanbal</w:t>
      </w:r>
      <w:r>
        <w:rPr>
          <w:rFonts w:ascii="Calibri" w:hAnsi="Calibri" w:cs="Calibri"/>
          <w:i w:val="0"/>
          <w:color w:val="auto"/>
        </w:rPr>
        <w:t>Kiosko</w:t>
      </w:r>
      <w:proofErr w:type="spellEnd"/>
      <w:r w:rsidRPr="002D2A9A">
        <w:rPr>
          <w:rFonts w:ascii="Calibri" w:hAnsi="Calibri" w:cs="Calibri"/>
          <w:i w:val="0"/>
          <w:color w:val="auto"/>
        </w:rPr>
        <w:t>/</w:t>
      </w:r>
      <w:r w:rsidRPr="00C136D8">
        <w:rPr>
          <w:rFonts w:ascii="Calibri" w:hAnsi="Calibri" w:cs="Calibri" w:hint="eastAsia"/>
          <w:i w:val="0"/>
          <w:color w:val="auto"/>
        </w:rPr>
        <w:t>archivos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y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crear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el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directorio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C136D8">
        <w:rPr>
          <w:rFonts w:ascii="Calibri" w:hAnsi="Calibri" w:cs="Calibri" w:hint="eastAsia"/>
          <w:b/>
          <w:i w:val="0"/>
          <w:color w:val="auto"/>
        </w:rPr>
        <w:t>miniaturas</w:t>
      </w:r>
      <w:r>
        <w:rPr>
          <w:rFonts w:ascii="Calibri" w:hAnsi="Calibri" w:cs="Calibri"/>
          <w:b/>
          <w:i w:val="0"/>
          <w:color w:val="auto"/>
        </w:rPr>
        <w:t>.</w:t>
      </w:r>
    </w:p>
    <w:p w:rsidR="00C136D8" w:rsidRPr="002D2A9A" w:rsidRDefault="00C136D8" w:rsidP="00C136D8">
      <w:pPr>
        <w:pStyle w:val="TextoInstruccion"/>
        <w:ind w:left="709" w:firstLine="720"/>
        <w:rPr>
          <w:rFonts w:ascii="Calibri" w:hAnsi="Calibri" w:cs="Calibri"/>
          <w:b/>
          <w:i w:val="0"/>
          <w:color w:val="auto"/>
        </w:rPr>
      </w:pPr>
      <w:proofErr w:type="spellStart"/>
      <w:proofErr w:type="gramStart"/>
      <w:r w:rsidRPr="002D2A9A">
        <w:rPr>
          <w:rFonts w:ascii="Calibri" w:hAnsi="Calibri" w:cs="Calibri"/>
          <w:b/>
          <w:i w:val="0"/>
          <w:color w:val="auto"/>
        </w:rPr>
        <w:t>mkdir</w:t>
      </w:r>
      <w:proofErr w:type="spellEnd"/>
      <w:proofErr w:type="gramEnd"/>
      <w:r w:rsidRPr="002D2A9A">
        <w:rPr>
          <w:rFonts w:ascii="Calibri" w:eastAsia="Arial" w:hAnsi="Calibri" w:cs="Calibri"/>
          <w:b/>
          <w:i w:val="0"/>
          <w:color w:val="auto"/>
        </w:rPr>
        <w:t xml:space="preserve">  </w:t>
      </w:r>
      <w:r w:rsidRPr="00C136D8">
        <w:rPr>
          <w:rFonts w:ascii="Calibri" w:hAnsi="Calibri" w:cs="Calibri" w:hint="eastAsia"/>
          <w:b/>
          <w:i w:val="0"/>
          <w:color w:val="auto"/>
        </w:rPr>
        <w:t>miniaturas</w:t>
      </w:r>
    </w:p>
    <w:p w:rsidR="00A74C0B" w:rsidRDefault="00A74C0B" w:rsidP="007151ED">
      <w:pPr>
        <w:pStyle w:val="TextoInstruccion"/>
        <w:ind w:left="709" w:firstLine="720"/>
        <w:rPr>
          <w:rFonts w:ascii="Calibri" w:hAnsi="Calibri" w:cs="Calibri"/>
          <w:b/>
          <w:i w:val="0"/>
          <w:color w:val="auto"/>
        </w:rPr>
      </w:pPr>
    </w:p>
    <w:p w:rsidR="00A74C0B" w:rsidRDefault="00A74C0B" w:rsidP="00A74C0B">
      <w:pPr>
        <w:pStyle w:val="TextoInstruccion"/>
        <w:numPr>
          <w:ilvl w:val="0"/>
          <w:numId w:val="11"/>
        </w:numPr>
        <w:tabs>
          <w:tab w:val="left" w:pos="709"/>
        </w:tabs>
        <w:ind w:left="709" w:hanging="709"/>
        <w:rPr>
          <w:rFonts w:ascii="Calibri" w:hAnsi="Calibri" w:cs="Calibri"/>
          <w:i w:val="0"/>
          <w:color w:val="auto"/>
        </w:rPr>
      </w:pPr>
      <w:r w:rsidRPr="002D2A9A">
        <w:rPr>
          <w:rFonts w:ascii="Calibri" w:hAnsi="Calibri" w:cs="Calibri"/>
          <w:i w:val="0"/>
          <w:color w:val="auto"/>
        </w:rPr>
        <w:t>Ubicarse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en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el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directorio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/Apps/</w:t>
      </w:r>
      <w:proofErr w:type="spellStart"/>
      <w:r w:rsidRPr="00512FD1">
        <w:rPr>
          <w:rFonts w:ascii="Calibri" w:hAnsi="Calibri" w:cs="Calibri"/>
          <w:i w:val="0"/>
          <w:color w:val="auto"/>
        </w:rPr>
        <w:t>Yanbal</w:t>
      </w:r>
      <w:r w:rsidR="008A38BB">
        <w:rPr>
          <w:rFonts w:ascii="Calibri" w:hAnsi="Calibri" w:cs="Calibri"/>
          <w:i w:val="0"/>
          <w:color w:val="auto"/>
        </w:rPr>
        <w:t>Kiosko</w:t>
      </w:r>
      <w:proofErr w:type="spellEnd"/>
      <w:r w:rsidRPr="002D2A9A">
        <w:rPr>
          <w:rFonts w:ascii="Calibri" w:hAnsi="Calibri" w:cs="Calibri"/>
          <w:i w:val="0"/>
          <w:color w:val="auto"/>
        </w:rPr>
        <w:t>/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y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>
        <w:rPr>
          <w:rFonts w:ascii="Calibri" w:hAnsi="Calibri" w:cs="Calibri"/>
          <w:i w:val="0"/>
          <w:color w:val="auto"/>
        </w:rPr>
        <w:t>dar acceso total a todas las carpetas:</w:t>
      </w:r>
    </w:p>
    <w:p w:rsidR="00A74C0B" w:rsidRPr="00A50F82" w:rsidRDefault="00A74C0B" w:rsidP="00A74C0B">
      <w:pPr>
        <w:pStyle w:val="TextoInstruccion"/>
        <w:tabs>
          <w:tab w:val="left" w:pos="709"/>
        </w:tabs>
        <w:rPr>
          <w:rFonts w:ascii="Calibri" w:hAnsi="Calibri" w:cs="Calibri"/>
          <w:i w:val="0"/>
          <w:color w:val="auto"/>
          <w:lang w:val="en-US"/>
        </w:rPr>
      </w:pPr>
      <w:r>
        <w:rPr>
          <w:rFonts w:ascii="Calibri" w:hAnsi="Calibri" w:cs="Calibri"/>
          <w:i w:val="0"/>
          <w:color w:val="auto"/>
        </w:rPr>
        <w:tab/>
      </w:r>
      <w:r>
        <w:rPr>
          <w:rFonts w:ascii="Calibri" w:hAnsi="Calibri" w:cs="Calibri"/>
          <w:i w:val="0"/>
          <w:color w:val="auto"/>
        </w:rPr>
        <w:tab/>
      </w:r>
      <w:r>
        <w:rPr>
          <w:rFonts w:ascii="Calibri" w:hAnsi="Calibri" w:cs="Calibri"/>
          <w:i w:val="0"/>
          <w:color w:val="auto"/>
        </w:rPr>
        <w:tab/>
      </w:r>
      <w:proofErr w:type="spellStart"/>
      <w:proofErr w:type="gramStart"/>
      <w:r w:rsidRPr="00A50F82">
        <w:rPr>
          <w:rFonts w:ascii="Calibri" w:hAnsi="Calibri" w:cs="Calibri"/>
          <w:i w:val="0"/>
          <w:color w:val="auto"/>
          <w:lang w:val="en-US"/>
        </w:rPr>
        <w:t>chmod</w:t>
      </w:r>
      <w:proofErr w:type="spellEnd"/>
      <w:proofErr w:type="gramEnd"/>
      <w:r w:rsidRPr="00A50F82">
        <w:rPr>
          <w:rFonts w:ascii="Calibri" w:hAnsi="Calibri" w:cs="Calibri"/>
          <w:i w:val="0"/>
          <w:color w:val="auto"/>
          <w:lang w:val="en-US"/>
        </w:rPr>
        <w:t xml:space="preserve"> 777 lib</w:t>
      </w:r>
    </w:p>
    <w:p w:rsidR="00A74C0B" w:rsidRPr="00A50F82" w:rsidRDefault="00A74C0B" w:rsidP="00A74C0B">
      <w:pPr>
        <w:pStyle w:val="TextoInstruccion"/>
        <w:tabs>
          <w:tab w:val="left" w:pos="709"/>
        </w:tabs>
        <w:rPr>
          <w:rFonts w:ascii="Calibri" w:hAnsi="Calibri" w:cs="Calibri"/>
          <w:i w:val="0"/>
          <w:color w:val="auto"/>
          <w:lang w:val="en-US"/>
        </w:rPr>
      </w:pPr>
      <w:r w:rsidRPr="00A50F82">
        <w:rPr>
          <w:rFonts w:ascii="Calibri" w:hAnsi="Calibri" w:cs="Calibri"/>
          <w:i w:val="0"/>
          <w:color w:val="auto"/>
          <w:lang w:val="en-US"/>
        </w:rPr>
        <w:tab/>
      </w:r>
      <w:r w:rsidRPr="00A50F82">
        <w:rPr>
          <w:rFonts w:ascii="Calibri" w:hAnsi="Calibri" w:cs="Calibri"/>
          <w:i w:val="0"/>
          <w:color w:val="auto"/>
          <w:lang w:val="en-US"/>
        </w:rPr>
        <w:tab/>
      </w:r>
      <w:r w:rsidRPr="00A50F82">
        <w:rPr>
          <w:rFonts w:ascii="Calibri" w:hAnsi="Calibri" w:cs="Calibri"/>
          <w:i w:val="0"/>
          <w:color w:val="auto"/>
          <w:lang w:val="en-US"/>
        </w:rPr>
        <w:tab/>
      </w:r>
      <w:proofErr w:type="spellStart"/>
      <w:proofErr w:type="gramStart"/>
      <w:r w:rsidRPr="00A50F82">
        <w:rPr>
          <w:rFonts w:ascii="Calibri" w:hAnsi="Calibri" w:cs="Calibri"/>
          <w:i w:val="0"/>
          <w:color w:val="auto"/>
          <w:lang w:val="en-US"/>
        </w:rPr>
        <w:t>chmod</w:t>
      </w:r>
      <w:proofErr w:type="spellEnd"/>
      <w:proofErr w:type="gramEnd"/>
      <w:r w:rsidRPr="00A50F82">
        <w:rPr>
          <w:rFonts w:ascii="Calibri" w:hAnsi="Calibri" w:cs="Calibri"/>
          <w:i w:val="0"/>
          <w:color w:val="auto"/>
          <w:lang w:val="en-US"/>
        </w:rPr>
        <w:t xml:space="preserve"> 777 log</w:t>
      </w:r>
    </w:p>
    <w:p w:rsidR="00A74C0B" w:rsidRPr="00A50F82" w:rsidRDefault="00A74C0B" w:rsidP="00A74C0B">
      <w:pPr>
        <w:pStyle w:val="TextoInstruccion"/>
        <w:tabs>
          <w:tab w:val="left" w:pos="709"/>
        </w:tabs>
        <w:rPr>
          <w:rFonts w:ascii="Calibri" w:hAnsi="Calibri" w:cs="Calibri"/>
          <w:i w:val="0"/>
          <w:color w:val="auto"/>
          <w:lang w:val="en-US"/>
        </w:rPr>
      </w:pPr>
      <w:r w:rsidRPr="00A50F82">
        <w:rPr>
          <w:rFonts w:ascii="Calibri" w:hAnsi="Calibri" w:cs="Calibri"/>
          <w:i w:val="0"/>
          <w:color w:val="auto"/>
          <w:lang w:val="en-US"/>
        </w:rPr>
        <w:tab/>
      </w:r>
      <w:r w:rsidRPr="00A50F82">
        <w:rPr>
          <w:rFonts w:ascii="Calibri" w:hAnsi="Calibri" w:cs="Calibri"/>
          <w:i w:val="0"/>
          <w:color w:val="auto"/>
          <w:lang w:val="en-US"/>
        </w:rPr>
        <w:tab/>
      </w:r>
      <w:r w:rsidRPr="00A50F82">
        <w:rPr>
          <w:rFonts w:ascii="Calibri" w:hAnsi="Calibri" w:cs="Calibri"/>
          <w:i w:val="0"/>
          <w:color w:val="auto"/>
          <w:lang w:val="en-US"/>
        </w:rPr>
        <w:tab/>
      </w:r>
      <w:proofErr w:type="spellStart"/>
      <w:proofErr w:type="gramStart"/>
      <w:r w:rsidRPr="00A50F82">
        <w:rPr>
          <w:rFonts w:ascii="Calibri" w:hAnsi="Calibri" w:cs="Calibri"/>
          <w:i w:val="0"/>
          <w:color w:val="auto"/>
          <w:lang w:val="en-US"/>
        </w:rPr>
        <w:t>chmod</w:t>
      </w:r>
      <w:proofErr w:type="spellEnd"/>
      <w:proofErr w:type="gramEnd"/>
      <w:r w:rsidRPr="00A50F82">
        <w:rPr>
          <w:rFonts w:ascii="Calibri" w:hAnsi="Calibri" w:cs="Calibri"/>
          <w:i w:val="0"/>
          <w:color w:val="auto"/>
          <w:lang w:val="en-US"/>
        </w:rPr>
        <w:t xml:space="preserve"> 777 </w:t>
      </w:r>
      <w:proofErr w:type="spellStart"/>
      <w:r w:rsidRPr="00A50F82">
        <w:rPr>
          <w:rFonts w:ascii="Calibri" w:hAnsi="Calibri" w:cs="Calibri"/>
          <w:i w:val="0"/>
          <w:color w:val="auto"/>
          <w:lang w:val="en-US"/>
        </w:rPr>
        <w:t>config</w:t>
      </w:r>
      <w:proofErr w:type="spellEnd"/>
    </w:p>
    <w:p w:rsidR="00C136D8" w:rsidRPr="00A50F82" w:rsidRDefault="00C136D8" w:rsidP="00C136D8">
      <w:pPr>
        <w:pStyle w:val="TextoInstruccion"/>
        <w:tabs>
          <w:tab w:val="left" w:pos="709"/>
        </w:tabs>
        <w:rPr>
          <w:rFonts w:ascii="Calibri" w:hAnsi="Calibri" w:cs="Calibri"/>
          <w:i w:val="0"/>
          <w:color w:val="auto"/>
          <w:lang w:val="en-US"/>
        </w:rPr>
      </w:pPr>
      <w:r>
        <w:rPr>
          <w:rFonts w:ascii="Calibri" w:hAnsi="Calibri" w:cs="Calibri"/>
          <w:i w:val="0"/>
          <w:color w:val="auto"/>
          <w:lang w:val="en-US"/>
        </w:rPr>
        <w:tab/>
      </w:r>
      <w:r>
        <w:rPr>
          <w:rFonts w:ascii="Calibri" w:hAnsi="Calibri" w:cs="Calibri"/>
          <w:i w:val="0"/>
          <w:color w:val="auto"/>
          <w:lang w:val="en-US"/>
        </w:rPr>
        <w:tab/>
      </w:r>
      <w:r>
        <w:rPr>
          <w:rFonts w:ascii="Calibri" w:hAnsi="Calibri" w:cs="Calibri"/>
          <w:i w:val="0"/>
          <w:color w:val="auto"/>
          <w:lang w:val="en-US"/>
        </w:rPr>
        <w:tab/>
      </w:r>
      <w:proofErr w:type="spellStart"/>
      <w:proofErr w:type="gramStart"/>
      <w:r w:rsidRPr="00A50F82">
        <w:rPr>
          <w:rFonts w:ascii="Calibri" w:hAnsi="Calibri" w:cs="Calibri"/>
          <w:i w:val="0"/>
          <w:color w:val="auto"/>
          <w:lang w:val="en-US"/>
        </w:rPr>
        <w:t>chmod</w:t>
      </w:r>
      <w:proofErr w:type="spellEnd"/>
      <w:proofErr w:type="gramEnd"/>
      <w:r w:rsidRPr="00A50F82">
        <w:rPr>
          <w:rFonts w:ascii="Calibri" w:hAnsi="Calibri" w:cs="Calibri"/>
          <w:i w:val="0"/>
          <w:color w:val="auto"/>
          <w:lang w:val="en-US"/>
        </w:rPr>
        <w:t xml:space="preserve"> 777 </w:t>
      </w:r>
      <w:proofErr w:type="spellStart"/>
      <w:r w:rsidRPr="00C136D8">
        <w:rPr>
          <w:rFonts w:ascii="Calibri" w:hAnsi="Calibri" w:cs="Calibri" w:hint="eastAsia"/>
          <w:i w:val="0"/>
          <w:color w:val="auto"/>
          <w:lang w:val="en-US"/>
        </w:rPr>
        <w:t>archivos</w:t>
      </w:r>
      <w:proofErr w:type="spellEnd"/>
    </w:p>
    <w:p w:rsidR="00C136D8" w:rsidRDefault="00C136D8" w:rsidP="00C136D8">
      <w:pPr>
        <w:pStyle w:val="TextoInstruccion"/>
        <w:numPr>
          <w:ilvl w:val="0"/>
          <w:numId w:val="11"/>
        </w:numPr>
        <w:tabs>
          <w:tab w:val="left" w:pos="709"/>
        </w:tabs>
        <w:ind w:left="709" w:hanging="709"/>
        <w:rPr>
          <w:rFonts w:ascii="Calibri" w:hAnsi="Calibri" w:cs="Calibri"/>
          <w:i w:val="0"/>
          <w:color w:val="auto"/>
        </w:rPr>
      </w:pPr>
      <w:r w:rsidRPr="002D2A9A">
        <w:rPr>
          <w:rFonts w:ascii="Calibri" w:hAnsi="Calibri" w:cs="Calibri"/>
          <w:i w:val="0"/>
          <w:color w:val="auto"/>
        </w:rPr>
        <w:t>Ubicarse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en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el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directorio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/Apps/</w:t>
      </w:r>
      <w:proofErr w:type="spellStart"/>
      <w:r w:rsidRPr="00512FD1">
        <w:rPr>
          <w:rFonts w:ascii="Calibri" w:hAnsi="Calibri" w:cs="Calibri"/>
          <w:i w:val="0"/>
          <w:color w:val="auto"/>
        </w:rPr>
        <w:t>Yanbal</w:t>
      </w:r>
      <w:r>
        <w:rPr>
          <w:rFonts w:ascii="Calibri" w:hAnsi="Calibri" w:cs="Calibri"/>
          <w:i w:val="0"/>
          <w:color w:val="auto"/>
        </w:rPr>
        <w:t>Kiosko</w:t>
      </w:r>
      <w:proofErr w:type="spellEnd"/>
      <w:r w:rsidRPr="002D2A9A">
        <w:rPr>
          <w:rFonts w:ascii="Calibri" w:hAnsi="Calibri" w:cs="Calibri"/>
          <w:i w:val="0"/>
          <w:color w:val="auto"/>
        </w:rPr>
        <w:t>/</w:t>
      </w:r>
      <w:r w:rsidRPr="00C136D8">
        <w:rPr>
          <w:rFonts w:ascii="Calibri" w:hAnsi="Calibri" w:cs="Calibri" w:hint="eastAsia"/>
          <w:i w:val="0"/>
          <w:color w:val="auto"/>
        </w:rPr>
        <w:t>archivos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y</w:t>
      </w:r>
      <w:r w:rsidRPr="00512FD1">
        <w:rPr>
          <w:rFonts w:ascii="Calibri" w:hAnsi="Calibri" w:cs="Calibri"/>
          <w:i w:val="0"/>
          <w:color w:val="auto"/>
        </w:rPr>
        <w:t xml:space="preserve"> </w:t>
      </w:r>
      <w:r>
        <w:rPr>
          <w:rFonts w:ascii="Calibri" w:hAnsi="Calibri" w:cs="Calibri"/>
          <w:i w:val="0"/>
          <w:color w:val="auto"/>
        </w:rPr>
        <w:t>dar acceso total a todas las carpetas:</w:t>
      </w:r>
    </w:p>
    <w:p w:rsidR="00C136D8" w:rsidRPr="00A50F82" w:rsidRDefault="00C136D8" w:rsidP="00C136D8">
      <w:pPr>
        <w:pStyle w:val="TextoInstruccion"/>
        <w:tabs>
          <w:tab w:val="left" w:pos="709"/>
        </w:tabs>
        <w:rPr>
          <w:rFonts w:ascii="Calibri" w:hAnsi="Calibri" w:cs="Calibri"/>
          <w:i w:val="0"/>
          <w:color w:val="auto"/>
          <w:lang w:val="en-US"/>
        </w:rPr>
      </w:pPr>
      <w:r>
        <w:rPr>
          <w:rFonts w:ascii="Calibri" w:hAnsi="Calibri" w:cs="Calibri"/>
          <w:i w:val="0"/>
          <w:color w:val="auto"/>
        </w:rPr>
        <w:tab/>
      </w:r>
      <w:r>
        <w:rPr>
          <w:rFonts w:ascii="Calibri" w:hAnsi="Calibri" w:cs="Calibri"/>
          <w:i w:val="0"/>
          <w:color w:val="auto"/>
        </w:rPr>
        <w:tab/>
      </w:r>
      <w:r>
        <w:rPr>
          <w:rFonts w:ascii="Calibri" w:hAnsi="Calibri" w:cs="Calibri"/>
          <w:i w:val="0"/>
          <w:color w:val="auto"/>
        </w:rPr>
        <w:tab/>
      </w:r>
      <w:proofErr w:type="spellStart"/>
      <w:proofErr w:type="gramStart"/>
      <w:r w:rsidRPr="00A50F82">
        <w:rPr>
          <w:rFonts w:ascii="Calibri" w:hAnsi="Calibri" w:cs="Calibri"/>
          <w:i w:val="0"/>
          <w:color w:val="auto"/>
          <w:lang w:val="en-US"/>
        </w:rPr>
        <w:t>chmod</w:t>
      </w:r>
      <w:proofErr w:type="spellEnd"/>
      <w:proofErr w:type="gramEnd"/>
      <w:r w:rsidRPr="00A50F82">
        <w:rPr>
          <w:rFonts w:ascii="Calibri" w:hAnsi="Calibri" w:cs="Calibri"/>
          <w:i w:val="0"/>
          <w:color w:val="auto"/>
          <w:lang w:val="en-US"/>
        </w:rPr>
        <w:t xml:space="preserve"> 777 </w:t>
      </w:r>
      <w:proofErr w:type="spellStart"/>
      <w:r w:rsidRPr="00C136D8">
        <w:rPr>
          <w:rFonts w:ascii="Calibri" w:hAnsi="Calibri" w:cs="Calibri" w:hint="eastAsia"/>
          <w:i w:val="0"/>
          <w:color w:val="auto"/>
          <w:lang w:val="en-US"/>
        </w:rPr>
        <w:t>catalogos</w:t>
      </w:r>
      <w:proofErr w:type="spellEnd"/>
    </w:p>
    <w:p w:rsidR="00C136D8" w:rsidRPr="00A50F82" w:rsidRDefault="00C136D8" w:rsidP="00C136D8">
      <w:pPr>
        <w:pStyle w:val="TextoInstruccion"/>
        <w:tabs>
          <w:tab w:val="left" w:pos="709"/>
        </w:tabs>
        <w:rPr>
          <w:rFonts w:ascii="Calibri" w:hAnsi="Calibri" w:cs="Calibri"/>
          <w:i w:val="0"/>
          <w:color w:val="auto"/>
          <w:lang w:val="en-US"/>
        </w:rPr>
      </w:pPr>
      <w:r w:rsidRPr="00A50F82">
        <w:rPr>
          <w:rFonts w:ascii="Calibri" w:hAnsi="Calibri" w:cs="Calibri"/>
          <w:i w:val="0"/>
          <w:color w:val="auto"/>
          <w:lang w:val="en-US"/>
        </w:rPr>
        <w:tab/>
      </w:r>
      <w:r w:rsidRPr="00A50F82">
        <w:rPr>
          <w:rFonts w:ascii="Calibri" w:hAnsi="Calibri" w:cs="Calibri"/>
          <w:i w:val="0"/>
          <w:color w:val="auto"/>
          <w:lang w:val="en-US"/>
        </w:rPr>
        <w:tab/>
      </w:r>
      <w:r w:rsidRPr="00A50F82">
        <w:rPr>
          <w:rFonts w:ascii="Calibri" w:hAnsi="Calibri" w:cs="Calibri"/>
          <w:i w:val="0"/>
          <w:color w:val="auto"/>
          <w:lang w:val="en-US"/>
        </w:rPr>
        <w:tab/>
      </w:r>
      <w:proofErr w:type="spellStart"/>
      <w:proofErr w:type="gramStart"/>
      <w:r w:rsidRPr="00A50F82">
        <w:rPr>
          <w:rFonts w:ascii="Calibri" w:hAnsi="Calibri" w:cs="Calibri"/>
          <w:i w:val="0"/>
          <w:color w:val="auto"/>
          <w:lang w:val="en-US"/>
        </w:rPr>
        <w:t>chmod</w:t>
      </w:r>
      <w:proofErr w:type="spellEnd"/>
      <w:proofErr w:type="gramEnd"/>
      <w:r w:rsidRPr="00A50F82">
        <w:rPr>
          <w:rFonts w:ascii="Calibri" w:hAnsi="Calibri" w:cs="Calibri"/>
          <w:i w:val="0"/>
          <w:color w:val="auto"/>
          <w:lang w:val="en-US"/>
        </w:rPr>
        <w:t xml:space="preserve"> 777 </w:t>
      </w:r>
      <w:proofErr w:type="spellStart"/>
      <w:r w:rsidRPr="00C136D8">
        <w:rPr>
          <w:rFonts w:ascii="Calibri" w:hAnsi="Calibri" w:cs="Calibri" w:hint="eastAsia"/>
          <w:i w:val="0"/>
          <w:color w:val="auto"/>
          <w:lang w:val="en-US"/>
        </w:rPr>
        <w:t>miniaturas</w:t>
      </w:r>
      <w:proofErr w:type="spellEnd"/>
    </w:p>
    <w:p w:rsidR="00C136D8" w:rsidRPr="00A50F82" w:rsidRDefault="00C136D8" w:rsidP="00C136D8">
      <w:pPr>
        <w:pStyle w:val="TextoInstruccion"/>
        <w:tabs>
          <w:tab w:val="left" w:pos="709"/>
        </w:tabs>
        <w:rPr>
          <w:rFonts w:ascii="Calibri" w:eastAsia="Arial" w:hAnsi="Calibri" w:cs="Calibri"/>
          <w:i w:val="0"/>
          <w:color w:val="auto"/>
          <w:lang w:val="en-US"/>
        </w:rPr>
      </w:pPr>
      <w:r w:rsidRPr="00A50F82">
        <w:rPr>
          <w:rFonts w:ascii="Calibri" w:hAnsi="Calibri" w:cs="Calibri"/>
          <w:i w:val="0"/>
          <w:color w:val="auto"/>
          <w:lang w:val="en-US"/>
        </w:rPr>
        <w:tab/>
      </w:r>
      <w:r w:rsidRPr="00A50F82">
        <w:rPr>
          <w:rFonts w:ascii="Calibri" w:hAnsi="Calibri" w:cs="Calibri"/>
          <w:i w:val="0"/>
          <w:color w:val="auto"/>
          <w:lang w:val="en-US"/>
        </w:rPr>
        <w:tab/>
      </w:r>
      <w:r w:rsidRPr="00A50F82">
        <w:rPr>
          <w:rFonts w:ascii="Calibri" w:hAnsi="Calibri" w:cs="Calibri"/>
          <w:i w:val="0"/>
          <w:color w:val="auto"/>
          <w:lang w:val="en-US"/>
        </w:rPr>
        <w:tab/>
      </w:r>
    </w:p>
    <w:p w:rsidR="00F14759" w:rsidRDefault="00F14759">
      <w:pPr>
        <w:suppressAutoHyphens w:val="0"/>
        <w:spacing w:before="0" w:after="0" w:line="240" w:lineRule="auto"/>
        <w:rPr>
          <w:rFonts w:ascii="Calibri" w:hAnsi="Calibri" w:cs="Calibri"/>
          <w:b/>
          <w:i/>
          <w:sz w:val="24"/>
          <w:lang w:val="es-PE"/>
        </w:rPr>
      </w:pPr>
      <w:r>
        <w:rPr>
          <w:rFonts w:ascii="Calibri" w:hAnsi="Calibri" w:cs="Calibri"/>
          <w:sz w:val="24"/>
        </w:rPr>
        <w:br w:type="page"/>
      </w:r>
    </w:p>
    <w:p w:rsidR="00B66E4F" w:rsidRDefault="00B66E4F" w:rsidP="00E47779">
      <w:pPr>
        <w:pStyle w:val="Heading1"/>
        <w:numPr>
          <w:ilvl w:val="2"/>
          <w:numId w:val="8"/>
        </w:numPr>
        <w:ind w:left="426" w:hanging="425"/>
        <w:rPr>
          <w:rFonts w:ascii="Calibri" w:hAnsi="Calibri" w:cs="Calibri"/>
          <w:sz w:val="24"/>
        </w:rPr>
      </w:pPr>
      <w:bookmarkStart w:id="17" w:name="_Toc342493539"/>
      <w:r w:rsidRPr="00512FD1">
        <w:rPr>
          <w:rFonts w:ascii="Calibri" w:hAnsi="Calibri" w:cs="Calibri"/>
          <w:sz w:val="24"/>
        </w:rPr>
        <w:lastRenderedPageBreak/>
        <w:t>Copiar archivos de configuración</w:t>
      </w:r>
      <w:bookmarkEnd w:id="17"/>
      <w:r w:rsidRPr="00512FD1">
        <w:rPr>
          <w:rFonts w:ascii="Calibri" w:hAnsi="Calibri" w:cs="Calibri"/>
          <w:sz w:val="24"/>
        </w:rPr>
        <w:t xml:space="preserve"> </w:t>
      </w:r>
    </w:p>
    <w:p w:rsidR="00512FD1" w:rsidRPr="00512FD1" w:rsidRDefault="00512FD1" w:rsidP="00512FD1">
      <w:pPr>
        <w:rPr>
          <w:rFonts w:hint="eastAsia"/>
          <w:lang w:val="es-PE"/>
        </w:rPr>
      </w:pPr>
    </w:p>
    <w:p w:rsidR="00B66E4F" w:rsidRPr="002D2A9A" w:rsidRDefault="00B66E4F">
      <w:pPr>
        <w:pStyle w:val="TextoInstruccion"/>
        <w:rPr>
          <w:rFonts w:ascii="Calibri" w:hAnsi="Calibri" w:cs="Calibri"/>
          <w:i w:val="0"/>
          <w:color w:val="auto"/>
        </w:rPr>
      </w:pPr>
      <w:r w:rsidRPr="002D2A9A">
        <w:rPr>
          <w:rFonts w:ascii="Calibri" w:hAnsi="Calibri" w:cs="Calibri"/>
          <w:i w:val="0"/>
          <w:color w:val="auto"/>
        </w:rPr>
        <w:t>Copiar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los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siguientes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archivos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a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la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ruta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destino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en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el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servidor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donde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esté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instalado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el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servidor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aplicaciones.</w:t>
      </w:r>
    </w:p>
    <w:p w:rsidR="00B66E4F" w:rsidRPr="002D2A9A" w:rsidRDefault="00B66E4F">
      <w:pPr>
        <w:pStyle w:val="TextoInstruccion"/>
        <w:rPr>
          <w:rFonts w:ascii="Calibri" w:hAnsi="Calibri" w:cs="Calibri"/>
          <w:i w:val="0"/>
          <w:color w:val="auto"/>
          <w:u w:val="single"/>
        </w:rPr>
      </w:pPr>
    </w:p>
    <w:tbl>
      <w:tblPr>
        <w:tblW w:w="9779" w:type="dxa"/>
        <w:tblInd w:w="4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73"/>
        <w:gridCol w:w="2830"/>
        <w:gridCol w:w="2676"/>
      </w:tblGrid>
      <w:tr w:rsidR="00B66E4F" w:rsidRPr="002D2A9A" w:rsidTr="00B1760E">
        <w:trPr>
          <w:trHeight w:val="300"/>
          <w:tblHeader/>
        </w:trPr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4F81BD"/>
          </w:tcPr>
          <w:p w:rsidR="00B66E4F" w:rsidRPr="002D2A9A" w:rsidRDefault="00B66E4F">
            <w:pPr>
              <w:suppressAutoHyphens w:val="0"/>
              <w:snapToGri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0"/>
                <w:szCs w:val="22"/>
                <w:lang w:val="es-ES" w:eastAsia="es-PE"/>
              </w:rPr>
            </w:pPr>
            <w:r w:rsidRPr="002D2A9A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2"/>
                <w:lang w:val="es-ES" w:eastAsia="es-PE"/>
              </w:rPr>
              <w:t>Ruta</w:t>
            </w:r>
            <w:r w:rsidRPr="002D2A9A">
              <w:rPr>
                <w:rFonts w:ascii="Calibri" w:eastAsia="Arial" w:hAnsi="Calibri" w:cs="Calibri"/>
                <w:b/>
                <w:bCs/>
                <w:color w:val="FFFFFF"/>
                <w:sz w:val="20"/>
                <w:szCs w:val="22"/>
                <w:lang w:val="es-ES" w:eastAsia="es-PE"/>
              </w:rPr>
              <w:t xml:space="preserve"> </w:t>
            </w:r>
            <w:r w:rsidRPr="002D2A9A">
              <w:rPr>
                <w:rFonts w:ascii="Calibri" w:hAnsi="Calibri" w:cs="Calibri"/>
                <w:b/>
                <w:bCs/>
                <w:color w:val="FFFFFF"/>
                <w:sz w:val="20"/>
                <w:szCs w:val="22"/>
                <w:lang w:val="es-ES" w:eastAsia="es-PE"/>
              </w:rPr>
              <w:t>Origen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4F81BD"/>
          </w:tcPr>
          <w:p w:rsidR="00B66E4F" w:rsidRPr="002D2A9A" w:rsidRDefault="00B66E4F">
            <w:pPr>
              <w:suppressAutoHyphens w:val="0"/>
              <w:snapToGrid w:val="0"/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2"/>
                <w:lang w:eastAsia="es-PE"/>
              </w:rPr>
            </w:pPr>
            <w:proofErr w:type="spellStart"/>
            <w:r w:rsidRPr="002D2A9A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2"/>
                <w:lang w:eastAsia="es-PE"/>
              </w:rPr>
              <w:t>Archivos</w:t>
            </w:r>
            <w:proofErr w:type="spellEnd"/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</w:tcPr>
          <w:p w:rsidR="00B66E4F" w:rsidRPr="002D2A9A" w:rsidRDefault="00B66E4F">
            <w:pPr>
              <w:suppressAutoHyphens w:val="0"/>
              <w:snapToGri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0"/>
                <w:szCs w:val="22"/>
                <w:lang w:eastAsia="es-PE"/>
              </w:rPr>
            </w:pPr>
            <w:proofErr w:type="spellStart"/>
            <w:r w:rsidRPr="002D2A9A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2"/>
                <w:lang w:eastAsia="es-PE"/>
              </w:rPr>
              <w:t>Ruta</w:t>
            </w:r>
            <w:proofErr w:type="spellEnd"/>
            <w:r w:rsidRPr="002D2A9A">
              <w:rPr>
                <w:rFonts w:ascii="Calibri" w:eastAsia="Arial" w:hAnsi="Calibri" w:cs="Calibri"/>
                <w:b/>
                <w:bCs/>
                <w:color w:val="FFFFFF"/>
                <w:sz w:val="20"/>
                <w:szCs w:val="22"/>
                <w:lang w:eastAsia="es-PE"/>
              </w:rPr>
              <w:t xml:space="preserve"> </w:t>
            </w:r>
            <w:proofErr w:type="spellStart"/>
            <w:r w:rsidRPr="002D2A9A">
              <w:rPr>
                <w:rFonts w:ascii="Calibri" w:hAnsi="Calibri" w:cs="Calibri"/>
                <w:b/>
                <w:bCs/>
                <w:color w:val="FFFFFF"/>
                <w:sz w:val="20"/>
                <w:szCs w:val="22"/>
                <w:lang w:eastAsia="es-PE"/>
              </w:rPr>
              <w:t>Destino</w:t>
            </w:r>
            <w:proofErr w:type="spellEnd"/>
          </w:p>
        </w:tc>
      </w:tr>
      <w:tr w:rsidR="0028488F" w:rsidRPr="002D2A9A" w:rsidTr="005757B6">
        <w:trPr>
          <w:trHeight w:val="311"/>
        </w:trPr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8488F" w:rsidRPr="002D2A9A" w:rsidRDefault="0028488F" w:rsidP="005757B6">
            <w:pPr>
              <w:suppressAutoHyphens w:val="0"/>
              <w:snapToGrid w:val="0"/>
              <w:spacing w:before="0" w:after="0" w:line="240" w:lineRule="auto"/>
              <w:rPr>
                <w:rFonts w:ascii="Calibri" w:hAnsi="Calibri" w:cs="Calibri"/>
                <w:color w:val="000000"/>
                <w:sz w:val="20"/>
                <w:szCs w:val="22"/>
                <w:lang w:eastAsia="es-PE"/>
              </w:rPr>
            </w:pPr>
            <w:r w:rsidRPr="002D2A9A">
              <w:rPr>
                <w:rFonts w:ascii="Calibri" w:eastAsia="Times New Roman" w:hAnsi="Calibri" w:cs="Calibri"/>
                <w:color w:val="000000"/>
                <w:sz w:val="20"/>
                <w:szCs w:val="22"/>
                <w:lang w:eastAsia="es-PE"/>
              </w:rPr>
              <w:t>/PASES/</w:t>
            </w:r>
            <w:proofErr w:type="spellStart"/>
            <w:r w:rsidRPr="002D2A9A">
              <w:rPr>
                <w:rFonts w:ascii="Calibri" w:eastAsia="Times New Roman" w:hAnsi="Calibri" w:cs="Calibri"/>
                <w:color w:val="000000"/>
                <w:sz w:val="20"/>
                <w:szCs w:val="22"/>
                <w:lang w:eastAsia="es-PE"/>
              </w:rPr>
              <w:t>Yanbal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2"/>
                <w:lang w:eastAsia="es-PE"/>
              </w:rPr>
              <w:t>Kiosko</w:t>
            </w:r>
            <w:proofErr w:type="spellEnd"/>
            <w:r w:rsidRPr="002D2A9A">
              <w:rPr>
                <w:rFonts w:ascii="Calibri" w:eastAsia="Times New Roman" w:hAnsi="Calibri" w:cs="Calibri"/>
                <w:color w:val="000000"/>
                <w:sz w:val="20"/>
                <w:szCs w:val="22"/>
                <w:lang w:eastAsia="es-PE"/>
              </w:rPr>
              <w:t>/apps/</w:t>
            </w:r>
            <w:proofErr w:type="spellStart"/>
            <w:r w:rsidRPr="002D2A9A">
              <w:rPr>
                <w:rFonts w:ascii="Calibri" w:eastAsia="Times New Roman" w:hAnsi="Calibri" w:cs="Calibri"/>
                <w:color w:val="000000"/>
                <w:sz w:val="20"/>
                <w:szCs w:val="22"/>
                <w:lang w:eastAsia="es-PE"/>
              </w:rPr>
              <w:t>Yanbal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2"/>
                <w:lang w:eastAsia="es-PE"/>
              </w:rPr>
              <w:t>Kiosko</w:t>
            </w:r>
            <w:proofErr w:type="spellEnd"/>
            <w:r w:rsidRPr="002D2A9A">
              <w:rPr>
                <w:rFonts w:ascii="Calibri" w:eastAsia="Times New Roman" w:hAnsi="Calibri" w:cs="Calibri"/>
                <w:color w:val="000000"/>
                <w:sz w:val="20"/>
                <w:szCs w:val="22"/>
                <w:lang w:eastAsia="es-PE"/>
              </w:rPr>
              <w:t>/</w:t>
            </w:r>
            <w:proofErr w:type="spellStart"/>
            <w:r w:rsidRPr="002D2A9A">
              <w:rPr>
                <w:rFonts w:ascii="Calibri" w:hAnsi="Calibri" w:cs="Calibri"/>
                <w:color w:val="000000"/>
                <w:sz w:val="20"/>
                <w:szCs w:val="22"/>
                <w:lang w:eastAsia="es-PE"/>
              </w:rPr>
              <w:t>config</w:t>
            </w:r>
            <w:proofErr w:type="spellEnd"/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8488F" w:rsidRPr="002D2A9A" w:rsidRDefault="0028488F" w:rsidP="005757B6">
            <w:pPr>
              <w:suppressAutoHyphens w:val="0"/>
              <w:snapToGrid w:val="0"/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2"/>
                <w:lang w:val="es-PE" w:eastAsia="es-PE"/>
              </w:rPr>
            </w:pPr>
            <w:r w:rsidRPr="002D2A9A">
              <w:rPr>
                <w:rFonts w:ascii="Calibri" w:eastAsia="Times New Roman" w:hAnsi="Calibri" w:cs="Calibri"/>
                <w:color w:val="000000"/>
                <w:sz w:val="20"/>
                <w:szCs w:val="22"/>
                <w:lang w:val="es-PE" w:eastAsia="es-PE"/>
              </w:rPr>
              <w:t>log4j.properties</w:t>
            </w:r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8488F" w:rsidRPr="002D2A9A" w:rsidRDefault="0028488F" w:rsidP="005757B6">
            <w:pPr>
              <w:suppressAutoHyphens w:val="0"/>
              <w:snapToGrid w:val="0"/>
              <w:spacing w:before="0" w:after="0" w:line="240" w:lineRule="auto"/>
              <w:ind w:left="720" w:hanging="720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2"/>
                <w:lang w:val="es-PE" w:eastAsia="es-PE"/>
              </w:rPr>
            </w:pPr>
            <w:r w:rsidRPr="002D2A9A">
              <w:rPr>
                <w:rFonts w:ascii="Calibri" w:eastAsia="Times New Roman" w:hAnsi="Calibri" w:cs="Calibri"/>
                <w:color w:val="000000"/>
                <w:sz w:val="20"/>
                <w:szCs w:val="22"/>
                <w:lang w:val="es-PE" w:eastAsia="es-PE"/>
              </w:rPr>
              <w:t>/Apps/</w:t>
            </w:r>
            <w:proofErr w:type="spellStart"/>
            <w:r w:rsidRPr="002D2A9A">
              <w:rPr>
                <w:rFonts w:ascii="Calibri" w:eastAsia="Times New Roman" w:hAnsi="Calibri" w:cs="Calibri"/>
                <w:color w:val="000000"/>
                <w:sz w:val="20"/>
                <w:szCs w:val="22"/>
                <w:lang w:eastAsia="es-PE"/>
              </w:rPr>
              <w:t>Yanbal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2"/>
                <w:lang w:eastAsia="es-PE"/>
              </w:rPr>
              <w:t>Kiosko</w:t>
            </w:r>
            <w:proofErr w:type="spellEnd"/>
            <w:r w:rsidRPr="002D2A9A">
              <w:rPr>
                <w:rFonts w:ascii="Calibri" w:eastAsia="Times New Roman" w:hAnsi="Calibri" w:cs="Calibri"/>
                <w:color w:val="000000"/>
                <w:sz w:val="20"/>
                <w:szCs w:val="22"/>
                <w:lang w:val="es-PE" w:eastAsia="es-PE"/>
              </w:rPr>
              <w:t>/</w:t>
            </w:r>
            <w:proofErr w:type="spellStart"/>
            <w:r w:rsidRPr="002D2A9A">
              <w:rPr>
                <w:rFonts w:ascii="Calibri" w:eastAsia="Times New Roman" w:hAnsi="Calibri" w:cs="Calibri"/>
                <w:color w:val="000000"/>
                <w:sz w:val="20"/>
                <w:szCs w:val="22"/>
                <w:lang w:val="es-PE" w:eastAsia="es-PE"/>
              </w:rPr>
              <w:t>config</w:t>
            </w:r>
            <w:proofErr w:type="spellEnd"/>
          </w:p>
        </w:tc>
      </w:tr>
      <w:tr w:rsidR="0028488F" w:rsidRPr="002D2A9A" w:rsidTr="005757B6">
        <w:trPr>
          <w:trHeight w:val="273"/>
        </w:trPr>
        <w:tc>
          <w:tcPr>
            <w:tcW w:w="4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8488F" w:rsidRPr="002D2A9A" w:rsidRDefault="0028488F" w:rsidP="005757B6">
            <w:pPr>
              <w:suppressAutoHyphens w:val="0"/>
              <w:snapToGrid w:val="0"/>
              <w:spacing w:before="0" w:after="0" w:line="240" w:lineRule="auto"/>
              <w:rPr>
                <w:rFonts w:ascii="Calibri" w:hAnsi="Calibri" w:cs="Calibri"/>
                <w:color w:val="000000"/>
                <w:sz w:val="20"/>
                <w:szCs w:val="22"/>
                <w:lang w:eastAsia="es-PE"/>
              </w:rPr>
            </w:pPr>
            <w:r w:rsidRPr="002D2A9A">
              <w:rPr>
                <w:rFonts w:ascii="Calibri" w:eastAsia="Times New Roman" w:hAnsi="Calibri" w:cs="Calibri"/>
                <w:color w:val="000000"/>
                <w:sz w:val="20"/>
                <w:szCs w:val="22"/>
                <w:lang w:eastAsia="es-PE"/>
              </w:rPr>
              <w:t>/PASES/</w:t>
            </w:r>
            <w:proofErr w:type="spellStart"/>
            <w:r w:rsidRPr="002D2A9A">
              <w:rPr>
                <w:rFonts w:ascii="Calibri" w:eastAsia="Times New Roman" w:hAnsi="Calibri" w:cs="Calibri"/>
                <w:color w:val="000000"/>
                <w:sz w:val="20"/>
                <w:szCs w:val="22"/>
                <w:lang w:eastAsia="es-PE"/>
              </w:rPr>
              <w:t>Yanbal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2"/>
                <w:lang w:eastAsia="es-PE"/>
              </w:rPr>
              <w:t>Kiosko</w:t>
            </w:r>
            <w:proofErr w:type="spellEnd"/>
            <w:r w:rsidRPr="002D2A9A">
              <w:rPr>
                <w:rFonts w:ascii="Calibri" w:eastAsia="Times New Roman" w:hAnsi="Calibri" w:cs="Calibri"/>
                <w:color w:val="000000"/>
                <w:sz w:val="20"/>
                <w:szCs w:val="22"/>
                <w:lang w:eastAsia="es-PE"/>
              </w:rPr>
              <w:t>/apps/</w:t>
            </w:r>
            <w:proofErr w:type="spellStart"/>
            <w:r w:rsidRPr="002D2A9A">
              <w:rPr>
                <w:rFonts w:ascii="Calibri" w:eastAsia="Times New Roman" w:hAnsi="Calibri" w:cs="Calibri"/>
                <w:color w:val="000000"/>
                <w:sz w:val="20"/>
                <w:szCs w:val="22"/>
                <w:lang w:eastAsia="es-PE"/>
              </w:rPr>
              <w:t>Yanbal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2"/>
                <w:lang w:eastAsia="es-PE"/>
              </w:rPr>
              <w:t>Kiosko</w:t>
            </w:r>
            <w:proofErr w:type="spellEnd"/>
            <w:r w:rsidRPr="002D2A9A">
              <w:rPr>
                <w:rFonts w:ascii="Calibri" w:eastAsia="Times New Roman" w:hAnsi="Calibri" w:cs="Calibri"/>
                <w:color w:val="000000"/>
                <w:sz w:val="20"/>
                <w:szCs w:val="22"/>
                <w:lang w:eastAsia="es-PE"/>
              </w:rPr>
              <w:t>/</w:t>
            </w:r>
            <w:proofErr w:type="spellStart"/>
            <w:r w:rsidRPr="002D2A9A">
              <w:rPr>
                <w:rFonts w:ascii="Calibri" w:hAnsi="Calibri" w:cs="Calibri"/>
                <w:color w:val="000000"/>
                <w:sz w:val="20"/>
                <w:szCs w:val="22"/>
                <w:lang w:eastAsia="es-PE"/>
              </w:rPr>
              <w:t>config</w:t>
            </w:r>
            <w:proofErr w:type="spellEnd"/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8488F" w:rsidRPr="002D2A9A" w:rsidRDefault="0028488F" w:rsidP="005757B6">
            <w:pPr>
              <w:suppressAutoHyphens w:val="0"/>
              <w:snapToGrid w:val="0"/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2"/>
                <w:lang w:val="es-PE" w:eastAsia="es-PE"/>
              </w:rPr>
            </w:pPr>
            <w:proofErr w:type="spellStart"/>
            <w:r w:rsidRPr="002D2A9A">
              <w:rPr>
                <w:rFonts w:ascii="Calibri" w:eastAsia="Times New Roman" w:hAnsi="Calibri" w:cs="Calibri"/>
                <w:color w:val="000000"/>
                <w:sz w:val="20"/>
                <w:szCs w:val="22"/>
                <w:lang w:val="es-PE" w:eastAsia="es-PE"/>
              </w:rPr>
              <w:t>application.properties</w:t>
            </w:r>
            <w:proofErr w:type="spellEnd"/>
          </w:p>
        </w:tc>
        <w:tc>
          <w:tcPr>
            <w:tcW w:w="2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8488F" w:rsidRPr="002D2A9A" w:rsidRDefault="0028488F" w:rsidP="005757B6">
            <w:pPr>
              <w:suppressAutoHyphens w:val="0"/>
              <w:snapToGrid w:val="0"/>
              <w:spacing w:before="0" w:after="0" w:line="240" w:lineRule="auto"/>
              <w:ind w:left="720" w:hanging="720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2"/>
                <w:lang w:val="es-PE" w:eastAsia="es-PE"/>
              </w:rPr>
            </w:pPr>
            <w:r w:rsidRPr="002D2A9A">
              <w:rPr>
                <w:rFonts w:ascii="Calibri" w:eastAsia="Times New Roman" w:hAnsi="Calibri" w:cs="Calibri"/>
                <w:color w:val="000000"/>
                <w:sz w:val="20"/>
                <w:szCs w:val="22"/>
                <w:lang w:val="es-PE" w:eastAsia="es-PE"/>
              </w:rPr>
              <w:t>/Apps/</w:t>
            </w:r>
            <w:proofErr w:type="spellStart"/>
            <w:r w:rsidRPr="002D2A9A">
              <w:rPr>
                <w:rFonts w:ascii="Calibri" w:eastAsia="Times New Roman" w:hAnsi="Calibri" w:cs="Calibri"/>
                <w:color w:val="000000"/>
                <w:sz w:val="20"/>
                <w:szCs w:val="22"/>
                <w:lang w:eastAsia="es-PE"/>
              </w:rPr>
              <w:t>Yanbal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2"/>
                <w:lang w:eastAsia="es-PE"/>
              </w:rPr>
              <w:t>Kiosko</w:t>
            </w:r>
            <w:proofErr w:type="spellEnd"/>
            <w:r w:rsidRPr="002D2A9A">
              <w:rPr>
                <w:rFonts w:ascii="Calibri" w:eastAsia="Times New Roman" w:hAnsi="Calibri" w:cs="Calibri"/>
                <w:color w:val="000000"/>
                <w:sz w:val="20"/>
                <w:szCs w:val="22"/>
                <w:lang w:val="es-PE" w:eastAsia="es-PE"/>
              </w:rPr>
              <w:t>/</w:t>
            </w:r>
            <w:proofErr w:type="spellStart"/>
            <w:r w:rsidRPr="002D2A9A">
              <w:rPr>
                <w:rFonts w:ascii="Calibri" w:eastAsia="Times New Roman" w:hAnsi="Calibri" w:cs="Calibri"/>
                <w:color w:val="000000"/>
                <w:sz w:val="20"/>
                <w:szCs w:val="22"/>
                <w:lang w:val="es-PE" w:eastAsia="es-PE"/>
              </w:rPr>
              <w:t>config</w:t>
            </w:r>
            <w:proofErr w:type="spellEnd"/>
          </w:p>
        </w:tc>
      </w:tr>
    </w:tbl>
    <w:p w:rsidR="00B66E4F" w:rsidRPr="002D2A9A" w:rsidRDefault="00B66E4F">
      <w:pPr>
        <w:pStyle w:val="TextoInstruccion"/>
        <w:rPr>
          <w:rFonts w:ascii="Calibri" w:hAnsi="Calibri" w:cs="Calibri"/>
          <w:i w:val="0"/>
          <w:color w:val="auto"/>
        </w:rPr>
      </w:pPr>
    </w:p>
    <w:p w:rsidR="00B66E4F" w:rsidRDefault="00B66E4F" w:rsidP="00E47779">
      <w:pPr>
        <w:pStyle w:val="Heading1"/>
        <w:numPr>
          <w:ilvl w:val="2"/>
          <w:numId w:val="8"/>
        </w:numPr>
        <w:ind w:left="426" w:hanging="425"/>
        <w:rPr>
          <w:rFonts w:ascii="Calibri" w:hAnsi="Calibri" w:cs="Calibri"/>
          <w:sz w:val="24"/>
        </w:rPr>
      </w:pPr>
      <w:bookmarkStart w:id="18" w:name="_Toc342493540"/>
      <w:r w:rsidRPr="00512FD1">
        <w:rPr>
          <w:rFonts w:ascii="Calibri" w:hAnsi="Calibri" w:cs="Calibri"/>
          <w:sz w:val="24"/>
        </w:rPr>
        <w:t xml:space="preserve">Actualización de archivos de configuración de la aplicación </w:t>
      </w:r>
      <w:proofErr w:type="spellStart"/>
      <w:r w:rsidR="00311BED" w:rsidRPr="00512FD1">
        <w:rPr>
          <w:rFonts w:ascii="Calibri" w:hAnsi="Calibri" w:cs="Calibri"/>
          <w:sz w:val="24"/>
        </w:rPr>
        <w:t>Yanbal</w:t>
      </w:r>
      <w:r w:rsidR="008A38BB">
        <w:rPr>
          <w:rFonts w:ascii="Calibri" w:hAnsi="Calibri" w:cs="Calibri"/>
          <w:sz w:val="24"/>
        </w:rPr>
        <w:t>Kiosko</w:t>
      </w:r>
      <w:bookmarkEnd w:id="18"/>
      <w:proofErr w:type="spellEnd"/>
    </w:p>
    <w:p w:rsidR="00512FD1" w:rsidRPr="00512FD1" w:rsidRDefault="00512FD1" w:rsidP="00512FD1">
      <w:pPr>
        <w:rPr>
          <w:rFonts w:hint="eastAsia"/>
          <w:lang w:val="es-PE"/>
        </w:rPr>
      </w:pPr>
    </w:p>
    <w:p w:rsidR="00B66E4F" w:rsidRPr="002D2A9A" w:rsidRDefault="00B66E4F">
      <w:pPr>
        <w:pStyle w:val="TextoInstruccion"/>
        <w:rPr>
          <w:rFonts w:ascii="Calibri" w:eastAsia="Arial" w:hAnsi="Calibri" w:cs="Calibri"/>
          <w:i w:val="0"/>
          <w:color w:val="auto"/>
        </w:rPr>
      </w:pPr>
      <w:r w:rsidRPr="002D2A9A">
        <w:rPr>
          <w:rFonts w:ascii="Calibri" w:hAnsi="Calibri" w:cs="Calibri"/>
          <w:i w:val="0"/>
          <w:color w:val="auto"/>
        </w:rPr>
        <w:t>Actualizar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los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archivos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configuración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que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se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encuentran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en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la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carpeta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/Apps/</w:t>
      </w:r>
      <w:proofErr w:type="spellStart"/>
      <w:r w:rsidR="008A38BB">
        <w:rPr>
          <w:rFonts w:ascii="Calibri" w:hAnsi="Calibri" w:cs="Calibri"/>
          <w:i w:val="0"/>
          <w:color w:val="auto"/>
        </w:rPr>
        <w:t>YanbalKiosko</w:t>
      </w:r>
      <w:proofErr w:type="spellEnd"/>
      <w:r w:rsidRPr="002D2A9A">
        <w:rPr>
          <w:rFonts w:ascii="Calibri" w:hAnsi="Calibri" w:cs="Calibri"/>
          <w:i w:val="0"/>
          <w:color w:val="auto"/>
        </w:rPr>
        <w:t>/</w:t>
      </w:r>
      <w:proofErr w:type="spellStart"/>
      <w:r w:rsidRPr="002D2A9A">
        <w:rPr>
          <w:rFonts w:ascii="Calibri" w:hAnsi="Calibri" w:cs="Calibri"/>
          <w:i w:val="0"/>
          <w:color w:val="auto"/>
        </w:rPr>
        <w:t>config</w:t>
      </w:r>
      <w:proofErr w:type="spellEnd"/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la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siguiente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manera:</w:t>
      </w:r>
      <w:r w:rsidRPr="002D2A9A">
        <w:rPr>
          <w:rFonts w:ascii="Calibri" w:eastAsia="Arial" w:hAnsi="Calibri" w:cs="Calibri"/>
          <w:i w:val="0"/>
          <w:color w:val="auto"/>
        </w:rPr>
        <w:t xml:space="preserve">  </w:t>
      </w:r>
    </w:p>
    <w:p w:rsidR="00B66E4F" w:rsidRPr="002D2A9A" w:rsidRDefault="00B66E4F">
      <w:pPr>
        <w:pStyle w:val="TextoInstruccion"/>
        <w:rPr>
          <w:rFonts w:ascii="Calibri" w:hAnsi="Calibri" w:cs="Calibri"/>
          <w:i w:val="0"/>
          <w:color w:val="auto"/>
        </w:rPr>
      </w:pPr>
    </w:p>
    <w:p w:rsidR="00B66E4F" w:rsidRDefault="00B66E4F" w:rsidP="00C41FC1">
      <w:pPr>
        <w:pStyle w:val="TextoInstruccion"/>
        <w:numPr>
          <w:ilvl w:val="0"/>
          <w:numId w:val="2"/>
        </w:numPr>
        <w:ind w:left="426"/>
        <w:rPr>
          <w:rFonts w:ascii="Calibri" w:eastAsia="Arial" w:hAnsi="Calibri" w:cs="Calibri"/>
          <w:i w:val="0"/>
          <w:color w:val="auto"/>
        </w:rPr>
      </w:pPr>
      <w:r w:rsidRPr="002D2A9A">
        <w:rPr>
          <w:rFonts w:ascii="Calibri" w:hAnsi="Calibri" w:cs="Calibri"/>
          <w:i w:val="0"/>
          <w:color w:val="auto"/>
        </w:rPr>
        <w:t>Para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el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caso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del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archivo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="00B1760E" w:rsidRPr="00C41FC1">
        <w:rPr>
          <w:rFonts w:ascii="Calibri" w:eastAsia="Times New Roman" w:hAnsi="Calibri" w:cs="Calibri"/>
          <w:b/>
          <w:color w:val="000000"/>
          <w:szCs w:val="22"/>
          <w:lang w:eastAsia="es-PE"/>
        </w:rPr>
        <w:t>log4j</w:t>
      </w:r>
      <w:r w:rsidRPr="00C41FC1">
        <w:rPr>
          <w:rFonts w:ascii="Calibri" w:hAnsi="Calibri" w:cs="Calibri"/>
          <w:b/>
          <w:color w:val="auto"/>
        </w:rPr>
        <w:t>.properties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modificar: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</w:p>
    <w:p w:rsidR="008A38BB" w:rsidRPr="002D2A9A" w:rsidRDefault="008A38BB" w:rsidP="008A38BB">
      <w:pPr>
        <w:pStyle w:val="TextoInstruccion"/>
        <w:ind w:left="720"/>
        <w:rPr>
          <w:rFonts w:ascii="Calibri" w:hAnsi="Calibri" w:cs="Calibri"/>
          <w:i w:val="0"/>
          <w:color w:val="auto"/>
        </w:rPr>
      </w:pPr>
      <w:proofErr w:type="spellStart"/>
      <w:r>
        <w:rPr>
          <w:rFonts w:ascii="Calibri" w:hAnsi="Calibri" w:cs="Calibri"/>
          <w:b/>
          <w:color w:val="auto"/>
          <w:lang w:val="es-ES"/>
        </w:rPr>
        <w:t>log.filename</w:t>
      </w:r>
      <w:proofErr w:type="spellEnd"/>
      <w:r w:rsidRPr="002D2A9A">
        <w:rPr>
          <w:rFonts w:ascii="Calibri" w:hAnsi="Calibri" w:cs="Calibri"/>
          <w:b/>
          <w:color w:val="auto"/>
          <w:lang w:val="es-ES"/>
        </w:rPr>
        <w:t>:</w:t>
      </w:r>
      <w:r w:rsidRPr="002D2A9A">
        <w:rPr>
          <w:rFonts w:ascii="Calibri" w:eastAsia="Arial" w:hAnsi="Calibri" w:cs="Calibri"/>
          <w:i w:val="0"/>
          <w:color w:val="auto"/>
          <w:lang w:val="es-ES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indicando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el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nombre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del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archivo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log.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Por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ejemplo:</w:t>
      </w:r>
    </w:p>
    <w:p w:rsidR="008A38BB" w:rsidRPr="002D2A9A" w:rsidRDefault="00AC21BB" w:rsidP="008A38BB">
      <w:pPr>
        <w:pStyle w:val="TextoInstruccion"/>
        <w:ind w:left="720"/>
        <w:rPr>
          <w:rFonts w:ascii="Calibri" w:hAnsi="Calibri" w:cs="Calibri"/>
          <w:color w:val="auto"/>
        </w:rPr>
      </w:pPr>
      <w:proofErr w:type="spellStart"/>
      <w:r>
        <w:rPr>
          <w:rFonts w:ascii="Calibri" w:hAnsi="Calibri" w:cs="Calibri"/>
          <w:color w:val="auto"/>
        </w:rPr>
        <w:t>log</w:t>
      </w:r>
      <w:r w:rsidR="008A38BB" w:rsidRPr="002D2A9A">
        <w:rPr>
          <w:rFonts w:ascii="Calibri" w:hAnsi="Calibri" w:cs="Calibri"/>
          <w:color w:val="auto"/>
        </w:rPr>
        <w:t>.file</w:t>
      </w:r>
      <w:r>
        <w:rPr>
          <w:rFonts w:ascii="Calibri" w:hAnsi="Calibri" w:cs="Calibri"/>
          <w:color w:val="auto"/>
        </w:rPr>
        <w:t>name</w:t>
      </w:r>
      <w:proofErr w:type="spellEnd"/>
      <w:r w:rsidR="008A38BB" w:rsidRPr="002D2A9A">
        <w:rPr>
          <w:rFonts w:ascii="Calibri" w:hAnsi="Calibri" w:cs="Calibri"/>
          <w:color w:val="auto"/>
        </w:rPr>
        <w:t>=</w:t>
      </w:r>
      <w:proofErr w:type="spellStart"/>
      <w:r w:rsidR="008A38BB" w:rsidRPr="002D2A9A">
        <w:rPr>
          <w:rFonts w:ascii="Calibri" w:eastAsia="Times New Roman" w:hAnsi="Calibri" w:cs="Calibri"/>
          <w:color w:val="000000"/>
          <w:szCs w:val="22"/>
          <w:lang w:eastAsia="es-PE"/>
        </w:rPr>
        <w:t>Yanbal</w:t>
      </w:r>
      <w:r>
        <w:rPr>
          <w:rFonts w:ascii="Calibri" w:eastAsia="Times New Roman" w:hAnsi="Calibri" w:cs="Calibri"/>
          <w:color w:val="000000"/>
          <w:szCs w:val="22"/>
          <w:lang w:eastAsia="es-PE"/>
        </w:rPr>
        <w:t>Kiosko</w:t>
      </w:r>
      <w:r w:rsidR="003504AE">
        <w:rPr>
          <w:rFonts w:ascii="Calibri" w:hAnsi="Calibri" w:cs="Calibri"/>
          <w:color w:val="auto"/>
        </w:rPr>
        <w:t>Ear</w:t>
      </w:r>
      <w:proofErr w:type="spellEnd"/>
      <w:r w:rsidR="003504AE">
        <w:rPr>
          <w:rFonts w:ascii="Calibri" w:hAnsi="Calibri" w:cs="Calibri"/>
          <w:color w:val="auto"/>
        </w:rPr>
        <w:t>-log</w:t>
      </w:r>
    </w:p>
    <w:p w:rsidR="008A38BB" w:rsidRDefault="008A38BB">
      <w:pPr>
        <w:pStyle w:val="TextoInstruccion"/>
        <w:ind w:left="720"/>
        <w:rPr>
          <w:rFonts w:ascii="Calibri" w:hAnsi="Calibri" w:cs="Calibri"/>
          <w:b/>
          <w:color w:val="auto"/>
        </w:rPr>
      </w:pPr>
    </w:p>
    <w:p w:rsidR="00B66E4F" w:rsidRPr="002D2A9A" w:rsidRDefault="008A38BB">
      <w:pPr>
        <w:pStyle w:val="TextoInstruccion"/>
        <w:ind w:left="720"/>
        <w:rPr>
          <w:rFonts w:ascii="Calibri" w:hAnsi="Calibri" w:cs="Calibri"/>
          <w:i w:val="0"/>
          <w:color w:val="auto"/>
        </w:rPr>
      </w:pPr>
      <w:proofErr w:type="spellStart"/>
      <w:r>
        <w:rPr>
          <w:rFonts w:ascii="Calibri" w:hAnsi="Calibri" w:cs="Calibri"/>
          <w:b/>
          <w:color w:val="auto"/>
          <w:lang w:val="es-ES"/>
        </w:rPr>
        <w:t>log.dir.app</w:t>
      </w:r>
      <w:proofErr w:type="spellEnd"/>
      <w:r w:rsidR="00B66E4F" w:rsidRPr="002D2A9A">
        <w:rPr>
          <w:rFonts w:ascii="Calibri" w:hAnsi="Calibri" w:cs="Calibri"/>
          <w:b/>
          <w:color w:val="auto"/>
          <w:lang w:val="es-ES"/>
        </w:rPr>
        <w:t>:</w:t>
      </w:r>
      <w:r w:rsidR="00B66E4F" w:rsidRPr="002D2A9A">
        <w:rPr>
          <w:rFonts w:ascii="Calibri" w:eastAsia="Arial" w:hAnsi="Calibri" w:cs="Calibri"/>
          <w:i w:val="0"/>
          <w:color w:val="auto"/>
          <w:lang w:val="es-ES"/>
        </w:rPr>
        <w:t xml:space="preserve"> </w:t>
      </w:r>
      <w:r w:rsidR="00B66E4F" w:rsidRPr="002D2A9A">
        <w:rPr>
          <w:rFonts w:ascii="Calibri" w:hAnsi="Calibri" w:cs="Calibri"/>
          <w:i w:val="0"/>
          <w:color w:val="auto"/>
        </w:rPr>
        <w:t>indicando</w:t>
      </w:r>
      <w:r w:rsidR="00B66E4F"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="00B66E4F" w:rsidRPr="002D2A9A">
        <w:rPr>
          <w:rFonts w:ascii="Calibri" w:hAnsi="Calibri" w:cs="Calibri"/>
          <w:i w:val="0"/>
          <w:color w:val="auto"/>
        </w:rPr>
        <w:t>el</w:t>
      </w:r>
      <w:r w:rsidR="00B66E4F"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="00B66E4F" w:rsidRPr="002D2A9A">
        <w:rPr>
          <w:rFonts w:ascii="Calibri" w:hAnsi="Calibri" w:cs="Calibri"/>
          <w:i w:val="0"/>
          <w:color w:val="auto"/>
        </w:rPr>
        <w:t>directorio</w:t>
      </w:r>
      <w:r w:rsidR="00B66E4F"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="00B66E4F" w:rsidRPr="002D2A9A">
        <w:rPr>
          <w:rFonts w:ascii="Calibri" w:hAnsi="Calibri" w:cs="Calibri"/>
          <w:i w:val="0"/>
          <w:color w:val="auto"/>
        </w:rPr>
        <w:t>en</w:t>
      </w:r>
      <w:r w:rsidR="00B66E4F"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="00B66E4F" w:rsidRPr="002D2A9A">
        <w:rPr>
          <w:rFonts w:ascii="Calibri" w:hAnsi="Calibri" w:cs="Calibri"/>
          <w:i w:val="0"/>
          <w:color w:val="auto"/>
        </w:rPr>
        <w:t>el</w:t>
      </w:r>
      <w:r w:rsidR="00B66E4F"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="00B66E4F" w:rsidRPr="002D2A9A">
        <w:rPr>
          <w:rFonts w:ascii="Calibri" w:hAnsi="Calibri" w:cs="Calibri"/>
          <w:i w:val="0"/>
          <w:color w:val="auto"/>
        </w:rPr>
        <w:t>que</w:t>
      </w:r>
      <w:r w:rsidR="00B66E4F"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="00B66E4F" w:rsidRPr="002D2A9A">
        <w:rPr>
          <w:rFonts w:ascii="Calibri" w:hAnsi="Calibri" w:cs="Calibri"/>
          <w:i w:val="0"/>
          <w:color w:val="auto"/>
        </w:rPr>
        <w:t>se</w:t>
      </w:r>
      <w:r w:rsidR="00B66E4F"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="00B66E4F" w:rsidRPr="002D2A9A">
        <w:rPr>
          <w:rFonts w:ascii="Calibri" w:hAnsi="Calibri" w:cs="Calibri"/>
          <w:i w:val="0"/>
          <w:color w:val="auto"/>
        </w:rPr>
        <w:t>ubicará</w:t>
      </w:r>
      <w:r w:rsidR="00B66E4F"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="00B66E4F" w:rsidRPr="002D2A9A">
        <w:rPr>
          <w:rFonts w:ascii="Calibri" w:hAnsi="Calibri" w:cs="Calibri"/>
          <w:i w:val="0"/>
          <w:color w:val="auto"/>
        </w:rPr>
        <w:t>el</w:t>
      </w:r>
      <w:r w:rsidR="00B66E4F"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="00B66E4F" w:rsidRPr="002D2A9A">
        <w:rPr>
          <w:rFonts w:ascii="Calibri" w:hAnsi="Calibri" w:cs="Calibri"/>
          <w:i w:val="0"/>
          <w:color w:val="auto"/>
        </w:rPr>
        <w:t>archivo</w:t>
      </w:r>
      <w:r w:rsidR="00B66E4F"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="00B66E4F" w:rsidRPr="002D2A9A">
        <w:rPr>
          <w:rFonts w:ascii="Calibri" w:hAnsi="Calibri" w:cs="Calibri"/>
          <w:i w:val="0"/>
          <w:color w:val="auto"/>
        </w:rPr>
        <w:t>log</w:t>
      </w:r>
      <w:r w:rsidR="00B66E4F"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="00B66E4F" w:rsidRPr="002D2A9A">
        <w:rPr>
          <w:rFonts w:ascii="Calibri" w:hAnsi="Calibri" w:cs="Calibri"/>
          <w:i w:val="0"/>
          <w:color w:val="auto"/>
        </w:rPr>
        <w:t>de</w:t>
      </w:r>
      <w:r w:rsidR="00B66E4F"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="00B66E4F" w:rsidRPr="002D2A9A">
        <w:rPr>
          <w:rFonts w:ascii="Calibri" w:hAnsi="Calibri" w:cs="Calibri"/>
          <w:i w:val="0"/>
          <w:color w:val="auto"/>
        </w:rPr>
        <w:t>la</w:t>
      </w:r>
      <w:r w:rsidR="00BA6AC7">
        <w:rPr>
          <w:rFonts w:ascii="Calibri" w:hAnsi="Calibri" w:cs="Calibri"/>
          <w:i w:val="0"/>
          <w:color w:val="auto"/>
        </w:rPr>
        <w:t xml:space="preserve"> aplicación</w:t>
      </w:r>
      <w:r w:rsidR="00B66E4F" w:rsidRPr="002D2A9A">
        <w:rPr>
          <w:rFonts w:ascii="Calibri" w:hAnsi="Calibri" w:cs="Calibri"/>
          <w:i w:val="0"/>
          <w:color w:val="auto"/>
        </w:rPr>
        <w:t>.</w:t>
      </w:r>
      <w:r w:rsidR="00B66E4F"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="00B66E4F" w:rsidRPr="002D2A9A">
        <w:rPr>
          <w:rFonts w:ascii="Calibri" w:hAnsi="Calibri" w:cs="Calibri"/>
          <w:i w:val="0"/>
          <w:color w:val="auto"/>
        </w:rPr>
        <w:t>Por</w:t>
      </w:r>
      <w:r w:rsidR="00B66E4F"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="00B66E4F" w:rsidRPr="002D2A9A">
        <w:rPr>
          <w:rFonts w:ascii="Calibri" w:hAnsi="Calibri" w:cs="Calibri"/>
          <w:i w:val="0"/>
          <w:color w:val="auto"/>
        </w:rPr>
        <w:t>ejemplo:</w:t>
      </w:r>
    </w:p>
    <w:p w:rsidR="00B66E4F" w:rsidRPr="002D2A9A" w:rsidRDefault="00AC21BB">
      <w:pPr>
        <w:pStyle w:val="TextoInstruccion"/>
        <w:ind w:left="720"/>
        <w:rPr>
          <w:rFonts w:ascii="Calibri" w:hAnsi="Calibri" w:cs="Calibri"/>
          <w:color w:val="auto"/>
        </w:rPr>
      </w:pPr>
      <w:proofErr w:type="spellStart"/>
      <w:r>
        <w:rPr>
          <w:rFonts w:ascii="Calibri" w:hAnsi="Calibri" w:cs="Calibri"/>
          <w:color w:val="auto"/>
        </w:rPr>
        <w:t>log</w:t>
      </w:r>
      <w:r w:rsidR="00B66E4F" w:rsidRPr="002D2A9A">
        <w:rPr>
          <w:rFonts w:ascii="Calibri" w:hAnsi="Calibri" w:cs="Calibri"/>
          <w:color w:val="auto"/>
        </w:rPr>
        <w:t>.</w:t>
      </w:r>
      <w:r>
        <w:rPr>
          <w:rFonts w:ascii="Calibri" w:hAnsi="Calibri" w:cs="Calibri"/>
          <w:color w:val="auto"/>
        </w:rPr>
        <w:t>dir.app</w:t>
      </w:r>
      <w:proofErr w:type="spellEnd"/>
      <w:r w:rsidR="00B66E4F" w:rsidRPr="002D2A9A">
        <w:rPr>
          <w:rFonts w:ascii="Calibri" w:hAnsi="Calibri" w:cs="Calibri"/>
          <w:color w:val="auto"/>
        </w:rPr>
        <w:t>=/Apps/</w:t>
      </w:r>
      <w:proofErr w:type="spellStart"/>
      <w:r w:rsidR="00B1760E" w:rsidRPr="002D2A9A">
        <w:rPr>
          <w:rFonts w:ascii="Calibri" w:eastAsia="Times New Roman" w:hAnsi="Calibri" w:cs="Calibri"/>
          <w:color w:val="000000"/>
          <w:szCs w:val="22"/>
          <w:lang w:eastAsia="es-PE"/>
        </w:rPr>
        <w:t>Yanbal</w:t>
      </w:r>
      <w:r>
        <w:rPr>
          <w:rFonts w:ascii="Calibri" w:eastAsia="Times New Roman" w:hAnsi="Calibri" w:cs="Calibri"/>
          <w:color w:val="000000"/>
          <w:szCs w:val="22"/>
          <w:lang w:eastAsia="es-PE"/>
        </w:rPr>
        <w:t>Kiosko</w:t>
      </w:r>
      <w:proofErr w:type="spellEnd"/>
      <w:r>
        <w:rPr>
          <w:rFonts w:ascii="Calibri" w:hAnsi="Calibri" w:cs="Calibri"/>
          <w:color w:val="auto"/>
        </w:rPr>
        <w:t>/log</w:t>
      </w:r>
    </w:p>
    <w:p w:rsidR="005A6671" w:rsidRDefault="00B66E4F">
      <w:pPr>
        <w:pStyle w:val="TextoInstruccion"/>
        <w:rPr>
          <w:rFonts w:ascii="Calibri" w:hAnsi="Calibri" w:cs="Calibri"/>
          <w:i w:val="0"/>
          <w:color w:val="auto"/>
        </w:rPr>
      </w:pPr>
      <w:r w:rsidRPr="002D2A9A">
        <w:rPr>
          <w:rFonts w:ascii="Calibri" w:hAnsi="Calibri" w:cs="Calibri"/>
          <w:i w:val="0"/>
          <w:color w:val="auto"/>
        </w:rPr>
        <w:tab/>
      </w:r>
    </w:p>
    <w:p w:rsidR="00B66E4F" w:rsidRPr="002D2A9A" w:rsidRDefault="00B66E4F" w:rsidP="005A6671">
      <w:pPr>
        <w:pStyle w:val="TextoInstruccion"/>
        <w:ind w:firstLine="426"/>
        <w:rPr>
          <w:rFonts w:ascii="Calibri" w:hAnsi="Calibri" w:cs="Calibri"/>
          <w:i w:val="0"/>
          <w:color w:val="auto"/>
          <w:lang w:val="es-ES"/>
        </w:rPr>
      </w:pPr>
      <w:r w:rsidRPr="002D2A9A">
        <w:rPr>
          <w:rFonts w:ascii="Calibri" w:hAnsi="Calibri" w:cs="Calibri"/>
          <w:i w:val="0"/>
          <w:color w:val="auto"/>
          <w:lang w:val="es-ES"/>
        </w:rPr>
        <w:t>Crear</w:t>
      </w:r>
      <w:r w:rsidRPr="002D2A9A">
        <w:rPr>
          <w:rFonts w:ascii="Calibri" w:eastAsia="Arial" w:hAnsi="Calibri" w:cs="Calibri"/>
          <w:i w:val="0"/>
          <w:color w:val="auto"/>
          <w:lang w:val="es-ES"/>
        </w:rPr>
        <w:t xml:space="preserve"> </w:t>
      </w:r>
      <w:r w:rsidRPr="002D2A9A">
        <w:rPr>
          <w:rFonts w:ascii="Calibri" w:hAnsi="Calibri" w:cs="Calibri"/>
          <w:i w:val="0"/>
          <w:color w:val="auto"/>
          <w:lang w:val="es-ES"/>
        </w:rPr>
        <w:t>el</w:t>
      </w:r>
      <w:r w:rsidRPr="002D2A9A">
        <w:rPr>
          <w:rFonts w:ascii="Calibri" w:eastAsia="Arial" w:hAnsi="Calibri" w:cs="Calibri"/>
          <w:i w:val="0"/>
          <w:color w:val="auto"/>
          <w:lang w:val="es-ES"/>
        </w:rPr>
        <w:t xml:space="preserve"> </w:t>
      </w:r>
      <w:r w:rsidRPr="002D2A9A">
        <w:rPr>
          <w:rFonts w:ascii="Calibri" w:hAnsi="Calibri" w:cs="Calibri"/>
          <w:i w:val="0"/>
          <w:color w:val="auto"/>
          <w:lang w:val="es-ES"/>
        </w:rPr>
        <w:t>directorio</w:t>
      </w:r>
      <w:r w:rsidRPr="002D2A9A">
        <w:rPr>
          <w:rFonts w:ascii="Calibri" w:eastAsia="Arial" w:hAnsi="Calibri" w:cs="Calibri"/>
          <w:i w:val="0"/>
          <w:color w:val="auto"/>
          <w:lang w:val="es-ES"/>
        </w:rPr>
        <w:t xml:space="preserve"> </w:t>
      </w:r>
      <w:r w:rsidRPr="002D2A9A">
        <w:rPr>
          <w:rFonts w:ascii="Calibri" w:hAnsi="Calibri" w:cs="Calibri"/>
          <w:i w:val="0"/>
          <w:color w:val="auto"/>
          <w:lang w:val="es-ES"/>
        </w:rPr>
        <w:t>que</w:t>
      </w:r>
      <w:r w:rsidRPr="002D2A9A">
        <w:rPr>
          <w:rFonts w:ascii="Calibri" w:eastAsia="Arial" w:hAnsi="Calibri" w:cs="Calibri"/>
          <w:i w:val="0"/>
          <w:color w:val="auto"/>
          <w:lang w:val="es-ES"/>
        </w:rPr>
        <w:t xml:space="preserve"> </w:t>
      </w:r>
      <w:r w:rsidRPr="002D2A9A">
        <w:rPr>
          <w:rFonts w:ascii="Calibri" w:hAnsi="Calibri" w:cs="Calibri"/>
          <w:i w:val="0"/>
          <w:color w:val="auto"/>
          <w:lang w:val="es-ES"/>
        </w:rPr>
        <w:t>contendrá</w:t>
      </w:r>
      <w:r w:rsidRPr="002D2A9A">
        <w:rPr>
          <w:rFonts w:ascii="Calibri" w:eastAsia="Arial" w:hAnsi="Calibri" w:cs="Calibri"/>
          <w:i w:val="0"/>
          <w:color w:val="auto"/>
          <w:lang w:val="es-ES"/>
        </w:rPr>
        <w:t xml:space="preserve"> </w:t>
      </w:r>
      <w:r w:rsidRPr="002D2A9A">
        <w:rPr>
          <w:rFonts w:ascii="Calibri" w:hAnsi="Calibri" w:cs="Calibri"/>
          <w:i w:val="0"/>
          <w:color w:val="auto"/>
          <w:lang w:val="es-ES"/>
        </w:rPr>
        <w:t>el</w:t>
      </w:r>
      <w:r w:rsidRPr="002D2A9A">
        <w:rPr>
          <w:rFonts w:ascii="Calibri" w:eastAsia="Arial" w:hAnsi="Calibri" w:cs="Calibri"/>
          <w:i w:val="0"/>
          <w:color w:val="auto"/>
          <w:lang w:val="es-ES"/>
        </w:rPr>
        <w:t xml:space="preserve"> </w:t>
      </w:r>
      <w:r w:rsidRPr="002D2A9A">
        <w:rPr>
          <w:rFonts w:ascii="Calibri" w:hAnsi="Calibri" w:cs="Calibri"/>
          <w:i w:val="0"/>
          <w:color w:val="auto"/>
          <w:lang w:val="es-ES"/>
        </w:rPr>
        <w:t>archivo</w:t>
      </w:r>
      <w:r w:rsidRPr="002D2A9A">
        <w:rPr>
          <w:rFonts w:ascii="Calibri" w:eastAsia="Arial" w:hAnsi="Calibri" w:cs="Calibri"/>
          <w:i w:val="0"/>
          <w:color w:val="auto"/>
          <w:lang w:val="es-ES"/>
        </w:rPr>
        <w:t xml:space="preserve"> </w:t>
      </w:r>
      <w:r w:rsidR="00512FD1">
        <w:rPr>
          <w:rFonts w:ascii="Calibri" w:hAnsi="Calibri" w:cs="Calibri"/>
          <w:i w:val="0"/>
          <w:color w:val="auto"/>
          <w:lang w:val="es-ES"/>
        </w:rPr>
        <w:t>log.</w:t>
      </w:r>
    </w:p>
    <w:p w:rsidR="0028488F" w:rsidRPr="00C41FC1" w:rsidRDefault="0028488F" w:rsidP="0028488F">
      <w:pPr>
        <w:pStyle w:val="TextoInstruccion"/>
        <w:numPr>
          <w:ilvl w:val="0"/>
          <w:numId w:val="2"/>
        </w:numPr>
        <w:ind w:left="426"/>
        <w:rPr>
          <w:rFonts w:ascii="Calibri" w:hAnsi="Calibri" w:cs="Calibri"/>
          <w:i w:val="0"/>
          <w:color w:val="auto"/>
        </w:rPr>
      </w:pPr>
      <w:r w:rsidRPr="002D2A9A">
        <w:rPr>
          <w:rFonts w:ascii="Calibri" w:hAnsi="Calibri" w:cs="Calibri"/>
          <w:i w:val="0"/>
          <w:color w:val="auto"/>
        </w:rPr>
        <w:t>Para</w:t>
      </w:r>
      <w:r w:rsidRPr="00C41FC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el</w:t>
      </w:r>
      <w:r w:rsidRPr="00C41FC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caso</w:t>
      </w:r>
      <w:r w:rsidRPr="00C41FC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del</w:t>
      </w:r>
      <w:r w:rsidRPr="00C41FC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archivo</w:t>
      </w:r>
      <w:r w:rsidRPr="00C41FC1">
        <w:rPr>
          <w:rFonts w:ascii="Calibri" w:hAnsi="Calibri" w:cs="Calibri"/>
          <w:i w:val="0"/>
          <w:color w:val="auto"/>
        </w:rPr>
        <w:t xml:space="preserve"> </w:t>
      </w:r>
      <w:proofErr w:type="spellStart"/>
      <w:r w:rsidRPr="00C41FC1">
        <w:rPr>
          <w:rFonts w:ascii="Calibri" w:hAnsi="Calibri" w:cs="Calibri"/>
          <w:b/>
          <w:color w:val="auto"/>
        </w:rPr>
        <w:t>application.proper</w:t>
      </w:r>
      <w:r w:rsidRPr="00A74C0B">
        <w:rPr>
          <w:rFonts w:ascii="Calibri" w:hAnsi="Calibri" w:cs="Calibri"/>
          <w:b/>
          <w:color w:val="auto"/>
        </w:rPr>
        <w:t>t</w:t>
      </w:r>
      <w:r w:rsidRPr="00A74C0B">
        <w:rPr>
          <w:rFonts w:ascii="Calibri" w:hAnsi="Calibri" w:cs="Calibri"/>
          <w:b/>
          <w:i w:val="0"/>
          <w:color w:val="auto"/>
        </w:rPr>
        <w:t>ies</w:t>
      </w:r>
      <w:proofErr w:type="spellEnd"/>
      <w:r w:rsidRPr="00C41FC1">
        <w:rPr>
          <w:rFonts w:ascii="Calibri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modificar:</w:t>
      </w:r>
      <w:r w:rsidRPr="00C41FC1">
        <w:rPr>
          <w:rFonts w:ascii="Calibri" w:hAnsi="Calibri" w:cs="Calibri"/>
          <w:i w:val="0"/>
          <w:color w:val="auto"/>
        </w:rPr>
        <w:t xml:space="preserve"> </w:t>
      </w:r>
    </w:p>
    <w:p w:rsidR="0028488F" w:rsidRPr="002D2A9A" w:rsidRDefault="00B049C5" w:rsidP="0028488F">
      <w:pPr>
        <w:pStyle w:val="TextoInstruccion"/>
        <w:ind w:left="360"/>
        <w:rPr>
          <w:rFonts w:ascii="Calibri" w:eastAsia="Arial" w:hAnsi="Calibri" w:cs="Calibri"/>
          <w:i w:val="0"/>
          <w:color w:val="auto"/>
        </w:rPr>
      </w:pPr>
      <w:r w:rsidRPr="00B049C5">
        <w:rPr>
          <w:rFonts w:ascii="Calibri" w:hAnsi="Calibri" w:cs="Calibri" w:hint="eastAsia"/>
          <w:b/>
          <w:color w:val="auto"/>
          <w:lang w:val="es-ES"/>
        </w:rPr>
        <w:t>autenticacion.url</w:t>
      </w:r>
      <w:r w:rsidR="0028488F" w:rsidRPr="002D2A9A">
        <w:rPr>
          <w:rFonts w:ascii="Calibri" w:hAnsi="Calibri" w:cs="Calibri"/>
          <w:b/>
          <w:color w:val="auto"/>
        </w:rPr>
        <w:t>:</w:t>
      </w:r>
      <w:r w:rsidR="0028488F">
        <w:rPr>
          <w:rFonts w:ascii="Calibri" w:eastAsia="Arial" w:hAnsi="Calibri" w:cs="Calibri"/>
          <w:i w:val="0"/>
          <w:color w:val="auto"/>
        </w:rPr>
        <w:t xml:space="preserve"> </w:t>
      </w:r>
      <w:r w:rsidR="0028488F" w:rsidRPr="002D2A9A">
        <w:rPr>
          <w:rFonts w:ascii="Calibri" w:hAnsi="Calibri" w:cs="Calibri"/>
          <w:i w:val="0"/>
          <w:color w:val="auto"/>
        </w:rPr>
        <w:t>actualizar</w:t>
      </w:r>
      <w:r w:rsidR="0028488F"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="0028488F" w:rsidRPr="002D2A9A">
        <w:rPr>
          <w:rFonts w:ascii="Calibri" w:hAnsi="Calibri" w:cs="Calibri"/>
          <w:i w:val="0"/>
          <w:color w:val="auto"/>
        </w:rPr>
        <w:t>la</w:t>
      </w:r>
      <w:r w:rsidR="0028488F"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="0028488F" w:rsidRPr="002D2A9A">
        <w:rPr>
          <w:rFonts w:ascii="Calibri" w:hAnsi="Calibri" w:cs="Calibri"/>
          <w:i w:val="0"/>
          <w:color w:val="auto"/>
        </w:rPr>
        <w:t>IP</w:t>
      </w:r>
      <w:r w:rsidR="0028488F"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="0028488F" w:rsidRPr="002D2A9A">
        <w:rPr>
          <w:rFonts w:ascii="Calibri" w:hAnsi="Calibri" w:cs="Calibri"/>
          <w:i w:val="0"/>
          <w:color w:val="auto"/>
        </w:rPr>
        <w:t>y</w:t>
      </w:r>
      <w:r w:rsidR="0028488F"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="0028488F" w:rsidRPr="002D2A9A">
        <w:rPr>
          <w:rFonts w:ascii="Calibri" w:hAnsi="Calibri" w:cs="Calibri"/>
          <w:i w:val="0"/>
          <w:color w:val="auto"/>
        </w:rPr>
        <w:t>el</w:t>
      </w:r>
      <w:r w:rsidR="0028488F"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="0028488F" w:rsidRPr="002D2A9A">
        <w:rPr>
          <w:rFonts w:ascii="Calibri" w:hAnsi="Calibri" w:cs="Calibri"/>
          <w:i w:val="0"/>
          <w:color w:val="auto"/>
        </w:rPr>
        <w:t>Puerto</w:t>
      </w:r>
      <w:r w:rsidR="0028488F"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="0028488F" w:rsidRPr="002D2A9A">
        <w:rPr>
          <w:rFonts w:ascii="Calibri" w:hAnsi="Calibri" w:cs="Calibri"/>
          <w:i w:val="0"/>
          <w:color w:val="auto"/>
        </w:rPr>
        <w:t>en</w:t>
      </w:r>
      <w:r w:rsidR="0028488F"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="0028488F" w:rsidRPr="002D2A9A">
        <w:rPr>
          <w:rFonts w:ascii="Calibri" w:hAnsi="Calibri" w:cs="Calibri"/>
          <w:i w:val="0"/>
          <w:color w:val="auto"/>
        </w:rPr>
        <w:t>donde</w:t>
      </w:r>
      <w:r w:rsidR="0028488F"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="0028488F" w:rsidRPr="002D2A9A">
        <w:rPr>
          <w:rFonts w:ascii="Calibri" w:hAnsi="Calibri" w:cs="Calibri"/>
          <w:i w:val="0"/>
          <w:color w:val="auto"/>
        </w:rPr>
        <w:t>estará</w:t>
      </w:r>
      <w:r w:rsidR="0028488F"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="0028488F" w:rsidRPr="002D2A9A">
        <w:rPr>
          <w:rFonts w:ascii="Calibri" w:hAnsi="Calibri" w:cs="Calibri"/>
          <w:i w:val="0"/>
          <w:color w:val="auto"/>
        </w:rPr>
        <w:t>desplegada</w:t>
      </w:r>
      <w:r w:rsidR="0028488F"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="0028488F" w:rsidRPr="002D2A9A">
        <w:rPr>
          <w:rFonts w:ascii="Calibri" w:hAnsi="Calibri" w:cs="Calibri"/>
          <w:i w:val="0"/>
          <w:color w:val="auto"/>
        </w:rPr>
        <w:t>el servicio de validación de usuario.</w:t>
      </w:r>
      <w:r w:rsidR="0028488F"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="0028488F" w:rsidRPr="002D2A9A">
        <w:rPr>
          <w:rFonts w:ascii="Calibri" w:hAnsi="Calibri" w:cs="Calibri"/>
          <w:i w:val="0"/>
          <w:color w:val="auto"/>
        </w:rPr>
        <w:t>Por</w:t>
      </w:r>
      <w:r w:rsidR="0028488F"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="0028488F" w:rsidRPr="002D2A9A">
        <w:rPr>
          <w:rFonts w:ascii="Calibri" w:hAnsi="Calibri" w:cs="Calibri"/>
          <w:i w:val="0"/>
          <w:color w:val="auto"/>
        </w:rPr>
        <w:t>ejemplo:</w:t>
      </w:r>
      <w:r w:rsidR="0028488F" w:rsidRPr="002D2A9A">
        <w:rPr>
          <w:rFonts w:ascii="Calibri" w:eastAsia="Arial" w:hAnsi="Calibri" w:cs="Calibri"/>
          <w:i w:val="0"/>
          <w:color w:val="auto"/>
        </w:rPr>
        <w:t xml:space="preserve"> </w:t>
      </w:r>
    </w:p>
    <w:p w:rsidR="00B66E4F" w:rsidRDefault="0028488F" w:rsidP="0028488F">
      <w:pPr>
        <w:pStyle w:val="TextoInstruccion"/>
        <w:ind w:left="1418"/>
        <w:jc w:val="left"/>
        <w:rPr>
          <w:rFonts w:ascii="Calibri" w:hAnsi="Calibri" w:cs="Calibri"/>
          <w:i w:val="0"/>
          <w:color w:val="auto"/>
          <w:lang w:val="es-ES"/>
        </w:rPr>
      </w:pPr>
      <w:r w:rsidRPr="002D2A9A">
        <w:rPr>
          <w:rFonts w:ascii="Calibri" w:hAnsi="Calibri" w:cs="Calibri"/>
          <w:i w:val="0"/>
          <w:color w:val="auto"/>
        </w:rPr>
        <w:tab/>
      </w:r>
      <w:r w:rsidRPr="0028488F">
        <w:rPr>
          <w:rFonts w:ascii="Calibri" w:hAnsi="Calibri" w:cs="Calibri" w:hint="eastAsia"/>
          <w:i w:val="0"/>
          <w:color w:val="auto"/>
          <w:lang w:val="es-ES"/>
        </w:rPr>
        <w:t>autenticacionURL</w:t>
      </w:r>
      <w:r w:rsidRPr="002D2A9A">
        <w:rPr>
          <w:rFonts w:ascii="Calibri" w:hAnsi="Calibri" w:cs="Calibri"/>
          <w:i w:val="0"/>
          <w:color w:val="auto"/>
          <w:lang w:val="es-ES"/>
        </w:rPr>
        <w:t>=</w:t>
      </w:r>
      <w:r w:rsidRPr="0028488F">
        <w:rPr>
          <w:rFonts w:ascii="Calibri" w:hAnsi="Calibri" w:cs="Calibri" w:hint="eastAsia"/>
          <w:i w:val="0"/>
          <w:color w:val="auto"/>
          <w:lang w:val="es-ES"/>
        </w:rPr>
        <w:t>http://perms83.unique-yanbal.com/WSIntegracionDirectorioMovilWeb/rest/WSUsuarioYanbal/consultaValidacionUsuarioMbl</w:t>
      </w:r>
    </w:p>
    <w:p w:rsidR="00B049C5" w:rsidRDefault="00B049C5" w:rsidP="0028488F">
      <w:pPr>
        <w:pStyle w:val="TextoInstruccion"/>
        <w:ind w:left="1418"/>
        <w:jc w:val="left"/>
        <w:rPr>
          <w:rFonts w:ascii="Calibri" w:hAnsi="Calibri" w:cs="Calibri"/>
          <w:i w:val="0"/>
          <w:color w:val="auto"/>
          <w:lang w:val="es-ES"/>
        </w:rPr>
      </w:pPr>
    </w:p>
    <w:p w:rsidR="00B049C5" w:rsidRPr="002D2A9A" w:rsidRDefault="00B049C5" w:rsidP="00B049C5">
      <w:pPr>
        <w:pStyle w:val="TextoInstruccion"/>
        <w:ind w:left="360"/>
        <w:rPr>
          <w:rFonts w:ascii="Calibri" w:eastAsia="Arial" w:hAnsi="Calibri" w:cs="Calibri"/>
          <w:i w:val="0"/>
          <w:color w:val="auto"/>
        </w:rPr>
      </w:pPr>
      <w:proofErr w:type="spellStart"/>
      <w:r w:rsidRPr="00B049C5">
        <w:rPr>
          <w:rFonts w:ascii="Calibri" w:hAnsi="Calibri" w:cs="Calibri" w:hint="eastAsia"/>
          <w:b/>
          <w:color w:val="auto"/>
          <w:lang w:val="es-ES"/>
        </w:rPr>
        <w:t>directorio.catalogos</w:t>
      </w:r>
      <w:proofErr w:type="spellEnd"/>
      <w:r w:rsidRPr="002D2A9A">
        <w:rPr>
          <w:rFonts w:ascii="Calibri" w:hAnsi="Calibri" w:cs="Calibri"/>
          <w:b/>
          <w:color w:val="auto"/>
        </w:rPr>
        <w:t>:</w:t>
      </w:r>
      <w:r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actualizar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>
        <w:rPr>
          <w:rFonts w:ascii="Calibri" w:hAnsi="Calibri" w:cs="Calibri"/>
          <w:i w:val="0"/>
          <w:color w:val="auto"/>
        </w:rPr>
        <w:t xml:space="preserve">la ruta en donde se encontrarán alojados los archivos </w:t>
      </w:r>
      <w:proofErr w:type="spellStart"/>
      <w:r>
        <w:rPr>
          <w:rFonts w:ascii="Calibri" w:hAnsi="Calibri" w:cs="Calibri"/>
          <w:i w:val="0"/>
          <w:color w:val="auto"/>
        </w:rPr>
        <w:t>pdfs</w:t>
      </w:r>
      <w:proofErr w:type="spellEnd"/>
      <w:r>
        <w:rPr>
          <w:rFonts w:ascii="Calibri" w:hAnsi="Calibri" w:cs="Calibri"/>
          <w:i w:val="0"/>
          <w:color w:val="auto"/>
        </w:rPr>
        <w:t xml:space="preserve"> de los catálogos a guardar</w:t>
      </w:r>
      <w:r w:rsidRPr="002D2A9A">
        <w:rPr>
          <w:rFonts w:ascii="Calibri" w:hAnsi="Calibri" w:cs="Calibri"/>
          <w:i w:val="0"/>
          <w:color w:val="auto"/>
        </w:rPr>
        <w:t>.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Por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ejemplo: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</w:p>
    <w:p w:rsidR="00B049C5" w:rsidRPr="00B049C5" w:rsidRDefault="00B049C5" w:rsidP="00B049C5">
      <w:pPr>
        <w:pStyle w:val="TextoInstruccion"/>
        <w:rPr>
          <w:rFonts w:ascii="Calibri" w:hAnsi="Calibri" w:cs="Calibri"/>
          <w:i w:val="0"/>
          <w:color w:val="auto"/>
          <w:lang w:val="es-ES"/>
        </w:rPr>
      </w:pPr>
      <w:r>
        <w:rPr>
          <w:rFonts w:ascii="Calibri" w:hAnsi="Calibri" w:cs="Calibri"/>
          <w:i w:val="0"/>
          <w:color w:val="auto"/>
        </w:rPr>
        <w:tab/>
      </w:r>
      <w:r w:rsidRPr="002D2A9A">
        <w:rPr>
          <w:rFonts w:ascii="Calibri" w:hAnsi="Calibri" w:cs="Calibri"/>
          <w:i w:val="0"/>
          <w:color w:val="auto"/>
        </w:rPr>
        <w:tab/>
      </w:r>
      <w:proofErr w:type="spellStart"/>
      <w:r w:rsidRPr="00B049C5">
        <w:rPr>
          <w:rFonts w:ascii="Calibri" w:hAnsi="Calibri" w:cs="Calibri" w:hint="eastAsia"/>
          <w:i w:val="0"/>
          <w:color w:val="auto"/>
          <w:lang w:val="es-ES"/>
        </w:rPr>
        <w:t>directorio.catalogos</w:t>
      </w:r>
      <w:proofErr w:type="spellEnd"/>
      <w:r w:rsidRPr="00B049C5">
        <w:rPr>
          <w:rFonts w:ascii="Calibri" w:hAnsi="Calibri" w:cs="Calibri" w:hint="eastAsia"/>
          <w:i w:val="0"/>
          <w:color w:val="auto"/>
          <w:lang w:val="es-ES"/>
        </w:rPr>
        <w:t>=/Apps/</w:t>
      </w:r>
      <w:proofErr w:type="spellStart"/>
      <w:r w:rsidRPr="00B049C5">
        <w:rPr>
          <w:rFonts w:ascii="Calibri" w:hAnsi="Calibri" w:cs="Calibri" w:hint="eastAsia"/>
          <w:i w:val="0"/>
          <w:color w:val="auto"/>
          <w:lang w:val="es-ES"/>
        </w:rPr>
        <w:t>YanbalKiosko</w:t>
      </w:r>
      <w:proofErr w:type="spellEnd"/>
      <w:r w:rsidRPr="00B049C5">
        <w:rPr>
          <w:rFonts w:ascii="Calibri" w:hAnsi="Calibri" w:cs="Calibri" w:hint="eastAsia"/>
          <w:i w:val="0"/>
          <w:color w:val="auto"/>
          <w:lang w:val="es-ES"/>
        </w:rPr>
        <w:t>/archivos/</w:t>
      </w:r>
      <w:proofErr w:type="spellStart"/>
      <w:r w:rsidRPr="00B049C5">
        <w:rPr>
          <w:rFonts w:ascii="Calibri" w:hAnsi="Calibri" w:cs="Calibri" w:hint="eastAsia"/>
          <w:i w:val="0"/>
          <w:color w:val="auto"/>
          <w:lang w:val="es-ES"/>
        </w:rPr>
        <w:t>catalogos</w:t>
      </w:r>
      <w:proofErr w:type="spellEnd"/>
      <w:r w:rsidRPr="00B049C5">
        <w:rPr>
          <w:rFonts w:ascii="Calibri" w:hAnsi="Calibri" w:cs="Calibri" w:hint="eastAsia"/>
          <w:i w:val="0"/>
          <w:color w:val="auto"/>
          <w:lang w:val="es-ES"/>
        </w:rPr>
        <w:t>/</w:t>
      </w:r>
    </w:p>
    <w:p w:rsidR="005A6671" w:rsidRDefault="005A6671" w:rsidP="00B049C5">
      <w:pPr>
        <w:pStyle w:val="TextoInstruccion"/>
        <w:ind w:left="360"/>
        <w:rPr>
          <w:rFonts w:ascii="Calibri" w:hAnsi="Calibri" w:cs="Calibri"/>
          <w:b/>
          <w:color w:val="auto"/>
          <w:lang w:val="es-ES"/>
        </w:rPr>
      </w:pPr>
    </w:p>
    <w:p w:rsidR="00B049C5" w:rsidRPr="002D2A9A" w:rsidRDefault="00B049C5" w:rsidP="00B049C5">
      <w:pPr>
        <w:pStyle w:val="TextoInstruccion"/>
        <w:ind w:left="360"/>
        <w:rPr>
          <w:rFonts w:ascii="Calibri" w:eastAsia="Arial" w:hAnsi="Calibri" w:cs="Calibri"/>
          <w:i w:val="0"/>
          <w:color w:val="auto"/>
        </w:rPr>
      </w:pPr>
      <w:proofErr w:type="spellStart"/>
      <w:r w:rsidRPr="00B049C5">
        <w:rPr>
          <w:rFonts w:ascii="Calibri" w:hAnsi="Calibri" w:cs="Calibri" w:hint="eastAsia"/>
          <w:b/>
          <w:color w:val="auto"/>
          <w:lang w:val="es-ES"/>
        </w:rPr>
        <w:t>directorio.miniaturas</w:t>
      </w:r>
      <w:proofErr w:type="spellEnd"/>
      <w:r w:rsidRPr="002D2A9A">
        <w:rPr>
          <w:rFonts w:ascii="Calibri" w:hAnsi="Calibri" w:cs="Calibri"/>
          <w:b/>
          <w:color w:val="auto"/>
        </w:rPr>
        <w:t>:</w:t>
      </w:r>
      <w:r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actualizar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>
        <w:rPr>
          <w:rFonts w:ascii="Calibri" w:hAnsi="Calibri" w:cs="Calibri"/>
          <w:i w:val="0"/>
          <w:color w:val="auto"/>
        </w:rPr>
        <w:t>la ruta en donde se encontrarán alojados las imágenes en miniatura de los catálogos a guardar</w:t>
      </w:r>
      <w:r w:rsidRPr="002D2A9A">
        <w:rPr>
          <w:rFonts w:ascii="Calibri" w:hAnsi="Calibri" w:cs="Calibri"/>
          <w:i w:val="0"/>
          <w:color w:val="auto"/>
        </w:rPr>
        <w:t>.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Por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ejemplo: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</w:p>
    <w:p w:rsidR="00B049C5" w:rsidRDefault="00B049C5" w:rsidP="00B049C5">
      <w:pPr>
        <w:pStyle w:val="TextoInstruccion"/>
        <w:ind w:left="720" w:firstLine="720"/>
        <w:rPr>
          <w:rFonts w:ascii="Calibri" w:hAnsi="Calibri" w:cs="Calibri"/>
          <w:i w:val="0"/>
          <w:color w:val="auto"/>
          <w:lang w:val="es-ES"/>
        </w:rPr>
      </w:pPr>
      <w:proofErr w:type="spellStart"/>
      <w:r w:rsidRPr="00B049C5">
        <w:rPr>
          <w:rFonts w:ascii="Calibri" w:hAnsi="Calibri" w:cs="Calibri" w:hint="eastAsia"/>
          <w:i w:val="0"/>
          <w:color w:val="auto"/>
          <w:lang w:val="es-ES"/>
        </w:rPr>
        <w:t>directorio.miniaturas</w:t>
      </w:r>
      <w:proofErr w:type="spellEnd"/>
      <w:r w:rsidRPr="00B049C5">
        <w:rPr>
          <w:rFonts w:ascii="Calibri" w:hAnsi="Calibri" w:cs="Calibri" w:hint="eastAsia"/>
          <w:i w:val="0"/>
          <w:color w:val="auto"/>
          <w:lang w:val="es-ES"/>
        </w:rPr>
        <w:t>=/Apps/</w:t>
      </w:r>
      <w:proofErr w:type="spellStart"/>
      <w:r w:rsidRPr="00B049C5">
        <w:rPr>
          <w:rFonts w:ascii="Calibri" w:hAnsi="Calibri" w:cs="Calibri" w:hint="eastAsia"/>
          <w:i w:val="0"/>
          <w:color w:val="auto"/>
          <w:lang w:val="es-ES"/>
        </w:rPr>
        <w:t>YanbalKiosko</w:t>
      </w:r>
      <w:proofErr w:type="spellEnd"/>
      <w:r w:rsidRPr="00B049C5">
        <w:rPr>
          <w:rFonts w:ascii="Calibri" w:hAnsi="Calibri" w:cs="Calibri" w:hint="eastAsia"/>
          <w:i w:val="0"/>
          <w:color w:val="auto"/>
          <w:lang w:val="es-ES"/>
        </w:rPr>
        <w:t>/archivos/miniaturas/</w:t>
      </w:r>
    </w:p>
    <w:p w:rsidR="00B049C5" w:rsidRPr="0028488F" w:rsidRDefault="00B049C5" w:rsidP="00B049C5">
      <w:pPr>
        <w:pStyle w:val="TextoInstruccion"/>
        <w:rPr>
          <w:rFonts w:ascii="Calibri" w:hAnsi="Calibri" w:cs="Calibri"/>
          <w:i w:val="0"/>
          <w:color w:val="auto"/>
          <w:lang w:val="es-ES"/>
        </w:rPr>
      </w:pPr>
    </w:p>
    <w:p w:rsidR="00B66E4F" w:rsidRDefault="00B66E4F" w:rsidP="00E47779">
      <w:pPr>
        <w:pStyle w:val="Heading1"/>
        <w:numPr>
          <w:ilvl w:val="1"/>
          <w:numId w:val="8"/>
        </w:numPr>
        <w:tabs>
          <w:tab w:val="left" w:pos="567"/>
        </w:tabs>
        <w:ind w:left="426"/>
        <w:rPr>
          <w:rFonts w:ascii="Calibri" w:hAnsi="Calibri" w:cs="Calibri"/>
          <w:sz w:val="28"/>
        </w:rPr>
      </w:pPr>
      <w:bookmarkStart w:id="19" w:name="_Toc342493541"/>
      <w:r w:rsidRPr="00512FD1">
        <w:rPr>
          <w:rFonts w:ascii="Calibri" w:hAnsi="Calibri" w:cs="Calibri"/>
          <w:sz w:val="28"/>
        </w:rPr>
        <w:t xml:space="preserve">Configuración del </w:t>
      </w:r>
      <w:proofErr w:type="spellStart"/>
      <w:r w:rsidRPr="00512FD1">
        <w:rPr>
          <w:rFonts w:ascii="Calibri" w:hAnsi="Calibri" w:cs="Calibri"/>
          <w:sz w:val="28"/>
        </w:rPr>
        <w:t>DataSource</w:t>
      </w:r>
      <w:proofErr w:type="spellEnd"/>
      <w:r w:rsidRPr="00512FD1">
        <w:rPr>
          <w:rFonts w:ascii="Calibri" w:hAnsi="Calibri" w:cs="Calibri"/>
          <w:sz w:val="28"/>
        </w:rPr>
        <w:t xml:space="preserve"> en el WAS</w:t>
      </w:r>
      <w:bookmarkEnd w:id="19"/>
    </w:p>
    <w:p w:rsidR="00B66E4F" w:rsidRPr="0012070A" w:rsidRDefault="00B66E4F">
      <w:pPr>
        <w:rPr>
          <w:rFonts w:ascii="Calibri" w:hAnsi="Calibri" w:cs="Calibri"/>
          <w:lang w:val="es-PE"/>
        </w:rPr>
      </w:pPr>
    </w:p>
    <w:p w:rsidR="004B632A" w:rsidRDefault="004B632A" w:rsidP="004B632A">
      <w:pPr>
        <w:pStyle w:val="Heading1"/>
        <w:numPr>
          <w:ilvl w:val="2"/>
          <w:numId w:val="8"/>
        </w:numPr>
        <w:ind w:left="426" w:hanging="425"/>
        <w:rPr>
          <w:rFonts w:ascii="Calibri" w:hAnsi="Calibri" w:cs="Calibri"/>
          <w:sz w:val="24"/>
        </w:rPr>
      </w:pPr>
      <w:bookmarkStart w:id="20" w:name="_Toc342493542"/>
      <w:r w:rsidRPr="00512FD1">
        <w:rPr>
          <w:rFonts w:ascii="Calibri" w:hAnsi="Calibri" w:cs="Calibri"/>
          <w:sz w:val="24"/>
        </w:rPr>
        <w:t>Crear usuario J2C</w:t>
      </w:r>
      <w:bookmarkEnd w:id="20"/>
    </w:p>
    <w:p w:rsidR="004B632A" w:rsidRDefault="004B632A" w:rsidP="004B632A">
      <w:pPr>
        <w:rPr>
          <w:rFonts w:hint="eastAsia"/>
          <w:lang w:val="es-PE"/>
        </w:rPr>
      </w:pPr>
    </w:p>
    <w:p w:rsidR="005757B6" w:rsidRPr="005757B6" w:rsidRDefault="005757B6" w:rsidP="005757B6">
      <w:pPr>
        <w:pStyle w:val="TextoInstruccion"/>
        <w:numPr>
          <w:ilvl w:val="0"/>
          <w:numId w:val="13"/>
        </w:numPr>
        <w:ind w:hanging="720"/>
        <w:rPr>
          <w:rFonts w:ascii="Calibri" w:hAnsi="Calibri" w:cs="Calibri"/>
          <w:i w:val="0"/>
          <w:color w:val="auto"/>
        </w:rPr>
      </w:pPr>
      <w:r>
        <w:rPr>
          <w:rFonts w:ascii="Calibri" w:hAnsi="Calibri" w:cs="Calibri"/>
          <w:i w:val="0"/>
          <w:color w:val="auto"/>
        </w:rPr>
        <w:t>Ir a la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consola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administración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 w:rsidRPr="002D2A9A">
        <w:rPr>
          <w:rFonts w:ascii="Calibri" w:hAnsi="Calibri" w:cs="Calibri"/>
          <w:i w:val="0"/>
          <w:color w:val="auto"/>
        </w:rPr>
        <w:t>de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proofErr w:type="spellStart"/>
      <w:r w:rsidRPr="002D2A9A">
        <w:rPr>
          <w:rFonts w:ascii="Calibri" w:hAnsi="Calibri" w:cs="Calibri"/>
          <w:i w:val="0"/>
          <w:color w:val="auto"/>
        </w:rPr>
        <w:t>WebSphere</w:t>
      </w:r>
      <w:proofErr w:type="spellEnd"/>
      <w:r w:rsidRPr="002D2A9A">
        <w:rPr>
          <w:rFonts w:ascii="Calibri" w:hAnsi="Calibri" w:cs="Calibri"/>
          <w:i w:val="0"/>
          <w:color w:val="auto"/>
        </w:rPr>
        <w:t>,</w:t>
      </w:r>
      <w:r w:rsidRPr="002D2A9A">
        <w:rPr>
          <w:rFonts w:ascii="Calibri" w:eastAsia="Arial" w:hAnsi="Calibri" w:cs="Calibri"/>
          <w:i w:val="0"/>
          <w:color w:val="auto"/>
        </w:rPr>
        <w:t xml:space="preserve"> </w:t>
      </w:r>
      <w:r>
        <w:rPr>
          <w:rFonts w:ascii="Calibri" w:hAnsi="Calibri" w:cs="Calibri"/>
          <w:i w:val="0"/>
          <w:color w:val="auto"/>
        </w:rPr>
        <w:t>y seleccionar</w:t>
      </w:r>
      <w:r w:rsidRPr="00C70D35">
        <w:rPr>
          <w:rFonts w:ascii="Calibri" w:eastAsia="Arial" w:hAnsi="Calibri" w:cs="Calibri"/>
          <w:i w:val="0"/>
          <w:color w:val="auto"/>
        </w:rPr>
        <w:t xml:space="preserve"> </w:t>
      </w:r>
      <w:r>
        <w:rPr>
          <w:rFonts w:ascii="Calibri" w:eastAsia="Arial" w:hAnsi="Calibri" w:cs="Calibri"/>
          <w:b/>
          <w:color w:val="auto"/>
        </w:rPr>
        <w:t>Security</w:t>
      </w:r>
      <w:r w:rsidRPr="002E6AB3">
        <w:rPr>
          <w:rFonts w:ascii="Calibri" w:eastAsia="Arial" w:hAnsi="Calibri" w:cs="Calibri"/>
          <w:b/>
          <w:color w:val="auto"/>
        </w:rPr>
        <w:t xml:space="preserve"> &gt; </w:t>
      </w:r>
      <w:r>
        <w:rPr>
          <w:rFonts w:ascii="Calibri" w:eastAsia="Arial" w:hAnsi="Calibri" w:cs="Calibri"/>
          <w:b/>
          <w:color w:val="auto"/>
        </w:rPr>
        <w:t>Global Security</w:t>
      </w:r>
      <w:r w:rsidRPr="00C70D35">
        <w:rPr>
          <w:rFonts w:ascii="Calibri" w:hAnsi="Calibri" w:cs="Calibri"/>
          <w:b/>
          <w:color w:val="auto"/>
        </w:rPr>
        <w:t xml:space="preserve"> &gt;</w:t>
      </w:r>
      <w:r w:rsidRPr="00C70D35">
        <w:rPr>
          <w:rFonts w:ascii="Calibri" w:hAnsi="Calibri" w:cs="Calibri"/>
          <w:b/>
          <w:color w:val="auto"/>
        </w:rPr>
        <w:softHyphen/>
      </w:r>
      <w:r w:rsidRPr="00C70D35">
        <w:rPr>
          <w:rFonts w:ascii="Calibri" w:eastAsia="Arial" w:hAnsi="Calibri" w:cs="Calibri"/>
          <w:b/>
          <w:color w:val="auto"/>
        </w:rPr>
        <w:t xml:space="preserve"> </w:t>
      </w:r>
      <w:r w:rsidRPr="00C70D35">
        <w:rPr>
          <w:rFonts w:ascii="Calibri" w:hAnsi="Calibri" w:cs="Calibri"/>
          <w:b/>
          <w:color w:val="auto"/>
        </w:rPr>
        <w:t>J2C</w:t>
      </w:r>
      <w:r w:rsidRPr="00C70D35">
        <w:rPr>
          <w:rFonts w:ascii="Calibri" w:eastAsia="Arial" w:hAnsi="Calibri" w:cs="Calibri"/>
          <w:b/>
          <w:color w:val="auto"/>
        </w:rPr>
        <w:t xml:space="preserve"> </w:t>
      </w:r>
      <w:proofErr w:type="spellStart"/>
      <w:r w:rsidRPr="00C70D35">
        <w:rPr>
          <w:rFonts w:ascii="Calibri" w:hAnsi="Calibri" w:cs="Calibri"/>
          <w:b/>
          <w:color w:val="auto"/>
        </w:rPr>
        <w:t>authenticacion</w:t>
      </w:r>
      <w:proofErr w:type="spellEnd"/>
      <w:r w:rsidRPr="00C70D35">
        <w:rPr>
          <w:rFonts w:ascii="Calibri" w:eastAsia="Arial" w:hAnsi="Calibri" w:cs="Calibri"/>
          <w:b/>
          <w:color w:val="auto"/>
        </w:rPr>
        <w:t xml:space="preserve"> </w:t>
      </w:r>
      <w:r w:rsidRPr="00C70D35">
        <w:rPr>
          <w:rFonts w:ascii="Calibri" w:hAnsi="Calibri" w:cs="Calibri"/>
          <w:b/>
          <w:color w:val="auto"/>
        </w:rPr>
        <w:t>data</w:t>
      </w:r>
    </w:p>
    <w:p w:rsidR="005757B6" w:rsidRDefault="005757B6" w:rsidP="004B632A">
      <w:pPr>
        <w:pStyle w:val="TextoInstruccion"/>
      </w:pPr>
    </w:p>
    <w:p w:rsidR="004B632A" w:rsidRDefault="005757B6" w:rsidP="004B632A">
      <w:pPr>
        <w:pStyle w:val="TextoInstruccion"/>
      </w:pPr>
      <w:r>
        <w:rPr>
          <w:noProof/>
          <w:lang w:eastAsia="es-PE"/>
        </w:rPr>
        <w:drawing>
          <wp:inline distT="0" distB="0" distL="0" distR="0" wp14:anchorId="43E4DC31" wp14:editId="20CCC4F6">
            <wp:extent cx="5612130" cy="2494280"/>
            <wp:effectExtent l="0" t="0" r="762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B6" w:rsidRDefault="005757B6" w:rsidP="004B632A">
      <w:pPr>
        <w:pStyle w:val="TextoInstruccion"/>
      </w:pPr>
    </w:p>
    <w:p w:rsidR="005A6671" w:rsidRDefault="005A6671">
      <w:pPr>
        <w:suppressAutoHyphens w:val="0"/>
        <w:spacing w:before="0" w:after="0" w:line="240" w:lineRule="auto"/>
        <w:rPr>
          <w:rFonts w:asciiTheme="minorHAnsi" w:hAnsiTheme="minorHAnsi" w:cs="Arial"/>
          <w:sz w:val="20"/>
          <w:lang w:val="es-PE"/>
        </w:rPr>
      </w:pPr>
      <w:r>
        <w:rPr>
          <w:rFonts w:asciiTheme="minorHAnsi" w:hAnsiTheme="minorHAnsi"/>
          <w:i/>
        </w:rPr>
        <w:br w:type="page"/>
      </w:r>
    </w:p>
    <w:p w:rsidR="005757B6" w:rsidRDefault="005757B6" w:rsidP="005757B6">
      <w:pPr>
        <w:pStyle w:val="TextoInstruccion"/>
        <w:rPr>
          <w:rFonts w:asciiTheme="minorHAnsi" w:hAnsiTheme="minorHAnsi"/>
          <w:i w:val="0"/>
          <w:color w:val="auto"/>
        </w:rPr>
      </w:pPr>
      <w:r w:rsidRPr="001D4115">
        <w:rPr>
          <w:rFonts w:asciiTheme="minorHAnsi" w:hAnsiTheme="minorHAnsi"/>
          <w:i w:val="0"/>
          <w:color w:val="auto"/>
        </w:rPr>
        <w:lastRenderedPageBreak/>
        <w:t>Se muestra la siguiente pantalla:</w:t>
      </w:r>
    </w:p>
    <w:p w:rsidR="005A6671" w:rsidRPr="001D4115" w:rsidRDefault="005A6671" w:rsidP="005757B6">
      <w:pPr>
        <w:pStyle w:val="TextoInstruccion"/>
        <w:rPr>
          <w:rFonts w:asciiTheme="minorHAnsi" w:hAnsiTheme="minorHAnsi"/>
          <w:i w:val="0"/>
          <w:color w:val="auto"/>
        </w:rPr>
      </w:pPr>
    </w:p>
    <w:p w:rsidR="005D2165" w:rsidRPr="005757B6" w:rsidRDefault="005757B6" w:rsidP="005757B6">
      <w:pPr>
        <w:suppressAutoHyphens w:val="0"/>
        <w:spacing w:before="0" w:after="0" w:line="240" w:lineRule="auto"/>
        <w:rPr>
          <w:rFonts w:asciiTheme="minorHAnsi" w:hAnsiTheme="minorHAnsi" w:cs="Arial"/>
          <w:sz w:val="20"/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5367DB80" wp14:editId="6D64EB7A">
            <wp:extent cx="5612130" cy="2494280"/>
            <wp:effectExtent l="0" t="0" r="762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165" w:rsidRDefault="005D2165" w:rsidP="004B632A">
      <w:pPr>
        <w:pStyle w:val="TextoInstruccion"/>
        <w:rPr>
          <w:rFonts w:asciiTheme="minorHAnsi" w:hAnsiTheme="minorHAnsi"/>
          <w:i w:val="0"/>
          <w:color w:val="auto"/>
        </w:rPr>
      </w:pPr>
    </w:p>
    <w:p w:rsidR="005757B6" w:rsidRDefault="005757B6" w:rsidP="004B632A">
      <w:pPr>
        <w:pStyle w:val="TextoInstruccion"/>
        <w:rPr>
          <w:rFonts w:asciiTheme="minorHAnsi" w:hAnsiTheme="minorHAnsi"/>
          <w:i w:val="0"/>
          <w:color w:val="auto"/>
        </w:rPr>
      </w:pPr>
    </w:p>
    <w:p w:rsidR="005757B6" w:rsidRDefault="005757B6" w:rsidP="005757B6">
      <w:pPr>
        <w:pStyle w:val="ListParagraph"/>
        <w:numPr>
          <w:ilvl w:val="0"/>
          <w:numId w:val="13"/>
        </w:numPr>
        <w:ind w:hanging="720"/>
        <w:rPr>
          <w:rFonts w:ascii="Calibri" w:hAnsi="Calibri" w:cs="Calibri"/>
          <w:sz w:val="20"/>
          <w:lang w:val="es-PE"/>
        </w:rPr>
      </w:pPr>
      <w:r>
        <w:rPr>
          <w:rFonts w:ascii="Calibri" w:hAnsi="Calibri" w:cs="Calibri"/>
          <w:sz w:val="20"/>
          <w:lang w:val="es-PE"/>
        </w:rPr>
        <w:t>Pulsar</w:t>
      </w:r>
      <w:r w:rsidRPr="00C70D35">
        <w:rPr>
          <w:rFonts w:ascii="Calibri" w:eastAsia="Arial" w:hAnsi="Calibri" w:cs="Calibri"/>
          <w:sz w:val="20"/>
          <w:lang w:val="es-PE"/>
        </w:rPr>
        <w:t xml:space="preserve"> </w:t>
      </w:r>
      <w:r w:rsidRPr="00C70D35">
        <w:rPr>
          <w:rFonts w:ascii="Calibri" w:hAnsi="Calibri" w:cs="Calibri"/>
          <w:sz w:val="20"/>
          <w:lang w:val="es-PE"/>
        </w:rPr>
        <w:t>el</w:t>
      </w:r>
      <w:r w:rsidRPr="00C70D35">
        <w:rPr>
          <w:rFonts w:ascii="Calibri" w:eastAsia="Arial" w:hAnsi="Calibri" w:cs="Calibri"/>
          <w:sz w:val="20"/>
          <w:lang w:val="es-PE"/>
        </w:rPr>
        <w:t xml:space="preserve"> </w:t>
      </w:r>
      <w:r w:rsidRPr="00C70D35">
        <w:rPr>
          <w:rFonts w:ascii="Calibri" w:hAnsi="Calibri" w:cs="Calibri"/>
          <w:sz w:val="20"/>
          <w:lang w:val="es-PE"/>
        </w:rPr>
        <w:t>botón</w:t>
      </w:r>
      <w:r w:rsidRPr="00C70D35">
        <w:rPr>
          <w:rFonts w:ascii="Calibri" w:eastAsia="Arial" w:hAnsi="Calibri" w:cs="Calibri"/>
          <w:sz w:val="20"/>
          <w:lang w:val="es-PE"/>
        </w:rPr>
        <w:t xml:space="preserve"> </w:t>
      </w:r>
      <w:r w:rsidRPr="00C70D35">
        <w:rPr>
          <w:rFonts w:ascii="Calibri" w:hAnsi="Calibri" w:cs="Calibri"/>
          <w:b/>
          <w:i/>
          <w:sz w:val="20"/>
          <w:lang w:val="es-PE"/>
        </w:rPr>
        <w:t>new</w:t>
      </w:r>
      <w:r w:rsidRPr="00C70D35">
        <w:rPr>
          <w:rFonts w:ascii="Calibri" w:hAnsi="Calibri" w:cs="Calibri"/>
          <w:sz w:val="20"/>
          <w:lang w:val="es-PE"/>
        </w:rPr>
        <w:t>.</w:t>
      </w:r>
      <w:r w:rsidRPr="00C70D35">
        <w:rPr>
          <w:rFonts w:ascii="Calibri" w:eastAsia="Arial" w:hAnsi="Calibri" w:cs="Calibri"/>
          <w:sz w:val="20"/>
          <w:lang w:val="es-PE"/>
        </w:rPr>
        <w:t xml:space="preserve"> </w:t>
      </w:r>
      <w:r w:rsidRPr="00C70D35">
        <w:rPr>
          <w:rFonts w:ascii="Calibri" w:hAnsi="Calibri" w:cs="Calibri"/>
          <w:sz w:val="20"/>
          <w:lang w:val="es-PE"/>
        </w:rPr>
        <w:t>Se</w:t>
      </w:r>
      <w:r w:rsidRPr="00C70D35">
        <w:rPr>
          <w:rFonts w:ascii="Calibri" w:eastAsia="Arial" w:hAnsi="Calibri" w:cs="Calibri"/>
          <w:sz w:val="20"/>
          <w:lang w:val="es-PE"/>
        </w:rPr>
        <w:t xml:space="preserve"> </w:t>
      </w:r>
      <w:r w:rsidRPr="00C70D35">
        <w:rPr>
          <w:rFonts w:ascii="Calibri" w:hAnsi="Calibri" w:cs="Calibri"/>
          <w:sz w:val="20"/>
          <w:lang w:val="es-PE"/>
        </w:rPr>
        <w:t>mostrará</w:t>
      </w:r>
      <w:r w:rsidRPr="00C70D35">
        <w:rPr>
          <w:rFonts w:ascii="Calibri" w:eastAsia="Arial" w:hAnsi="Calibri" w:cs="Calibri"/>
          <w:sz w:val="20"/>
          <w:lang w:val="es-PE"/>
        </w:rPr>
        <w:t xml:space="preserve"> </w:t>
      </w:r>
      <w:r w:rsidRPr="00C70D35">
        <w:rPr>
          <w:rFonts w:ascii="Calibri" w:hAnsi="Calibri" w:cs="Calibri"/>
          <w:sz w:val="20"/>
          <w:lang w:val="es-PE"/>
        </w:rPr>
        <w:t>la</w:t>
      </w:r>
      <w:r w:rsidRPr="00C70D35">
        <w:rPr>
          <w:rFonts w:ascii="Calibri" w:eastAsia="Arial" w:hAnsi="Calibri" w:cs="Calibri"/>
          <w:sz w:val="20"/>
          <w:lang w:val="es-PE"/>
        </w:rPr>
        <w:t xml:space="preserve"> </w:t>
      </w:r>
      <w:r w:rsidRPr="00C70D35">
        <w:rPr>
          <w:rFonts w:ascii="Calibri" w:hAnsi="Calibri" w:cs="Calibri"/>
          <w:sz w:val="20"/>
          <w:lang w:val="es-PE"/>
        </w:rPr>
        <w:t>siguiente</w:t>
      </w:r>
      <w:r w:rsidRPr="00C70D35">
        <w:rPr>
          <w:rFonts w:ascii="Calibri" w:eastAsia="Arial" w:hAnsi="Calibri" w:cs="Calibri"/>
          <w:sz w:val="20"/>
          <w:lang w:val="es-PE"/>
        </w:rPr>
        <w:t xml:space="preserve"> </w:t>
      </w:r>
      <w:r w:rsidRPr="00C70D35">
        <w:rPr>
          <w:rFonts w:ascii="Calibri" w:hAnsi="Calibri" w:cs="Calibri"/>
          <w:sz w:val="20"/>
          <w:lang w:val="es-PE"/>
        </w:rPr>
        <w:t>pantalla</w:t>
      </w:r>
      <w:r>
        <w:rPr>
          <w:rFonts w:ascii="Calibri" w:eastAsia="Arial" w:hAnsi="Calibri" w:cs="Calibri"/>
          <w:sz w:val="20"/>
          <w:lang w:val="es-PE"/>
        </w:rPr>
        <w:t>. Ingresar</w:t>
      </w:r>
      <w:r w:rsidRPr="00C70D35">
        <w:rPr>
          <w:rFonts w:ascii="Calibri" w:eastAsia="Arial" w:hAnsi="Calibri" w:cs="Calibri"/>
          <w:sz w:val="20"/>
          <w:lang w:val="es-PE"/>
        </w:rPr>
        <w:t xml:space="preserve"> </w:t>
      </w:r>
      <w:r w:rsidRPr="00C70D35">
        <w:rPr>
          <w:rFonts w:ascii="Calibri" w:hAnsi="Calibri" w:cs="Calibri"/>
          <w:sz w:val="20"/>
          <w:lang w:val="es-PE"/>
        </w:rPr>
        <w:t>los</w:t>
      </w:r>
      <w:r w:rsidRPr="00C70D35">
        <w:rPr>
          <w:rFonts w:ascii="Calibri" w:eastAsia="Arial" w:hAnsi="Calibri" w:cs="Calibri"/>
          <w:sz w:val="20"/>
          <w:lang w:val="es-PE"/>
        </w:rPr>
        <w:t xml:space="preserve"> </w:t>
      </w:r>
      <w:r w:rsidRPr="00C70D35">
        <w:rPr>
          <w:rFonts w:ascii="Calibri" w:hAnsi="Calibri" w:cs="Calibri"/>
          <w:sz w:val="20"/>
          <w:lang w:val="es-PE"/>
        </w:rPr>
        <w:t>datos</w:t>
      </w:r>
      <w:r w:rsidRPr="00C70D35">
        <w:rPr>
          <w:rFonts w:ascii="Calibri" w:eastAsia="Arial" w:hAnsi="Calibri" w:cs="Calibri"/>
          <w:sz w:val="20"/>
          <w:lang w:val="es-PE"/>
        </w:rPr>
        <w:t xml:space="preserve"> </w:t>
      </w:r>
      <w:r w:rsidRPr="00C70D35">
        <w:rPr>
          <w:rFonts w:ascii="Calibri" w:hAnsi="Calibri" w:cs="Calibri"/>
          <w:sz w:val="20"/>
          <w:lang w:val="es-PE"/>
        </w:rPr>
        <w:t>necesarios:</w:t>
      </w:r>
    </w:p>
    <w:p w:rsidR="005757B6" w:rsidRPr="005757B6" w:rsidRDefault="005757B6" w:rsidP="005757B6">
      <w:pPr>
        <w:rPr>
          <w:rFonts w:ascii="Calibri" w:hAnsi="Calibri" w:cs="Calibri"/>
          <w:sz w:val="20"/>
          <w:lang w:val="es-PE"/>
        </w:rPr>
      </w:pPr>
    </w:p>
    <w:p w:rsidR="0012070A" w:rsidRPr="005D2165" w:rsidRDefault="005757B6" w:rsidP="005A6671">
      <w:pPr>
        <w:pStyle w:val="TextoInstruccion"/>
        <w:rPr>
          <w:rFonts w:ascii="Calibri" w:hAnsi="Calibri" w:cs="Calibri"/>
          <w:i w:val="0"/>
          <w:color w:val="auto"/>
          <w:lang w:val="en-US"/>
        </w:rPr>
      </w:pPr>
      <w:r>
        <w:rPr>
          <w:noProof/>
          <w:lang w:eastAsia="es-PE"/>
        </w:rPr>
        <w:drawing>
          <wp:inline distT="0" distB="0" distL="0" distR="0" wp14:anchorId="178B5F15" wp14:editId="364CEB4C">
            <wp:extent cx="5612130" cy="240093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32A" w:rsidRPr="00512FD1" w:rsidRDefault="004B632A" w:rsidP="004B632A">
      <w:pPr>
        <w:rPr>
          <w:rFonts w:ascii="Calibri" w:hAnsi="Calibri" w:cs="Calibri"/>
          <w:sz w:val="20"/>
          <w:lang w:val="es-PE"/>
        </w:rPr>
      </w:pPr>
      <w:r w:rsidRPr="00512FD1">
        <w:rPr>
          <w:rFonts w:ascii="Calibri" w:hAnsi="Calibri" w:cs="Calibri"/>
          <w:sz w:val="20"/>
          <w:lang w:val="es-PE"/>
        </w:rPr>
        <w:t>Datos</w:t>
      </w:r>
      <w:r w:rsidRPr="00512FD1">
        <w:rPr>
          <w:rFonts w:ascii="Calibri" w:eastAsia="Arial" w:hAnsi="Calibri" w:cs="Calibri"/>
          <w:sz w:val="20"/>
          <w:lang w:val="es-PE"/>
        </w:rPr>
        <w:t xml:space="preserve"> </w:t>
      </w:r>
      <w:r w:rsidRPr="00512FD1">
        <w:rPr>
          <w:rFonts w:ascii="Calibri" w:hAnsi="Calibri" w:cs="Calibri"/>
          <w:sz w:val="20"/>
          <w:lang w:val="es-PE"/>
        </w:rPr>
        <w:t>necesarios.</w:t>
      </w:r>
    </w:p>
    <w:p w:rsidR="004B632A" w:rsidRPr="00512FD1" w:rsidRDefault="004B632A" w:rsidP="004B632A">
      <w:pPr>
        <w:pStyle w:val="western"/>
        <w:numPr>
          <w:ilvl w:val="0"/>
          <w:numId w:val="4"/>
        </w:numPr>
        <w:spacing w:after="0"/>
        <w:rPr>
          <w:rFonts w:ascii="Calibri" w:hAnsi="Calibri" w:cs="Calibri"/>
          <w:sz w:val="20"/>
          <w:szCs w:val="20"/>
          <w:lang w:val="es-PE"/>
        </w:rPr>
      </w:pPr>
      <w:r w:rsidRPr="00512FD1">
        <w:rPr>
          <w:rFonts w:ascii="Calibri" w:eastAsia="MS Mincho" w:hAnsi="Calibri" w:cs="Calibri"/>
          <w:sz w:val="20"/>
          <w:szCs w:val="20"/>
          <w:lang w:val="es-PE"/>
        </w:rPr>
        <w:t>Alias:</w:t>
      </w:r>
      <w:r w:rsidRPr="00512FD1">
        <w:rPr>
          <w:rFonts w:ascii="Calibri" w:eastAsia="Arial" w:hAnsi="Calibri" w:cs="Calibri"/>
          <w:sz w:val="20"/>
          <w:szCs w:val="20"/>
          <w:lang w:val="es-PE"/>
        </w:rPr>
        <w:t xml:space="preserve"> </w:t>
      </w:r>
      <w:r w:rsidRPr="00512FD1">
        <w:rPr>
          <w:rFonts w:ascii="Calibri" w:hAnsi="Calibri" w:cs="Calibri"/>
          <w:sz w:val="20"/>
          <w:szCs w:val="20"/>
          <w:lang w:val="es-PE"/>
        </w:rPr>
        <w:t>es</w:t>
      </w:r>
      <w:r w:rsidRPr="00512FD1">
        <w:rPr>
          <w:rFonts w:ascii="Calibri" w:eastAsia="Arial" w:hAnsi="Calibri" w:cs="Calibri"/>
          <w:sz w:val="20"/>
          <w:szCs w:val="20"/>
          <w:lang w:val="es-PE"/>
        </w:rPr>
        <w:t xml:space="preserve"> </w:t>
      </w:r>
      <w:r w:rsidRPr="00512FD1">
        <w:rPr>
          <w:rFonts w:ascii="Calibri" w:hAnsi="Calibri" w:cs="Calibri"/>
          <w:sz w:val="20"/>
          <w:szCs w:val="20"/>
          <w:lang w:val="es-PE"/>
        </w:rPr>
        <w:t>el</w:t>
      </w:r>
      <w:r w:rsidRPr="00512FD1">
        <w:rPr>
          <w:rFonts w:ascii="Calibri" w:eastAsia="Arial" w:hAnsi="Calibri" w:cs="Calibri"/>
          <w:sz w:val="20"/>
          <w:szCs w:val="20"/>
          <w:lang w:val="es-PE"/>
        </w:rPr>
        <w:t xml:space="preserve"> </w:t>
      </w:r>
      <w:r w:rsidRPr="00512FD1">
        <w:rPr>
          <w:rFonts w:ascii="Calibri" w:hAnsi="Calibri" w:cs="Calibri"/>
          <w:sz w:val="20"/>
          <w:szCs w:val="20"/>
          <w:lang w:val="es-PE"/>
        </w:rPr>
        <w:t>nombre</w:t>
      </w:r>
      <w:r w:rsidRPr="00512FD1">
        <w:rPr>
          <w:rFonts w:ascii="Calibri" w:eastAsia="Arial" w:hAnsi="Calibri" w:cs="Calibri"/>
          <w:sz w:val="20"/>
          <w:szCs w:val="20"/>
          <w:lang w:val="es-PE"/>
        </w:rPr>
        <w:t xml:space="preserve"> </w:t>
      </w:r>
      <w:r w:rsidRPr="00512FD1">
        <w:rPr>
          <w:rFonts w:ascii="Calibri" w:hAnsi="Calibri" w:cs="Calibri"/>
          <w:sz w:val="20"/>
          <w:szCs w:val="20"/>
          <w:lang w:val="es-PE"/>
        </w:rPr>
        <w:t>que</w:t>
      </w:r>
      <w:r w:rsidRPr="00512FD1">
        <w:rPr>
          <w:rFonts w:ascii="Calibri" w:eastAsia="Arial" w:hAnsi="Calibri" w:cs="Calibri"/>
          <w:sz w:val="20"/>
          <w:szCs w:val="20"/>
          <w:lang w:val="es-PE"/>
        </w:rPr>
        <w:t xml:space="preserve"> </w:t>
      </w:r>
      <w:r w:rsidRPr="00512FD1">
        <w:rPr>
          <w:rFonts w:ascii="Calibri" w:hAnsi="Calibri" w:cs="Calibri"/>
          <w:sz w:val="20"/>
          <w:szCs w:val="20"/>
          <w:lang w:val="es-PE"/>
        </w:rPr>
        <w:t>se</w:t>
      </w:r>
      <w:r w:rsidRPr="00512FD1">
        <w:rPr>
          <w:rFonts w:ascii="Calibri" w:eastAsia="Arial" w:hAnsi="Calibri" w:cs="Calibri"/>
          <w:sz w:val="20"/>
          <w:szCs w:val="20"/>
          <w:lang w:val="es-PE"/>
        </w:rPr>
        <w:t xml:space="preserve"> </w:t>
      </w:r>
      <w:r w:rsidRPr="00512FD1">
        <w:rPr>
          <w:rFonts w:ascii="Calibri" w:hAnsi="Calibri" w:cs="Calibri"/>
          <w:sz w:val="20"/>
          <w:szCs w:val="20"/>
          <w:lang w:val="es-PE"/>
        </w:rPr>
        <w:t>le</w:t>
      </w:r>
      <w:r w:rsidRPr="00512FD1">
        <w:rPr>
          <w:rFonts w:ascii="Calibri" w:eastAsia="Arial" w:hAnsi="Calibri" w:cs="Calibri"/>
          <w:sz w:val="20"/>
          <w:szCs w:val="20"/>
          <w:lang w:val="es-PE"/>
        </w:rPr>
        <w:t xml:space="preserve"> </w:t>
      </w:r>
      <w:r w:rsidRPr="00512FD1">
        <w:rPr>
          <w:rFonts w:ascii="Calibri" w:hAnsi="Calibri" w:cs="Calibri"/>
          <w:sz w:val="20"/>
          <w:szCs w:val="20"/>
          <w:lang w:val="es-PE"/>
        </w:rPr>
        <w:t>da</w:t>
      </w:r>
      <w:r w:rsidRPr="00512FD1">
        <w:rPr>
          <w:rFonts w:ascii="Calibri" w:eastAsia="Arial" w:hAnsi="Calibri" w:cs="Calibri"/>
          <w:sz w:val="20"/>
          <w:szCs w:val="20"/>
          <w:lang w:val="es-PE"/>
        </w:rPr>
        <w:t xml:space="preserve"> </w:t>
      </w:r>
      <w:r w:rsidRPr="00512FD1">
        <w:rPr>
          <w:rFonts w:ascii="Calibri" w:hAnsi="Calibri" w:cs="Calibri"/>
          <w:sz w:val="20"/>
          <w:szCs w:val="20"/>
          <w:lang w:val="es-PE"/>
        </w:rPr>
        <w:t>al</w:t>
      </w:r>
      <w:r w:rsidRPr="00512FD1">
        <w:rPr>
          <w:rFonts w:ascii="Calibri" w:eastAsia="Arial" w:hAnsi="Calibri" w:cs="Calibri"/>
          <w:sz w:val="20"/>
          <w:szCs w:val="20"/>
          <w:lang w:val="es-PE"/>
        </w:rPr>
        <w:t xml:space="preserve"> </w:t>
      </w:r>
      <w:r w:rsidRPr="00512FD1">
        <w:rPr>
          <w:rFonts w:ascii="Calibri" w:hAnsi="Calibri" w:cs="Calibri"/>
          <w:sz w:val="20"/>
          <w:szCs w:val="20"/>
          <w:lang w:val="es-PE"/>
        </w:rPr>
        <w:t>usuario</w:t>
      </w:r>
      <w:r w:rsidRPr="00512FD1">
        <w:rPr>
          <w:rFonts w:ascii="Calibri" w:eastAsia="Arial" w:hAnsi="Calibri" w:cs="Calibri"/>
          <w:sz w:val="20"/>
          <w:szCs w:val="20"/>
          <w:lang w:val="es-PE"/>
        </w:rPr>
        <w:t xml:space="preserve"> </w:t>
      </w:r>
      <w:r w:rsidRPr="00512FD1">
        <w:rPr>
          <w:rFonts w:ascii="Calibri" w:hAnsi="Calibri" w:cs="Calibri"/>
          <w:sz w:val="20"/>
          <w:szCs w:val="20"/>
          <w:lang w:val="es-PE"/>
        </w:rPr>
        <w:t>dentro</w:t>
      </w:r>
      <w:r w:rsidRPr="00512FD1">
        <w:rPr>
          <w:rFonts w:ascii="Calibri" w:eastAsia="Arial" w:hAnsi="Calibri" w:cs="Calibri"/>
          <w:sz w:val="20"/>
          <w:szCs w:val="20"/>
          <w:lang w:val="es-PE"/>
        </w:rPr>
        <w:t xml:space="preserve"> </w:t>
      </w:r>
      <w:r w:rsidRPr="00512FD1">
        <w:rPr>
          <w:rFonts w:ascii="Calibri" w:hAnsi="Calibri" w:cs="Calibri"/>
          <w:sz w:val="20"/>
          <w:szCs w:val="20"/>
          <w:lang w:val="es-PE"/>
        </w:rPr>
        <w:t>del</w:t>
      </w:r>
      <w:r w:rsidRPr="00512FD1">
        <w:rPr>
          <w:rFonts w:ascii="Calibri" w:eastAsia="Arial" w:hAnsi="Calibri" w:cs="Calibri"/>
          <w:sz w:val="20"/>
          <w:szCs w:val="20"/>
          <w:lang w:val="es-PE"/>
        </w:rPr>
        <w:t xml:space="preserve"> </w:t>
      </w:r>
      <w:r w:rsidRPr="00512FD1">
        <w:rPr>
          <w:rFonts w:ascii="Calibri" w:hAnsi="Calibri" w:cs="Calibri"/>
          <w:sz w:val="20"/>
          <w:szCs w:val="20"/>
          <w:lang w:val="es-PE"/>
        </w:rPr>
        <w:t>contexto</w:t>
      </w:r>
      <w:r w:rsidRPr="00512FD1">
        <w:rPr>
          <w:rFonts w:ascii="Calibri" w:eastAsia="Arial" w:hAnsi="Calibri" w:cs="Calibri"/>
          <w:sz w:val="20"/>
          <w:szCs w:val="20"/>
          <w:lang w:val="es-PE"/>
        </w:rPr>
        <w:t xml:space="preserve"> </w:t>
      </w:r>
      <w:r w:rsidRPr="00512FD1">
        <w:rPr>
          <w:rFonts w:ascii="Calibri" w:hAnsi="Calibri" w:cs="Calibri"/>
          <w:sz w:val="20"/>
          <w:szCs w:val="20"/>
          <w:lang w:val="es-PE"/>
        </w:rPr>
        <w:t>de</w:t>
      </w:r>
      <w:r w:rsidRPr="00512FD1">
        <w:rPr>
          <w:rFonts w:ascii="Calibri" w:eastAsia="Arial" w:hAnsi="Calibri" w:cs="Calibri"/>
          <w:sz w:val="20"/>
          <w:szCs w:val="20"/>
          <w:lang w:val="es-PE"/>
        </w:rPr>
        <w:t xml:space="preserve"> </w:t>
      </w:r>
      <w:proofErr w:type="spellStart"/>
      <w:r w:rsidRPr="00512FD1">
        <w:rPr>
          <w:rFonts w:ascii="Calibri" w:hAnsi="Calibri" w:cs="Calibri"/>
          <w:sz w:val="20"/>
          <w:szCs w:val="20"/>
          <w:lang w:val="es-PE"/>
        </w:rPr>
        <w:t>Web</w:t>
      </w:r>
      <w:r w:rsidRPr="00512FD1">
        <w:rPr>
          <w:rFonts w:ascii="Calibri" w:eastAsia="MS Mincho" w:hAnsi="Calibri" w:cs="Calibri"/>
          <w:sz w:val="20"/>
          <w:szCs w:val="20"/>
          <w:lang w:val="es-PE"/>
        </w:rPr>
        <w:t>Sphere</w:t>
      </w:r>
      <w:proofErr w:type="spellEnd"/>
      <w:r w:rsidRPr="00512FD1">
        <w:rPr>
          <w:rFonts w:ascii="Calibri" w:eastAsia="MS Mincho" w:hAnsi="Calibri" w:cs="Calibri"/>
          <w:sz w:val="20"/>
          <w:szCs w:val="20"/>
          <w:lang w:val="es-PE"/>
        </w:rPr>
        <w:t>.</w:t>
      </w:r>
      <w:r w:rsidRPr="00512FD1">
        <w:rPr>
          <w:rFonts w:ascii="Calibri" w:eastAsia="Arial" w:hAnsi="Calibri" w:cs="Calibri"/>
          <w:sz w:val="20"/>
          <w:szCs w:val="20"/>
          <w:lang w:val="es-PE"/>
        </w:rPr>
        <w:t xml:space="preserve"> </w:t>
      </w:r>
      <w:r w:rsidRPr="00512FD1">
        <w:rPr>
          <w:rFonts w:ascii="Calibri" w:hAnsi="Calibri" w:cs="Calibri"/>
          <w:sz w:val="20"/>
          <w:szCs w:val="20"/>
          <w:lang w:val="es-PE"/>
        </w:rPr>
        <w:t>Este</w:t>
      </w:r>
      <w:r w:rsidRPr="00512FD1">
        <w:rPr>
          <w:rFonts w:ascii="Calibri" w:eastAsia="Arial" w:hAnsi="Calibri" w:cs="Calibri"/>
          <w:sz w:val="20"/>
          <w:szCs w:val="20"/>
          <w:lang w:val="es-PE"/>
        </w:rPr>
        <w:t xml:space="preserve"> </w:t>
      </w:r>
      <w:r w:rsidRPr="00512FD1">
        <w:rPr>
          <w:rFonts w:ascii="Calibri" w:hAnsi="Calibri" w:cs="Calibri"/>
          <w:sz w:val="20"/>
          <w:szCs w:val="20"/>
          <w:lang w:val="es-PE"/>
        </w:rPr>
        <w:t>nombre</w:t>
      </w:r>
      <w:r w:rsidRPr="00512FD1">
        <w:rPr>
          <w:rFonts w:ascii="Calibri" w:eastAsia="Arial" w:hAnsi="Calibri" w:cs="Calibri"/>
          <w:sz w:val="20"/>
          <w:szCs w:val="20"/>
          <w:lang w:val="es-PE"/>
        </w:rPr>
        <w:t xml:space="preserve"> </w:t>
      </w:r>
      <w:r w:rsidRPr="00512FD1">
        <w:rPr>
          <w:rFonts w:ascii="Calibri" w:hAnsi="Calibri" w:cs="Calibri"/>
          <w:sz w:val="20"/>
          <w:szCs w:val="20"/>
          <w:lang w:val="es-PE"/>
        </w:rPr>
        <w:t>debe</w:t>
      </w:r>
      <w:r w:rsidRPr="00512FD1">
        <w:rPr>
          <w:rFonts w:ascii="Calibri" w:eastAsia="Arial" w:hAnsi="Calibri" w:cs="Calibri"/>
          <w:sz w:val="20"/>
          <w:szCs w:val="20"/>
          <w:lang w:val="es-PE"/>
        </w:rPr>
        <w:t xml:space="preserve"> </w:t>
      </w:r>
      <w:r w:rsidRPr="00512FD1">
        <w:rPr>
          <w:rFonts w:ascii="Calibri" w:hAnsi="Calibri" w:cs="Calibri"/>
          <w:sz w:val="20"/>
          <w:szCs w:val="20"/>
          <w:lang w:val="es-PE"/>
        </w:rPr>
        <w:t>ser</w:t>
      </w:r>
      <w:r w:rsidRPr="00512FD1">
        <w:rPr>
          <w:rFonts w:ascii="Calibri" w:eastAsia="Arial" w:hAnsi="Calibri" w:cs="Calibri"/>
          <w:sz w:val="20"/>
          <w:szCs w:val="20"/>
          <w:lang w:val="es-PE"/>
        </w:rPr>
        <w:t xml:space="preserve"> </w:t>
      </w:r>
      <w:r w:rsidRPr="00512FD1">
        <w:rPr>
          <w:rFonts w:ascii="Calibri" w:hAnsi="Calibri" w:cs="Calibri"/>
          <w:sz w:val="20"/>
          <w:szCs w:val="20"/>
          <w:lang w:val="es-PE"/>
        </w:rPr>
        <w:t>único</w:t>
      </w:r>
      <w:r w:rsidRPr="00512FD1">
        <w:rPr>
          <w:rFonts w:ascii="Calibri" w:eastAsia="Arial" w:hAnsi="Calibri" w:cs="Calibri"/>
          <w:sz w:val="20"/>
          <w:szCs w:val="20"/>
          <w:lang w:val="es-PE"/>
        </w:rPr>
        <w:t xml:space="preserve"> </w:t>
      </w:r>
      <w:r w:rsidRPr="00512FD1">
        <w:rPr>
          <w:rFonts w:ascii="Calibri" w:hAnsi="Calibri" w:cs="Calibri"/>
          <w:sz w:val="20"/>
          <w:szCs w:val="20"/>
          <w:lang w:val="es-PE"/>
        </w:rPr>
        <w:t>para</w:t>
      </w:r>
      <w:r w:rsidRPr="00512FD1">
        <w:rPr>
          <w:rFonts w:ascii="Calibri" w:eastAsia="Arial" w:hAnsi="Calibri" w:cs="Calibri"/>
          <w:sz w:val="20"/>
          <w:szCs w:val="20"/>
          <w:lang w:val="es-PE"/>
        </w:rPr>
        <w:t xml:space="preserve"> </w:t>
      </w:r>
      <w:r w:rsidRPr="00512FD1">
        <w:rPr>
          <w:rFonts w:ascii="Calibri" w:hAnsi="Calibri" w:cs="Calibri"/>
          <w:sz w:val="20"/>
          <w:szCs w:val="20"/>
          <w:lang w:val="es-PE"/>
        </w:rPr>
        <w:t>cada</w:t>
      </w:r>
      <w:r w:rsidRPr="00512FD1">
        <w:rPr>
          <w:rFonts w:ascii="Calibri" w:eastAsia="Arial" w:hAnsi="Calibri" w:cs="Calibri"/>
          <w:sz w:val="20"/>
          <w:szCs w:val="20"/>
          <w:lang w:val="es-PE"/>
        </w:rPr>
        <w:t xml:space="preserve"> </w:t>
      </w:r>
      <w:r w:rsidRPr="00512FD1">
        <w:rPr>
          <w:rFonts w:ascii="Calibri" w:hAnsi="Calibri" w:cs="Calibri"/>
          <w:sz w:val="20"/>
          <w:szCs w:val="20"/>
          <w:lang w:val="es-PE"/>
        </w:rPr>
        <w:t>usuario</w:t>
      </w:r>
      <w:r w:rsidRPr="00512FD1">
        <w:rPr>
          <w:rFonts w:ascii="Calibri" w:eastAsia="Arial" w:hAnsi="Calibri" w:cs="Calibri"/>
          <w:sz w:val="20"/>
          <w:szCs w:val="20"/>
          <w:lang w:val="es-PE"/>
        </w:rPr>
        <w:t xml:space="preserve"> </w:t>
      </w:r>
      <w:r w:rsidRPr="00512FD1">
        <w:rPr>
          <w:rFonts w:ascii="Calibri" w:hAnsi="Calibri" w:cs="Calibri"/>
          <w:sz w:val="20"/>
          <w:szCs w:val="20"/>
          <w:lang w:val="es-PE"/>
        </w:rPr>
        <w:t>insertado.</w:t>
      </w:r>
    </w:p>
    <w:p w:rsidR="004B632A" w:rsidRPr="00512FD1" w:rsidRDefault="002E7DDC" w:rsidP="004B632A">
      <w:pPr>
        <w:pStyle w:val="western"/>
        <w:numPr>
          <w:ilvl w:val="0"/>
          <w:numId w:val="4"/>
        </w:numPr>
        <w:spacing w:after="0"/>
        <w:rPr>
          <w:rFonts w:ascii="Calibri" w:eastAsia="MS Mincho" w:hAnsi="Calibri" w:cs="Calibri"/>
          <w:sz w:val="20"/>
          <w:szCs w:val="20"/>
          <w:lang w:val="es-PE"/>
        </w:rPr>
      </w:pPr>
      <w:proofErr w:type="spellStart"/>
      <w:r>
        <w:rPr>
          <w:rFonts w:ascii="Calibri" w:hAnsi="Calibri" w:cs="Calibri"/>
          <w:sz w:val="20"/>
          <w:szCs w:val="20"/>
          <w:lang w:val="es-PE"/>
        </w:rPr>
        <w:t>User</w:t>
      </w:r>
      <w:proofErr w:type="spellEnd"/>
      <w:r>
        <w:rPr>
          <w:rFonts w:ascii="Calibri" w:hAnsi="Calibri" w:cs="Calibri"/>
          <w:sz w:val="20"/>
          <w:szCs w:val="20"/>
          <w:lang w:val="es-PE"/>
        </w:rPr>
        <w:t xml:space="preserve"> ID</w:t>
      </w:r>
      <w:r w:rsidR="004B632A" w:rsidRPr="00512FD1">
        <w:rPr>
          <w:rFonts w:ascii="Calibri" w:hAnsi="Calibri" w:cs="Calibri"/>
          <w:sz w:val="20"/>
          <w:szCs w:val="20"/>
          <w:lang w:val="es-PE"/>
        </w:rPr>
        <w:t>:</w:t>
      </w:r>
      <w:r w:rsidR="004B632A" w:rsidRPr="00512FD1">
        <w:rPr>
          <w:rFonts w:ascii="Calibri" w:eastAsia="Arial" w:hAnsi="Calibri" w:cs="Calibri"/>
          <w:sz w:val="20"/>
          <w:szCs w:val="20"/>
          <w:lang w:val="es-PE"/>
        </w:rPr>
        <w:t xml:space="preserve"> </w:t>
      </w:r>
      <w:r w:rsidR="004B632A" w:rsidRPr="00512FD1">
        <w:rPr>
          <w:rFonts w:ascii="Calibri" w:eastAsia="MS Mincho" w:hAnsi="Calibri" w:cs="Calibri"/>
          <w:sz w:val="20"/>
          <w:szCs w:val="20"/>
          <w:lang w:val="es-PE"/>
        </w:rPr>
        <w:t>Ingresar</w:t>
      </w:r>
      <w:r w:rsidR="004B632A" w:rsidRPr="00512FD1">
        <w:rPr>
          <w:rFonts w:ascii="Calibri" w:eastAsia="Arial" w:hAnsi="Calibri" w:cs="Calibri"/>
          <w:sz w:val="20"/>
          <w:szCs w:val="20"/>
          <w:lang w:val="es-PE"/>
        </w:rPr>
        <w:t xml:space="preserve"> </w:t>
      </w:r>
      <w:r w:rsidR="004B632A" w:rsidRPr="00512FD1">
        <w:rPr>
          <w:rFonts w:ascii="Calibri" w:hAnsi="Calibri" w:cs="Calibri"/>
          <w:sz w:val="20"/>
          <w:szCs w:val="20"/>
          <w:lang w:val="es-PE"/>
        </w:rPr>
        <w:t>el</w:t>
      </w:r>
      <w:r w:rsidR="004B632A" w:rsidRPr="00512FD1">
        <w:rPr>
          <w:rFonts w:ascii="Calibri" w:eastAsia="Arial" w:hAnsi="Calibri" w:cs="Calibri"/>
          <w:sz w:val="20"/>
          <w:szCs w:val="20"/>
          <w:lang w:val="es-PE"/>
        </w:rPr>
        <w:t xml:space="preserve"> </w:t>
      </w:r>
      <w:r w:rsidR="004B632A" w:rsidRPr="00512FD1">
        <w:rPr>
          <w:rFonts w:ascii="Calibri" w:hAnsi="Calibri" w:cs="Calibri"/>
          <w:sz w:val="20"/>
          <w:szCs w:val="20"/>
          <w:lang w:val="es-PE"/>
        </w:rPr>
        <w:t>usuario</w:t>
      </w:r>
      <w:r w:rsidR="004B632A" w:rsidRPr="00512FD1">
        <w:rPr>
          <w:rFonts w:ascii="Calibri" w:eastAsia="Arial" w:hAnsi="Calibri" w:cs="Calibri"/>
          <w:sz w:val="20"/>
          <w:szCs w:val="20"/>
          <w:lang w:val="es-PE"/>
        </w:rPr>
        <w:t xml:space="preserve"> </w:t>
      </w:r>
      <w:r w:rsidR="004B632A" w:rsidRPr="00512FD1">
        <w:rPr>
          <w:rFonts w:ascii="Calibri" w:hAnsi="Calibri" w:cs="Calibri"/>
          <w:sz w:val="20"/>
          <w:szCs w:val="20"/>
          <w:lang w:val="es-PE"/>
        </w:rPr>
        <w:t>creado</w:t>
      </w:r>
      <w:r w:rsidR="004B632A" w:rsidRPr="00512FD1">
        <w:rPr>
          <w:rFonts w:ascii="Calibri" w:eastAsia="Arial" w:hAnsi="Calibri" w:cs="Calibri"/>
          <w:sz w:val="20"/>
          <w:szCs w:val="20"/>
          <w:lang w:val="es-PE"/>
        </w:rPr>
        <w:t xml:space="preserve"> </w:t>
      </w:r>
      <w:r w:rsidR="004B632A" w:rsidRPr="00512FD1">
        <w:rPr>
          <w:rFonts w:ascii="Calibri" w:hAnsi="Calibri" w:cs="Calibri"/>
          <w:sz w:val="20"/>
          <w:szCs w:val="20"/>
          <w:lang w:val="es-PE"/>
        </w:rPr>
        <w:t>(nombre</w:t>
      </w:r>
      <w:r w:rsidR="004B632A" w:rsidRPr="00512FD1">
        <w:rPr>
          <w:rFonts w:ascii="Calibri" w:eastAsia="Arial" w:hAnsi="Calibri" w:cs="Calibri"/>
          <w:sz w:val="20"/>
          <w:szCs w:val="20"/>
          <w:lang w:val="es-PE"/>
        </w:rPr>
        <w:t xml:space="preserve"> </w:t>
      </w:r>
      <w:r w:rsidR="004B632A" w:rsidRPr="00512FD1">
        <w:rPr>
          <w:rFonts w:ascii="Calibri" w:hAnsi="Calibri" w:cs="Calibri"/>
          <w:sz w:val="20"/>
          <w:szCs w:val="20"/>
          <w:lang w:val="es-PE"/>
        </w:rPr>
        <w:t>sugerido:</w:t>
      </w:r>
      <w:r w:rsidR="004B632A" w:rsidRPr="00512FD1">
        <w:rPr>
          <w:rFonts w:ascii="Calibri" w:eastAsia="Arial" w:hAnsi="Calibri" w:cs="Calibri"/>
          <w:sz w:val="20"/>
          <w:szCs w:val="20"/>
          <w:lang w:val="es-PE"/>
        </w:rPr>
        <w:t xml:space="preserve"> </w:t>
      </w:r>
      <w:proofErr w:type="spellStart"/>
      <w:r w:rsidR="004B632A" w:rsidRPr="00512FD1">
        <w:rPr>
          <w:rFonts w:ascii="Calibri" w:hAnsi="Calibri" w:cs="Calibri"/>
          <w:b/>
          <w:color w:val="1A1A1A"/>
          <w:sz w:val="20"/>
          <w:szCs w:val="26"/>
          <w:lang w:eastAsia="en-US"/>
        </w:rPr>
        <w:t>usr</w:t>
      </w:r>
      <w:r>
        <w:rPr>
          <w:rFonts w:ascii="Calibri" w:hAnsi="Calibri" w:cs="Calibri"/>
          <w:b/>
          <w:color w:val="1A1A1A"/>
          <w:sz w:val="20"/>
          <w:szCs w:val="26"/>
          <w:lang w:eastAsia="en-US"/>
        </w:rPr>
        <w:t>kiosk</w:t>
      </w:r>
      <w:proofErr w:type="spellEnd"/>
      <w:r w:rsidR="004B632A" w:rsidRPr="00512FD1">
        <w:rPr>
          <w:rFonts w:ascii="Calibri" w:eastAsia="MS Mincho" w:hAnsi="Calibri" w:cs="Calibri"/>
          <w:sz w:val="20"/>
          <w:szCs w:val="20"/>
          <w:lang w:val="es-PE"/>
        </w:rPr>
        <w:t>).</w:t>
      </w:r>
    </w:p>
    <w:p w:rsidR="004B632A" w:rsidRPr="00512FD1" w:rsidRDefault="002E7DDC" w:rsidP="004B632A">
      <w:pPr>
        <w:pStyle w:val="western"/>
        <w:numPr>
          <w:ilvl w:val="0"/>
          <w:numId w:val="4"/>
        </w:numPr>
        <w:spacing w:after="0"/>
        <w:rPr>
          <w:rFonts w:ascii="Calibri" w:eastAsia="MS Mincho" w:hAnsi="Calibri" w:cs="Calibri"/>
          <w:sz w:val="20"/>
          <w:szCs w:val="20"/>
          <w:lang w:val="es-PE"/>
        </w:rPr>
      </w:pPr>
      <w:proofErr w:type="spellStart"/>
      <w:r>
        <w:rPr>
          <w:rFonts w:ascii="Calibri" w:eastAsia="MS Mincho" w:hAnsi="Calibri" w:cs="Calibri"/>
          <w:sz w:val="20"/>
          <w:szCs w:val="20"/>
          <w:lang w:val="es-PE"/>
        </w:rPr>
        <w:lastRenderedPageBreak/>
        <w:t>Password</w:t>
      </w:r>
      <w:proofErr w:type="spellEnd"/>
      <w:r w:rsidR="004B632A" w:rsidRPr="00512FD1">
        <w:rPr>
          <w:rFonts w:ascii="Calibri" w:eastAsia="MS Mincho" w:hAnsi="Calibri" w:cs="Calibri"/>
          <w:sz w:val="20"/>
          <w:szCs w:val="20"/>
          <w:lang w:val="es-PE"/>
        </w:rPr>
        <w:t>:</w:t>
      </w:r>
      <w:r w:rsidR="004B632A" w:rsidRPr="00512FD1">
        <w:rPr>
          <w:rFonts w:ascii="Calibri" w:eastAsia="Arial" w:hAnsi="Calibri" w:cs="Calibri"/>
          <w:sz w:val="20"/>
          <w:szCs w:val="20"/>
          <w:lang w:val="es-PE"/>
        </w:rPr>
        <w:t xml:space="preserve"> </w:t>
      </w:r>
      <w:r w:rsidR="004B632A" w:rsidRPr="00512FD1">
        <w:rPr>
          <w:rFonts w:ascii="Calibri" w:eastAsia="MS Mincho" w:hAnsi="Calibri" w:cs="Calibri"/>
          <w:sz w:val="20"/>
          <w:szCs w:val="20"/>
          <w:lang w:val="es-PE"/>
        </w:rPr>
        <w:t>Ingresar</w:t>
      </w:r>
      <w:r w:rsidR="004B632A" w:rsidRPr="00512FD1">
        <w:rPr>
          <w:rFonts w:ascii="Calibri" w:eastAsia="Arial" w:hAnsi="Calibri" w:cs="Calibri"/>
          <w:sz w:val="20"/>
          <w:szCs w:val="20"/>
          <w:lang w:val="es-PE"/>
        </w:rPr>
        <w:t xml:space="preserve"> </w:t>
      </w:r>
      <w:r w:rsidR="004B632A" w:rsidRPr="00512FD1">
        <w:rPr>
          <w:rFonts w:ascii="Calibri" w:hAnsi="Calibri" w:cs="Calibri"/>
          <w:sz w:val="20"/>
          <w:szCs w:val="20"/>
          <w:lang w:val="es-PE"/>
        </w:rPr>
        <w:t>la</w:t>
      </w:r>
      <w:r w:rsidR="004B632A" w:rsidRPr="00512FD1">
        <w:rPr>
          <w:rFonts w:ascii="Calibri" w:eastAsia="Arial" w:hAnsi="Calibri" w:cs="Calibri"/>
          <w:sz w:val="20"/>
          <w:szCs w:val="20"/>
          <w:lang w:val="es-PE"/>
        </w:rPr>
        <w:t xml:space="preserve"> </w:t>
      </w:r>
      <w:r w:rsidR="004B632A" w:rsidRPr="00512FD1">
        <w:rPr>
          <w:rFonts w:ascii="Calibri" w:hAnsi="Calibri" w:cs="Calibri"/>
          <w:sz w:val="20"/>
          <w:szCs w:val="20"/>
          <w:lang w:val="es-PE"/>
        </w:rPr>
        <w:t>contraseña</w:t>
      </w:r>
      <w:r w:rsidR="004B632A" w:rsidRPr="00512FD1">
        <w:rPr>
          <w:rFonts w:ascii="Calibri" w:eastAsia="Arial" w:hAnsi="Calibri" w:cs="Calibri"/>
          <w:sz w:val="20"/>
          <w:szCs w:val="20"/>
          <w:lang w:val="es-PE"/>
        </w:rPr>
        <w:t xml:space="preserve"> </w:t>
      </w:r>
      <w:r w:rsidR="004B632A" w:rsidRPr="00512FD1">
        <w:rPr>
          <w:rFonts w:ascii="Calibri" w:hAnsi="Calibri" w:cs="Calibri"/>
          <w:sz w:val="20"/>
          <w:szCs w:val="20"/>
          <w:lang w:val="es-PE"/>
        </w:rPr>
        <w:t>asociada</w:t>
      </w:r>
      <w:r w:rsidR="004B632A" w:rsidRPr="00512FD1">
        <w:rPr>
          <w:rFonts w:ascii="Calibri" w:eastAsia="Arial" w:hAnsi="Calibri" w:cs="Calibri"/>
          <w:sz w:val="20"/>
          <w:szCs w:val="20"/>
          <w:lang w:val="es-PE"/>
        </w:rPr>
        <w:t xml:space="preserve"> </w:t>
      </w:r>
      <w:r w:rsidR="004B632A" w:rsidRPr="00512FD1">
        <w:rPr>
          <w:rFonts w:ascii="Calibri" w:hAnsi="Calibri" w:cs="Calibri"/>
          <w:sz w:val="20"/>
          <w:szCs w:val="20"/>
          <w:lang w:val="es-PE"/>
        </w:rPr>
        <w:t>al</w:t>
      </w:r>
      <w:r w:rsidR="004B632A" w:rsidRPr="00512FD1">
        <w:rPr>
          <w:rFonts w:ascii="Calibri" w:eastAsia="Arial" w:hAnsi="Calibri" w:cs="Calibri"/>
          <w:sz w:val="20"/>
          <w:szCs w:val="20"/>
          <w:lang w:val="es-PE"/>
        </w:rPr>
        <w:t xml:space="preserve"> </w:t>
      </w:r>
      <w:r w:rsidR="004B632A" w:rsidRPr="00512FD1">
        <w:rPr>
          <w:rFonts w:ascii="Calibri" w:hAnsi="Calibri" w:cs="Calibri"/>
          <w:sz w:val="20"/>
          <w:szCs w:val="20"/>
          <w:lang w:val="es-PE"/>
        </w:rPr>
        <w:t>usuario</w:t>
      </w:r>
      <w:r w:rsidR="004B632A" w:rsidRPr="00512FD1">
        <w:rPr>
          <w:rFonts w:ascii="Calibri" w:eastAsia="Arial" w:hAnsi="Calibri" w:cs="Calibri"/>
          <w:sz w:val="20"/>
          <w:szCs w:val="20"/>
          <w:lang w:val="es-PE"/>
        </w:rPr>
        <w:t xml:space="preserve"> </w:t>
      </w:r>
      <w:r w:rsidR="004B632A" w:rsidRPr="00512FD1">
        <w:rPr>
          <w:rFonts w:ascii="Calibri" w:hAnsi="Calibri" w:cs="Calibri"/>
          <w:sz w:val="20"/>
          <w:szCs w:val="20"/>
          <w:lang w:val="es-PE"/>
        </w:rPr>
        <w:t>creado</w:t>
      </w:r>
      <w:r w:rsidR="004B632A" w:rsidRPr="00512FD1">
        <w:rPr>
          <w:rFonts w:ascii="Calibri" w:eastAsia="MS Mincho" w:hAnsi="Calibri" w:cs="Calibri"/>
          <w:sz w:val="20"/>
          <w:szCs w:val="20"/>
          <w:lang w:val="es-PE"/>
        </w:rPr>
        <w:t>.</w:t>
      </w:r>
    </w:p>
    <w:p w:rsidR="004B632A" w:rsidRDefault="004B632A" w:rsidP="004B632A">
      <w:pPr>
        <w:pStyle w:val="western"/>
        <w:numPr>
          <w:ilvl w:val="0"/>
          <w:numId w:val="4"/>
        </w:numPr>
        <w:spacing w:after="0"/>
        <w:rPr>
          <w:rFonts w:ascii="Calibri" w:hAnsi="Calibri" w:cs="Calibri"/>
          <w:sz w:val="20"/>
          <w:szCs w:val="20"/>
          <w:lang w:val="es-PE"/>
        </w:rPr>
      </w:pPr>
      <w:proofErr w:type="spellStart"/>
      <w:r w:rsidRPr="00512FD1">
        <w:rPr>
          <w:rFonts w:ascii="Calibri" w:eastAsia="MS Mincho" w:hAnsi="Calibri" w:cs="Calibri"/>
          <w:sz w:val="20"/>
          <w:szCs w:val="20"/>
          <w:lang w:val="es-PE"/>
        </w:rPr>
        <w:t>Descrip</w:t>
      </w:r>
      <w:r w:rsidR="002E7DDC">
        <w:rPr>
          <w:rFonts w:ascii="Calibri" w:eastAsia="MS Mincho" w:hAnsi="Calibri" w:cs="Calibri"/>
          <w:sz w:val="20"/>
          <w:szCs w:val="20"/>
          <w:lang w:val="es-PE"/>
        </w:rPr>
        <w:t>tion</w:t>
      </w:r>
      <w:proofErr w:type="spellEnd"/>
      <w:r w:rsidRPr="00512FD1">
        <w:rPr>
          <w:rFonts w:ascii="Calibri" w:eastAsia="MS Mincho" w:hAnsi="Calibri" w:cs="Calibri"/>
          <w:sz w:val="20"/>
          <w:szCs w:val="20"/>
          <w:lang w:val="es-PE"/>
        </w:rPr>
        <w:t>:</w:t>
      </w:r>
      <w:r w:rsidRPr="00512FD1">
        <w:rPr>
          <w:rFonts w:ascii="Calibri" w:eastAsia="Arial" w:hAnsi="Calibri" w:cs="Calibri"/>
          <w:sz w:val="20"/>
          <w:szCs w:val="20"/>
          <w:lang w:val="es-PE"/>
        </w:rPr>
        <w:t xml:space="preserve"> </w:t>
      </w:r>
      <w:r w:rsidRPr="00512FD1">
        <w:rPr>
          <w:rFonts w:ascii="Calibri" w:hAnsi="Calibri" w:cs="Calibri"/>
          <w:sz w:val="20"/>
          <w:szCs w:val="20"/>
          <w:lang w:val="es-PE"/>
        </w:rPr>
        <w:t>Si</w:t>
      </w:r>
      <w:r w:rsidRPr="00512FD1">
        <w:rPr>
          <w:rFonts w:ascii="Calibri" w:eastAsia="Arial" w:hAnsi="Calibri" w:cs="Calibri"/>
          <w:sz w:val="20"/>
          <w:szCs w:val="20"/>
          <w:lang w:val="es-PE"/>
        </w:rPr>
        <w:t xml:space="preserve"> </w:t>
      </w:r>
      <w:r w:rsidRPr="00512FD1">
        <w:rPr>
          <w:rFonts w:ascii="Calibri" w:hAnsi="Calibri" w:cs="Calibri"/>
          <w:sz w:val="20"/>
          <w:szCs w:val="20"/>
          <w:lang w:val="es-PE"/>
        </w:rPr>
        <w:t>se</w:t>
      </w:r>
      <w:r w:rsidRPr="00512FD1">
        <w:rPr>
          <w:rFonts w:ascii="Calibri" w:eastAsia="Arial" w:hAnsi="Calibri" w:cs="Calibri"/>
          <w:sz w:val="20"/>
          <w:szCs w:val="20"/>
          <w:lang w:val="es-PE"/>
        </w:rPr>
        <w:t xml:space="preserve"> </w:t>
      </w:r>
      <w:r w:rsidRPr="00512FD1">
        <w:rPr>
          <w:rFonts w:ascii="Calibri" w:hAnsi="Calibri" w:cs="Calibri"/>
          <w:sz w:val="20"/>
          <w:szCs w:val="20"/>
          <w:lang w:val="es-PE"/>
        </w:rPr>
        <w:t>desea</w:t>
      </w:r>
      <w:r w:rsidRPr="00512FD1">
        <w:rPr>
          <w:rFonts w:ascii="Calibri" w:eastAsia="Arial" w:hAnsi="Calibri" w:cs="Calibri"/>
          <w:sz w:val="20"/>
          <w:szCs w:val="20"/>
          <w:lang w:val="es-PE"/>
        </w:rPr>
        <w:t xml:space="preserve"> </w:t>
      </w:r>
      <w:r w:rsidRPr="00512FD1">
        <w:rPr>
          <w:rFonts w:ascii="Calibri" w:hAnsi="Calibri" w:cs="Calibri"/>
          <w:sz w:val="20"/>
          <w:szCs w:val="20"/>
          <w:lang w:val="es-PE"/>
        </w:rPr>
        <w:t>se</w:t>
      </w:r>
      <w:r w:rsidRPr="00512FD1">
        <w:rPr>
          <w:rFonts w:ascii="Calibri" w:eastAsia="Arial" w:hAnsi="Calibri" w:cs="Calibri"/>
          <w:sz w:val="20"/>
          <w:szCs w:val="20"/>
          <w:lang w:val="es-PE"/>
        </w:rPr>
        <w:t xml:space="preserve"> </w:t>
      </w:r>
      <w:r w:rsidRPr="00512FD1">
        <w:rPr>
          <w:rFonts w:ascii="Calibri" w:hAnsi="Calibri" w:cs="Calibri"/>
          <w:sz w:val="20"/>
          <w:szCs w:val="20"/>
          <w:lang w:val="es-PE"/>
        </w:rPr>
        <w:t>puede</w:t>
      </w:r>
      <w:r w:rsidRPr="00512FD1">
        <w:rPr>
          <w:rFonts w:ascii="Calibri" w:eastAsia="Arial" w:hAnsi="Calibri" w:cs="Calibri"/>
          <w:sz w:val="20"/>
          <w:szCs w:val="20"/>
          <w:lang w:val="es-PE"/>
        </w:rPr>
        <w:t xml:space="preserve"> </w:t>
      </w:r>
      <w:r w:rsidRPr="00512FD1">
        <w:rPr>
          <w:rFonts w:ascii="Calibri" w:hAnsi="Calibri" w:cs="Calibri"/>
          <w:sz w:val="20"/>
          <w:szCs w:val="20"/>
          <w:lang w:val="es-PE"/>
        </w:rPr>
        <w:t>introducir</w:t>
      </w:r>
      <w:r w:rsidRPr="00512FD1">
        <w:rPr>
          <w:rFonts w:ascii="Calibri" w:eastAsia="Arial" w:hAnsi="Calibri" w:cs="Calibri"/>
          <w:sz w:val="20"/>
          <w:szCs w:val="20"/>
          <w:lang w:val="es-PE"/>
        </w:rPr>
        <w:t xml:space="preserve"> </w:t>
      </w:r>
      <w:r w:rsidRPr="00512FD1">
        <w:rPr>
          <w:rFonts w:ascii="Calibri" w:hAnsi="Calibri" w:cs="Calibri"/>
          <w:sz w:val="20"/>
          <w:szCs w:val="20"/>
          <w:lang w:val="es-PE"/>
        </w:rPr>
        <w:t>una</w:t>
      </w:r>
      <w:r w:rsidRPr="00512FD1">
        <w:rPr>
          <w:rFonts w:ascii="Calibri" w:eastAsia="Arial" w:hAnsi="Calibri" w:cs="Calibri"/>
          <w:sz w:val="20"/>
          <w:szCs w:val="20"/>
          <w:lang w:val="es-PE"/>
        </w:rPr>
        <w:t xml:space="preserve"> </w:t>
      </w:r>
      <w:r w:rsidRPr="00512FD1">
        <w:rPr>
          <w:rFonts w:ascii="Calibri" w:hAnsi="Calibri" w:cs="Calibri"/>
          <w:sz w:val="20"/>
          <w:szCs w:val="20"/>
          <w:lang w:val="es-PE"/>
        </w:rPr>
        <w:t>descripción</w:t>
      </w:r>
      <w:r w:rsidRPr="00512FD1">
        <w:rPr>
          <w:rFonts w:ascii="Calibri" w:eastAsia="Arial" w:hAnsi="Calibri" w:cs="Calibri"/>
          <w:sz w:val="20"/>
          <w:szCs w:val="20"/>
          <w:lang w:val="es-PE"/>
        </w:rPr>
        <w:t xml:space="preserve"> </w:t>
      </w:r>
      <w:r w:rsidRPr="00512FD1">
        <w:rPr>
          <w:rFonts w:ascii="Calibri" w:hAnsi="Calibri" w:cs="Calibri"/>
          <w:sz w:val="20"/>
          <w:szCs w:val="20"/>
          <w:lang w:val="es-PE"/>
        </w:rPr>
        <w:t>para</w:t>
      </w:r>
      <w:r w:rsidRPr="00512FD1">
        <w:rPr>
          <w:rFonts w:ascii="Calibri" w:eastAsia="Arial" w:hAnsi="Calibri" w:cs="Calibri"/>
          <w:sz w:val="20"/>
          <w:szCs w:val="20"/>
          <w:lang w:val="es-PE"/>
        </w:rPr>
        <w:t xml:space="preserve"> </w:t>
      </w:r>
      <w:r w:rsidRPr="00512FD1">
        <w:rPr>
          <w:rFonts w:ascii="Calibri" w:hAnsi="Calibri" w:cs="Calibri"/>
          <w:sz w:val="20"/>
          <w:szCs w:val="20"/>
          <w:lang w:val="es-PE"/>
        </w:rPr>
        <w:t>este</w:t>
      </w:r>
      <w:r w:rsidRPr="00512FD1">
        <w:rPr>
          <w:rFonts w:ascii="Calibri" w:eastAsia="Arial" w:hAnsi="Calibri" w:cs="Calibri"/>
          <w:sz w:val="20"/>
          <w:szCs w:val="20"/>
          <w:lang w:val="es-PE"/>
        </w:rPr>
        <w:t xml:space="preserve"> </w:t>
      </w:r>
      <w:r w:rsidRPr="00512FD1">
        <w:rPr>
          <w:rFonts w:ascii="Calibri" w:hAnsi="Calibri" w:cs="Calibri"/>
          <w:sz w:val="20"/>
          <w:szCs w:val="20"/>
          <w:lang w:val="es-PE"/>
        </w:rPr>
        <w:t>usuario</w:t>
      </w:r>
    </w:p>
    <w:p w:rsidR="005A6671" w:rsidRPr="00512FD1" w:rsidRDefault="005A6671" w:rsidP="005A6671">
      <w:pPr>
        <w:pStyle w:val="western"/>
        <w:spacing w:after="0"/>
        <w:ind w:left="720"/>
        <w:rPr>
          <w:rFonts w:ascii="Calibri" w:hAnsi="Calibri" w:cs="Calibri"/>
          <w:sz w:val="20"/>
          <w:szCs w:val="20"/>
          <w:lang w:val="es-PE"/>
        </w:rPr>
      </w:pPr>
    </w:p>
    <w:p w:rsidR="004B632A" w:rsidRDefault="004B632A" w:rsidP="004B632A">
      <w:pPr>
        <w:pStyle w:val="ListParagraph"/>
        <w:numPr>
          <w:ilvl w:val="0"/>
          <w:numId w:val="13"/>
        </w:numPr>
        <w:ind w:hanging="720"/>
        <w:rPr>
          <w:rFonts w:ascii="Calibri" w:hAnsi="Calibri" w:cs="Calibri"/>
          <w:sz w:val="20"/>
          <w:lang w:val="es-ES"/>
        </w:rPr>
      </w:pPr>
      <w:r w:rsidRPr="00C70D35">
        <w:rPr>
          <w:rFonts w:ascii="Calibri" w:hAnsi="Calibri" w:cs="Calibri"/>
          <w:sz w:val="20"/>
          <w:lang w:val="es-ES"/>
        </w:rPr>
        <w:t>Luego</w:t>
      </w:r>
      <w:r w:rsidRPr="00C70D35">
        <w:rPr>
          <w:rFonts w:ascii="Calibri" w:eastAsia="Arial" w:hAnsi="Calibri" w:cs="Calibri"/>
          <w:sz w:val="20"/>
          <w:lang w:val="es-ES"/>
        </w:rPr>
        <w:t xml:space="preserve"> </w:t>
      </w:r>
      <w:r w:rsidRPr="00C70D35">
        <w:rPr>
          <w:rFonts w:ascii="Calibri" w:hAnsi="Calibri" w:cs="Calibri"/>
          <w:sz w:val="20"/>
          <w:lang w:val="es-ES"/>
        </w:rPr>
        <w:t>de</w:t>
      </w:r>
      <w:r w:rsidRPr="00C70D35">
        <w:rPr>
          <w:rFonts w:ascii="Calibri" w:eastAsia="Arial" w:hAnsi="Calibri" w:cs="Calibri"/>
          <w:sz w:val="20"/>
          <w:lang w:val="es-ES"/>
        </w:rPr>
        <w:t xml:space="preserve"> </w:t>
      </w:r>
      <w:r w:rsidRPr="00C70D35">
        <w:rPr>
          <w:rFonts w:ascii="Calibri" w:hAnsi="Calibri" w:cs="Calibri"/>
          <w:sz w:val="20"/>
          <w:lang w:val="es-ES"/>
        </w:rPr>
        <w:t>ingresar</w:t>
      </w:r>
      <w:r w:rsidRPr="00C70D35">
        <w:rPr>
          <w:rFonts w:ascii="Calibri" w:eastAsia="Arial" w:hAnsi="Calibri" w:cs="Calibri"/>
          <w:sz w:val="20"/>
          <w:lang w:val="es-ES"/>
        </w:rPr>
        <w:t xml:space="preserve"> </w:t>
      </w:r>
      <w:r w:rsidRPr="00C70D35">
        <w:rPr>
          <w:rFonts w:ascii="Calibri" w:hAnsi="Calibri" w:cs="Calibri"/>
          <w:sz w:val="20"/>
          <w:lang w:val="es-ES"/>
        </w:rPr>
        <w:t>los</w:t>
      </w:r>
      <w:r w:rsidRPr="00C70D35">
        <w:rPr>
          <w:rFonts w:ascii="Calibri" w:eastAsia="Arial" w:hAnsi="Calibri" w:cs="Calibri"/>
          <w:sz w:val="20"/>
          <w:lang w:val="es-ES"/>
        </w:rPr>
        <w:t xml:space="preserve"> </w:t>
      </w:r>
      <w:r w:rsidRPr="00C70D35">
        <w:rPr>
          <w:rFonts w:ascii="Calibri" w:hAnsi="Calibri" w:cs="Calibri"/>
          <w:sz w:val="20"/>
          <w:lang w:val="es-ES"/>
        </w:rPr>
        <w:t>datos</w:t>
      </w:r>
      <w:r w:rsidRPr="00C70D35">
        <w:rPr>
          <w:rFonts w:ascii="Calibri" w:eastAsia="Arial" w:hAnsi="Calibri" w:cs="Calibri"/>
          <w:sz w:val="20"/>
          <w:lang w:val="es-ES"/>
        </w:rPr>
        <w:t xml:space="preserve"> </w:t>
      </w:r>
      <w:r>
        <w:rPr>
          <w:rFonts w:ascii="Calibri" w:hAnsi="Calibri" w:cs="Calibri"/>
          <w:sz w:val="20"/>
          <w:lang w:val="es-ES"/>
        </w:rPr>
        <w:t>pulsar</w:t>
      </w:r>
      <w:r w:rsidRPr="00C70D35">
        <w:rPr>
          <w:rFonts w:ascii="Calibri" w:eastAsia="Arial" w:hAnsi="Calibri" w:cs="Calibri"/>
          <w:sz w:val="20"/>
          <w:lang w:val="es-ES"/>
        </w:rPr>
        <w:t xml:space="preserve"> </w:t>
      </w:r>
      <w:r w:rsidRPr="00FD01C9">
        <w:rPr>
          <w:rFonts w:ascii="Calibri" w:hAnsi="Calibri" w:cs="Calibri"/>
          <w:b/>
          <w:i/>
          <w:sz w:val="20"/>
          <w:lang w:val="es-ES"/>
        </w:rPr>
        <w:t>OK</w:t>
      </w:r>
      <w:r w:rsidRPr="00C70D35">
        <w:rPr>
          <w:rFonts w:ascii="Calibri" w:hAnsi="Calibri" w:cs="Calibri"/>
          <w:sz w:val="20"/>
          <w:lang w:val="es-ES"/>
        </w:rPr>
        <w:t>,</w:t>
      </w:r>
      <w:r w:rsidRPr="00C70D35">
        <w:rPr>
          <w:rFonts w:ascii="Calibri" w:eastAsia="Arial" w:hAnsi="Calibri" w:cs="Calibri"/>
          <w:sz w:val="20"/>
          <w:lang w:val="es-ES"/>
        </w:rPr>
        <w:t xml:space="preserve"> </w:t>
      </w:r>
      <w:r w:rsidRPr="00C70D35">
        <w:rPr>
          <w:rFonts w:ascii="Calibri" w:hAnsi="Calibri" w:cs="Calibri"/>
          <w:sz w:val="20"/>
          <w:lang w:val="es-ES"/>
        </w:rPr>
        <w:t>tras</w:t>
      </w:r>
      <w:r w:rsidRPr="00C70D35">
        <w:rPr>
          <w:rFonts w:ascii="Calibri" w:eastAsia="Arial" w:hAnsi="Calibri" w:cs="Calibri"/>
          <w:sz w:val="20"/>
          <w:lang w:val="es-ES"/>
        </w:rPr>
        <w:t xml:space="preserve"> </w:t>
      </w:r>
      <w:r w:rsidRPr="00C70D35">
        <w:rPr>
          <w:rFonts w:ascii="Calibri" w:hAnsi="Calibri" w:cs="Calibri"/>
          <w:sz w:val="20"/>
          <w:lang w:val="es-ES"/>
        </w:rPr>
        <w:t>lo</w:t>
      </w:r>
      <w:r w:rsidRPr="00C70D35">
        <w:rPr>
          <w:rFonts w:ascii="Calibri" w:eastAsia="Arial" w:hAnsi="Calibri" w:cs="Calibri"/>
          <w:sz w:val="20"/>
          <w:lang w:val="es-ES"/>
        </w:rPr>
        <w:t xml:space="preserve"> </w:t>
      </w:r>
      <w:r w:rsidRPr="00C70D35">
        <w:rPr>
          <w:rFonts w:ascii="Calibri" w:hAnsi="Calibri" w:cs="Calibri"/>
          <w:sz w:val="20"/>
          <w:lang w:val="es-ES"/>
        </w:rPr>
        <w:t>cual</w:t>
      </w:r>
      <w:r w:rsidRPr="00C70D35">
        <w:rPr>
          <w:rFonts w:ascii="Calibri" w:eastAsia="Arial" w:hAnsi="Calibri" w:cs="Calibri"/>
          <w:sz w:val="20"/>
          <w:lang w:val="es-ES"/>
        </w:rPr>
        <w:t xml:space="preserve"> </w:t>
      </w:r>
      <w:r w:rsidRPr="00C70D35">
        <w:rPr>
          <w:rFonts w:ascii="Calibri" w:hAnsi="Calibri" w:cs="Calibri"/>
          <w:sz w:val="20"/>
          <w:lang w:val="es-ES"/>
        </w:rPr>
        <w:t>aparecerá</w:t>
      </w:r>
      <w:r w:rsidRPr="00C70D35">
        <w:rPr>
          <w:rFonts w:ascii="Calibri" w:eastAsia="Arial" w:hAnsi="Calibri" w:cs="Calibri"/>
          <w:sz w:val="20"/>
          <w:lang w:val="es-ES"/>
        </w:rPr>
        <w:t xml:space="preserve"> </w:t>
      </w:r>
      <w:r w:rsidRPr="00C70D35">
        <w:rPr>
          <w:rFonts w:ascii="Calibri" w:hAnsi="Calibri" w:cs="Calibri"/>
          <w:sz w:val="20"/>
          <w:lang w:val="es-ES"/>
        </w:rPr>
        <w:t>una</w:t>
      </w:r>
      <w:r w:rsidRPr="00C70D35">
        <w:rPr>
          <w:rFonts w:ascii="Calibri" w:eastAsia="Arial" w:hAnsi="Calibri" w:cs="Calibri"/>
          <w:sz w:val="20"/>
          <w:lang w:val="es-ES"/>
        </w:rPr>
        <w:t xml:space="preserve"> </w:t>
      </w:r>
      <w:r w:rsidRPr="00C70D35">
        <w:rPr>
          <w:rFonts w:ascii="Calibri" w:hAnsi="Calibri" w:cs="Calibri"/>
          <w:sz w:val="20"/>
          <w:lang w:val="es-ES"/>
        </w:rPr>
        <w:t>ventana</w:t>
      </w:r>
      <w:r w:rsidRPr="00C70D35">
        <w:rPr>
          <w:rFonts w:ascii="Calibri" w:eastAsia="Arial" w:hAnsi="Calibri" w:cs="Calibri"/>
          <w:sz w:val="20"/>
          <w:lang w:val="es-ES"/>
        </w:rPr>
        <w:t xml:space="preserve"> </w:t>
      </w:r>
      <w:r w:rsidRPr="00C70D35">
        <w:rPr>
          <w:rFonts w:ascii="Calibri" w:hAnsi="Calibri" w:cs="Calibri"/>
          <w:sz w:val="20"/>
          <w:lang w:val="es-ES"/>
        </w:rPr>
        <w:t>para</w:t>
      </w:r>
      <w:r w:rsidRPr="00C70D35">
        <w:rPr>
          <w:rFonts w:ascii="Calibri" w:eastAsia="Arial" w:hAnsi="Calibri" w:cs="Calibri"/>
          <w:sz w:val="20"/>
          <w:lang w:val="es-ES"/>
        </w:rPr>
        <w:t xml:space="preserve"> </w:t>
      </w:r>
      <w:r w:rsidRPr="00C70D35">
        <w:rPr>
          <w:rFonts w:ascii="Calibri" w:hAnsi="Calibri" w:cs="Calibri"/>
          <w:sz w:val="20"/>
          <w:lang w:val="es-ES"/>
        </w:rPr>
        <w:t>confirmar</w:t>
      </w:r>
      <w:r w:rsidRPr="00C70D35">
        <w:rPr>
          <w:rFonts w:ascii="Calibri" w:eastAsia="Arial" w:hAnsi="Calibri" w:cs="Calibri"/>
          <w:sz w:val="20"/>
          <w:lang w:val="es-ES"/>
        </w:rPr>
        <w:t xml:space="preserve"> </w:t>
      </w:r>
      <w:r w:rsidRPr="00C70D35">
        <w:rPr>
          <w:rFonts w:ascii="Calibri" w:hAnsi="Calibri" w:cs="Calibri"/>
          <w:sz w:val="20"/>
          <w:lang w:val="es-ES"/>
        </w:rPr>
        <w:t>la</w:t>
      </w:r>
      <w:r w:rsidRPr="00C70D35">
        <w:rPr>
          <w:rFonts w:ascii="Calibri" w:eastAsia="Arial" w:hAnsi="Calibri" w:cs="Calibri"/>
          <w:sz w:val="20"/>
          <w:lang w:val="es-ES"/>
        </w:rPr>
        <w:t xml:space="preserve"> </w:t>
      </w:r>
      <w:r w:rsidRPr="00C70D35">
        <w:rPr>
          <w:rFonts w:ascii="Calibri" w:hAnsi="Calibri" w:cs="Calibri"/>
          <w:sz w:val="20"/>
          <w:lang w:val="es-ES"/>
        </w:rPr>
        <w:t>creación</w:t>
      </w:r>
      <w:r w:rsidRPr="00C70D35">
        <w:rPr>
          <w:rFonts w:ascii="Calibri" w:eastAsia="Arial" w:hAnsi="Calibri" w:cs="Calibri"/>
          <w:sz w:val="20"/>
          <w:lang w:val="es-ES"/>
        </w:rPr>
        <w:t xml:space="preserve"> </w:t>
      </w:r>
      <w:r w:rsidRPr="00C70D35">
        <w:rPr>
          <w:rFonts w:ascii="Calibri" w:hAnsi="Calibri" w:cs="Calibri"/>
          <w:sz w:val="20"/>
          <w:lang w:val="es-ES"/>
        </w:rPr>
        <w:t>del</w:t>
      </w:r>
      <w:r w:rsidRPr="00C70D35">
        <w:rPr>
          <w:rFonts w:ascii="Calibri" w:eastAsia="Arial" w:hAnsi="Calibri" w:cs="Calibri"/>
          <w:sz w:val="20"/>
          <w:lang w:val="es-ES"/>
        </w:rPr>
        <w:t xml:space="preserve"> </w:t>
      </w:r>
      <w:r w:rsidRPr="00C70D35">
        <w:rPr>
          <w:rFonts w:ascii="Calibri" w:hAnsi="Calibri" w:cs="Calibri"/>
          <w:sz w:val="20"/>
          <w:lang w:val="es-ES"/>
        </w:rPr>
        <w:t>usuario.</w:t>
      </w:r>
    </w:p>
    <w:p w:rsidR="0012070A" w:rsidRDefault="005757B6" w:rsidP="006C026E">
      <w:pPr>
        <w:pStyle w:val="ListParagraph"/>
        <w:ind w:left="0"/>
        <w:rPr>
          <w:rFonts w:ascii="Calibri" w:hAnsi="Calibri" w:cs="Calibri"/>
          <w:sz w:val="20"/>
          <w:lang w:val="es-ES"/>
        </w:rPr>
      </w:pPr>
      <w:r>
        <w:rPr>
          <w:noProof/>
          <w:lang w:val="es-PE" w:eastAsia="es-PE"/>
        </w:rPr>
        <w:drawing>
          <wp:inline distT="0" distB="0" distL="0" distR="0" wp14:anchorId="36EEB38D" wp14:editId="43B0B10C">
            <wp:extent cx="5581650" cy="3237333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4004" cy="323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70A" w:rsidRDefault="0012070A">
      <w:pPr>
        <w:suppressAutoHyphens w:val="0"/>
        <w:spacing w:before="0" w:after="0" w:line="240" w:lineRule="auto"/>
        <w:rPr>
          <w:rFonts w:ascii="Calibri" w:hAnsi="Calibri" w:cs="Calibri"/>
          <w:sz w:val="20"/>
          <w:lang w:val="es-ES"/>
        </w:rPr>
      </w:pPr>
    </w:p>
    <w:p w:rsidR="002E7DDC" w:rsidRPr="0012070A" w:rsidRDefault="002E7DDC" w:rsidP="004B632A">
      <w:pPr>
        <w:pStyle w:val="ListParagraph"/>
        <w:numPr>
          <w:ilvl w:val="0"/>
          <w:numId w:val="13"/>
        </w:numPr>
        <w:ind w:hanging="720"/>
        <w:rPr>
          <w:rFonts w:ascii="Calibri" w:hAnsi="Calibri" w:cs="Calibri"/>
          <w:sz w:val="20"/>
          <w:lang w:val="es-ES"/>
        </w:rPr>
      </w:pPr>
      <w:r>
        <w:rPr>
          <w:rFonts w:ascii="Calibri" w:hAnsi="Calibri" w:cs="Calibri"/>
          <w:sz w:val="20"/>
          <w:lang w:val="es-ES"/>
        </w:rPr>
        <w:t>Guardar los cambios. Aparecer</w:t>
      </w:r>
      <w:r>
        <w:rPr>
          <w:rFonts w:ascii="Calibri" w:hAnsi="Calibri" w:cs="Calibri"/>
          <w:sz w:val="20"/>
          <w:lang w:val="es-PE"/>
        </w:rPr>
        <w:t>á una ventana con el alias creado:</w:t>
      </w:r>
    </w:p>
    <w:p w:rsidR="0012070A" w:rsidRPr="002E7DDC" w:rsidRDefault="0012070A" w:rsidP="00AC793E">
      <w:pPr>
        <w:pStyle w:val="ListParagraph"/>
        <w:ind w:left="0"/>
        <w:rPr>
          <w:rFonts w:ascii="Calibri" w:hAnsi="Calibri" w:cs="Calibri"/>
          <w:sz w:val="20"/>
          <w:lang w:val="es-ES"/>
        </w:rPr>
      </w:pPr>
    </w:p>
    <w:p w:rsidR="002E7DDC" w:rsidRPr="002E7DDC" w:rsidRDefault="005757B6" w:rsidP="006C026E">
      <w:pPr>
        <w:rPr>
          <w:rFonts w:ascii="Calibri" w:hAnsi="Calibri" w:cs="Calibri"/>
          <w:sz w:val="20"/>
          <w:lang w:val="es-ES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7B8DEA50" wp14:editId="567937BF">
            <wp:extent cx="5440330" cy="325755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8048" cy="325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DDC" w:rsidRPr="00C70D35" w:rsidRDefault="002E7DDC" w:rsidP="002E7DDC">
      <w:pPr>
        <w:pStyle w:val="ListParagraph"/>
        <w:ind w:left="720"/>
        <w:rPr>
          <w:rFonts w:ascii="Calibri" w:hAnsi="Calibri" w:cs="Calibri"/>
          <w:sz w:val="20"/>
          <w:lang w:val="es-ES"/>
        </w:rPr>
      </w:pPr>
    </w:p>
    <w:p w:rsidR="00B66E4F" w:rsidRDefault="00B66E4F" w:rsidP="00E47779">
      <w:pPr>
        <w:pStyle w:val="Heading1"/>
        <w:numPr>
          <w:ilvl w:val="2"/>
          <w:numId w:val="8"/>
        </w:numPr>
        <w:ind w:left="426" w:hanging="425"/>
        <w:rPr>
          <w:rFonts w:ascii="Calibri" w:hAnsi="Calibri" w:cs="Calibri"/>
          <w:sz w:val="24"/>
        </w:rPr>
      </w:pPr>
      <w:bookmarkStart w:id="21" w:name="_Toc342493543"/>
      <w:r w:rsidRPr="00BA6C72">
        <w:rPr>
          <w:rFonts w:ascii="Calibri" w:hAnsi="Calibri" w:cs="Calibri"/>
          <w:sz w:val="24"/>
        </w:rPr>
        <w:t>Crear Proveedor JDBC</w:t>
      </w:r>
      <w:bookmarkEnd w:id="21"/>
    </w:p>
    <w:p w:rsidR="00BA6C72" w:rsidRPr="00BA6C72" w:rsidRDefault="00BA6C72" w:rsidP="00BA6C72">
      <w:pPr>
        <w:rPr>
          <w:rFonts w:hint="eastAsia"/>
          <w:lang w:val="es-PE"/>
        </w:rPr>
      </w:pPr>
    </w:p>
    <w:p w:rsidR="00C70D35" w:rsidRDefault="00B66E4F">
      <w:pPr>
        <w:rPr>
          <w:rFonts w:ascii="Calibri" w:eastAsia="Arial" w:hAnsi="Calibri" w:cs="Calibri"/>
          <w:sz w:val="20"/>
          <w:lang w:val="es-ES"/>
        </w:rPr>
      </w:pPr>
      <w:r w:rsidRPr="00BA6C72">
        <w:rPr>
          <w:rFonts w:ascii="Calibri" w:hAnsi="Calibri" w:cs="Calibri"/>
          <w:sz w:val="20"/>
          <w:lang w:val="es-ES"/>
        </w:rPr>
        <w:t>El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proveedor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="00C70D35">
        <w:rPr>
          <w:rFonts w:ascii="Calibri" w:eastAsia="Arial" w:hAnsi="Calibri" w:cs="Calibri"/>
          <w:sz w:val="20"/>
          <w:lang w:val="es-ES"/>
        </w:rPr>
        <w:t xml:space="preserve">JDBC </w:t>
      </w:r>
      <w:r w:rsidR="00C70D35">
        <w:rPr>
          <w:rFonts w:ascii="Calibri" w:hAnsi="Calibri" w:cs="Calibri"/>
          <w:sz w:val="20"/>
          <w:lang w:val="es-ES"/>
        </w:rPr>
        <w:t>permite la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="00C70D35">
        <w:rPr>
          <w:rFonts w:ascii="Calibri" w:hAnsi="Calibri" w:cs="Calibri"/>
          <w:sz w:val="20"/>
          <w:lang w:val="es-ES"/>
        </w:rPr>
        <w:t>conexión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a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la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base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de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="00C70D35">
        <w:rPr>
          <w:rFonts w:ascii="Calibri" w:hAnsi="Calibri" w:cs="Calibri"/>
          <w:sz w:val="20"/>
          <w:lang w:val="es-ES"/>
        </w:rPr>
        <w:t>datos.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="00C70D35">
        <w:rPr>
          <w:rFonts w:ascii="Calibri" w:hAnsi="Calibri" w:cs="Calibri"/>
          <w:sz w:val="20"/>
          <w:lang w:val="es-ES"/>
        </w:rPr>
        <w:t>U</w:t>
      </w:r>
      <w:r w:rsidRPr="00BA6C72">
        <w:rPr>
          <w:rFonts w:ascii="Calibri" w:hAnsi="Calibri" w:cs="Calibri"/>
          <w:sz w:val="20"/>
          <w:lang w:val="es-ES"/>
        </w:rPr>
        <w:t>na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vez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creado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el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proveedor,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="00C70D35">
        <w:rPr>
          <w:rFonts w:ascii="Calibri" w:eastAsia="Arial" w:hAnsi="Calibri" w:cs="Calibri"/>
          <w:sz w:val="20"/>
          <w:lang w:val="es-ES"/>
        </w:rPr>
        <w:t xml:space="preserve">se </w:t>
      </w:r>
      <w:r w:rsidR="00C70D35">
        <w:rPr>
          <w:rFonts w:ascii="Calibri" w:hAnsi="Calibri" w:cs="Calibri"/>
          <w:sz w:val="20"/>
          <w:lang w:val="es-ES"/>
        </w:rPr>
        <w:t>podrá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crear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los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proofErr w:type="spellStart"/>
      <w:r w:rsidRPr="00BA6C72">
        <w:rPr>
          <w:rFonts w:ascii="Calibri" w:hAnsi="Calibri" w:cs="Calibri"/>
          <w:sz w:val="20"/>
          <w:lang w:val="es-ES"/>
        </w:rPr>
        <w:t>datasources</w:t>
      </w:r>
      <w:proofErr w:type="spellEnd"/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="00C70D35">
        <w:rPr>
          <w:rFonts w:ascii="Calibri" w:hAnsi="Calibri" w:cs="Calibri"/>
          <w:sz w:val="20"/>
          <w:lang w:val="es-ES"/>
        </w:rPr>
        <w:t>necesarios</w:t>
      </w:r>
      <w:r w:rsidRPr="00BA6C72">
        <w:rPr>
          <w:rFonts w:ascii="Calibri" w:hAnsi="Calibri" w:cs="Calibri"/>
          <w:sz w:val="20"/>
          <w:lang w:val="es-ES"/>
        </w:rPr>
        <w:t>.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</w:p>
    <w:p w:rsidR="00B66E4F" w:rsidRDefault="00B66E4F">
      <w:pPr>
        <w:rPr>
          <w:rFonts w:ascii="Calibri" w:hAnsi="Calibri" w:cs="Calibri"/>
          <w:sz w:val="20"/>
          <w:lang w:val="es-ES"/>
        </w:rPr>
      </w:pPr>
      <w:r w:rsidRPr="00BA6C72">
        <w:rPr>
          <w:rFonts w:ascii="Calibri" w:hAnsi="Calibri" w:cs="Calibri"/>
          <w:sz w:val="20"/>
          <w:lang w:val="es-ES"/>
        </w:rPr>
        <w:t>Seguir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los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siguientes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pasos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si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aún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no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está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configurado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el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JDBC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proofErr w:type="spellStart"/>
      <w:r w:rsidRPr="00BA6C72">
        <w:rPr>
          <w:rFonts w:ascii="Calibri" w:hAnsi="Calibri" w:cs="Calibri"/>
          <w:sz w:val="20"/>
          <w:lang w:val="es-ES"/>
        </w:rPr>
        <w:t>Provider</w:t>
      </w:r>
      <w:proofErr w:type="spellEnd"/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para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conexión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a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DB2.</w:t>
      </w:r>
    </w:p>
    <w:p w:rsidR="006C026E" w:rsidRPr="00BA6C72" w:rsidRDefault="006C026E">
      <w:pPr>
        <w:rPr>
          <w:rFonts w:ascii="Calibri" w:hAnsi="Calibri" w:cs="Calibri"/>
          <w:sz w:val="20"/>
          <w:lang w:val="es-ES"/>
        </w:rPr>
      </w:pPr>
    </w:p>
    <w:p w:rsidR="0014613F" w:rsidRPr="0014613F" w:rsidRDefault="00C70D35" w:rsidP="00E47779">
      <w:pPr>
        <w:pStyle w:val="ListParagraph"/>
        <w:numPr>
          <w:ilvl w:val="0"/>
          <w:numId w:val="14"/>
        </w:numPr>
        <w:ind w:hanging="720"/>
        <w:rPr>
          <w:rFonts w:ascii="Calibri" w:hAnsi="Calibri" w:cs="Calibri"/>
          <w:sz w:val="20"/>
          <w:lang w:val="es-ES"/>
        </w:rPr>
      </w:pPr>
      <w:r>
        <w:rPr>
          <w:rFonts w:ascii="Calibri" w:hAnsi="Calibri" w:cs="Calibri"/>
          <w:sz w:val="20"/>
          <w:lang w:val="es-ES"/>
        </w:rPr>
        <w:t>Ir</w:t>
      </w:r>
      <w:r w:rsidR="00B66E4F" w:rsidRPr="00C70D35">
        <w:rPr>
          <w:rFonts w:ascii="Calibri" w:eastAsia="Arial" w:hAnsi="Calibri" w:cs="Calibri"/>
          <w:sz w:val="20"/>
          <w:lang w:val="es-ES"/>
        </w:rPr>
        <w:t xml:space="preserve">  </w:t>
      </w:r>
      <w:r w:rsidR="00B66E4F" w:rsidRPr="00C70D35">
        <w:rPr>
          <w:rFonts w:ascii="Calibri" w:hAnsi="Calibri" w:cs="Calibri"/>
          <w:sz w:val="20"/>
          <w:lang w:val="es-ES"/>
        </w:rPr>
        <w:t>a</w:t>
      </w:r>
      <w:r w:rsidR="00B66E4F" w:rsidRPr="00C70D35">
        <w:rPr>
          <w:rFonts w:ascii="Calibri" w:eastAsia="Arial" w:hAnsi="Calibri" w:cs="Calibri"/>
          <w:sz w:val="20"/>
          <w:lang w:val="es-ES"/>
        </w:rPr>
        <w:t xml:space="preserve"> </w:t>
      </w:r>
      <w:r w:rsidR="00B66E4F" w:rsidRPr="00C70D35">
        <w:rPr>
          <w:rFonts w:ascii="Calibri" w:hAnsi="Calibri" w:cs="Calibri"/>
          <w:sz w:val="20"/>
          <w:lang w:val="es-ES"/>
        </w:rPr>
        <w:t>la</w:t>
      </w:r>
      <w:r w:rsidR="00B66E4F" w:rsidRPr="00C70D35">
        <w:rPr>
          <w:rFonts w:ascii="Calibri" w:eastAsia="Arial" w:hAnsi="Calibri" w:cs="Calibri"/>
          <w:sz w:val="20"/>
          <w:lang w:val="es-ES"/>
        </w:rPr>
        <w:t xml:space="preserve"> </w:t>
      </w:r>
      <w:r w:rsidR="00B66E4F" w:rsidRPr="00C70D35">
        <w:rPr>
          <w:rFonts w:ascii="Calibri" w:hAnsi="Calibri" w:cs="Calibri"/>
          <w:sz w:val="20"/>
          <w:lang w:val="es-ES"/>
        </w:rPr>
        <w:t>opción</w:t>
      </w:r>
      <w:r w:rsidR="00B66E4F" w:rsidRPr="00C70D35">
        <w:rPr>
          <w:rFonts w:ascii="Calibri" w:eastAsia="Arial" w:hAnsi="Calibri" w:cs="Calibri"/>
          <w:sz w:val="20"/>
          <w:lang w:val="es-ES"/>
        </w:rPr>
        <w:t xml:space="preserve"> </w:t>
      </w:r>
      <w:proofErr w:type="spellStart"/>
      <w:r w:rsidR="00B66E4F" w:rsidRPr="00C70D35">
        <w:rPr>
          <w:rFonts w:ascii="Calibri" w:hAnsi="Calibri" w:cs="Calibri"/>
          <w:b/>
          <w:i/>
          <w:sz w:val="20"/>
          <w:lang w:val="es-ES"/>
        </w:rPr>
        <w:t>Resources</w:t>
      </w:r>
      <w:proofErr w:type="spellEnd"/>
      <w:r w:rsidR="00BA6C72" w:rsidRPr="00C70D35">
        <w:rPr>
          <w:rFonts w:ascii="Calibri" w:hAnsi="Calibri" w:cs="Calibri"/>
          <w:b/>
          <w:i/>
          <w:sz w:val="20"/>
          <w:lang w:val="es-ES"/>
        </w:rPr>
        <w:t xml:space="preserve"> </w:t>
      </w:r>
      <w:r w:rsidR="00BA6C72" w:rsidRPr="00C70D35">
        <w:rPr>
          <w:rFonts w:ascii="Calibri" w:eastAsia="Wingdings" w:hAnsi="Calibri" w:cs="Calibri"/>
          <w:b/>
          <w:i/>
          <w:sz w:val="20"/>
          <w:lang w:val="es-ES"/>
        </w:rPr>
        <w:t xml:space="preserve">&gt; </w:t>
      </w:r>
      <w:r w:rsidR="00B66E4F" w:rsidRPr="00C70D35">
        <w:rPr>
          <w:rFonts w:ascii="Calibri" w:hAnsi="Calibri" w:cs="Calibri"/>
          <w:b/>
          <w:i/>
          <w:sz w:val="20"/>
          <w:lang w:val="es-ES"/>
        </w:rPr>
        <w:t>JDBC</w:t>
      </w:r>
      <w:r w:rsidR="00BA6C72" w:rsidRPr="00C70D35">
        <w:rPr>
          <w:rFonts w:ascii="Calibri" w:eastAsia="Wingdings" w:hAnsi="Calibri" w:cs="Calibri"/>
          <w:b/>
          <w:i/>
          <w:sz w:val="20"/>
          <w:lang w:val="es-ES"/>
        </w:rPr>
        <w:t xml:space="preserve"> &gt; </w:t>
      </w:r>
      <w:r w:rsidR="00B66E4F" w:rsidRPr="00C70D35">
        <w:rPr>
          <w:rFonts w:ascii="Calibri" w:hAnsi="Calibri" w:cs="Calibri"/>
          <w:b/>
          <w:i/>
          <w:sz w:val="20"/>
          <w:lang w:val="es-ES"/>
        </w:rPr>
        <w:t>JDBC</w:t>
      </w:r>
      <w:r w:rsidR="00B66E4F" w:rsidRPr="00C70D35">
        <w:rPr>
          <w:rFonts w:ascii="Calibri" w:eastAsia="Arial" w:hAnsi="Calibri" w:cs="Calibri"/>
          <w:b/>
          <w:i/>
          <w:sz w:val="20"/>
          <w:lang w:val="es-ES"/>
        </w:rPr>
        <w:t xml:space="preserve"> </w:t>
      </w:r>
      <w:proofErr w:type="spellStart"/>
      <w:r w:rsidR="00B66E4F" w:rsidRPr="00C70D35">
        <w:rPr>
          <w:rFonts w:ascii="Calibri" w:hAnsi="Calibri" w:cs="Calibri"/>
          <w:b/>
          <w:i/>
          <w:sz w:val="20"/>
          <w:lang w:val="es-ES"/>
        </w:rPr>
        <w:t>Providers</w:t>
      </w:r>
      <w:proofErr w:type="spellEnd"/>
      <w:r w:rsidR="00B66E4F" w:rsidRPr="00C70D35">
        <w:rPr>
          <w:rFonts w:ascii="Calibri" w:hAnsi="Calibri" w:cs="Calibri"/>
          <w:sz w:val="20"/>
          <w:lang w:val="es-ES"/>
        </w:rPr>
        <w:t>,</w:t>
      </w:r>
      <w:r w:rsidR="00B66E4F" w:rsidRPr="00C70D35">
        <w:rPr>
          <w:rFonts w:ascii="Calibri" w:eastAsia="Arial" w:hAnsi="Calibri" w:cs="Calibri"/>
          <w:sz w:val="20"/>
          <w:lang w:val="es-ES"/>
        </w:rPr>
        <w:t xml:space="preserve"> </w:t>
      </w:r>
      <w:r w:rsidR="00B66E4F" w:rsidRPr="00C70D35">
        <w:rPr>
          <w:rFonts w:ascii="Calibri" w:hAnsi="Calibri" w:cs="Calibri"/>
          <w:sz w:val="20"/>
          <w:lang w:val="es-ES"/>
        </w:rPr>
        <w:t>crear</w:t>
      </w:r>
      <w:r w:rsidR="00B66E4F" w:rsidRPr="00C70D35">
        <w:rPr>
          <w:rFonts w:ascii="Calibri" w:eastAsia="Arial" w:hAnsi="Calibri" w:cs="Calibri"/>
          <w:sz w:val="20"/>
          <w:lang w:val="es-ES"/>
        </w:rPr>
        <w:t xml:space="preserve"> </w:t>
      </w:r>
      <w:r w:rsidR="00B66E4F" w:rsidRPr="00C70D35">
        <w:rPr>
          <w:rFonts w:ascii="Calibri" w:hAnsi="Calibri" w:cs="Calibri"/>
          <w:sz w:val="20"/>
          <w:lang w:val="es-ES"/>
        </w:rPr>
        <w:t>el</w:t>
      </w:r>
      <w:r w:rsidR="00B66E4F" w:rsidRPr="00C70D35">
        <w:rPr>
          <w:rFonts w:ascii="Calibri" w:eastAsia="Arial" w:hAnsi="Calibri" w:cs="Calibri"/>
          <w:sz w:val="20"/>
          <w:lang w:val="es-ES"/>
        </w:rPr>
        <w:t xml:space="preserve"> </w:t>
      </w:r>
      <w:proofErr w:type="spellStart"/>
      <w:r w:rsidR="00B66E4F" w:rsidRPr="00C70D35">
        <w:rPr>
          <w:rFonts w:ascii="Calibri" w:hAnsi="Calibri" w:cs="Calibri"/>
          <w:sz w:val="20"/>
          <w:lang w:val="es-ES"/>
        </w:rPr>
        <w:t>Provider</w:t>
      </w:r>
      <w:proofErr w:type="spellEnd"/>
      <w:r w:rsidR="00B66E4F" w:rsidRPr="00C70D35">
        <w:rPr>
          <w:rFonts w:ascii="Calibri" w:eastAsia="Arial" w:hAnsi="Calibri" w:cs="Calibri"/>
          <w:sz w:val="20"/>
          <w:lang w:val="es-ES"/>
        </w:rPr>
        <w:t xml:space="preserve"> </w:t>
      </w:r>
      <w:r w:rsidR="00B66E4F" w:rsidRPr="00C70D35">
        <w:rPr>
          <w:rFonts w:ascii="Calibri" w:hAnsi="Calibri" w:cs="Calibri"/>
          <w:sz w:val="20"/>
          <w:lang w:val="es-ES"/>
        </w:rPr>
        <w:t>a</w:t>
      </w:r>
      <w:r w:rsidR="00B66E4F" w:rsidRPr="00C70D35">
        <w:rPr>
          <w:rFonts w:ascii="Calibri" w:eastAsia="Arial" w:hAnsi="Calibri" w:cs="Calibri"/>
          <w:sz w:val="20"/>
          <w:lang w:val="es-ES"/>
        </w:rPr>
        <w:t xml:space="preserve"> </w:t>
      </w:r>
      <w:r w:rsidR="00B66E4F" w:rsidRPr="00C70D35">
        <w:rPr>
          <w:rFonts w:ascii="Calibri" w:hAnsi="Calibri" w:cs="Calibri"/>
          <w:sz w:val="20"/>
          <w:lang w:val="es-ES"/>
        </w:rPr>
        <w:t>nivel</w:t>
      </w:r>
      <w:r w:rsidR="00B66E4F" w:rsidRPr="00C70D35">
        <w:rPr>
          <w:rFonts w:ascii="Calibri" w:eastAsia="Arial" w:hAnsi="Calibri" w:cs="Calibri"/>
          <w:sz w:val="20"/>
          <w:lang w:val="es-ES"/>
        </w:rPr>
        <w:t xml:space="preserve"> </w:t>
      </w:r>
      <w:r w:rsidR="00B66E4F" w:rsidRPr="00C70D35">
        <w:rPr>
          <w:rFonts w:ascii="Calibri" w:hAnsi="Calibri" w:cs="Calibri"/>
          <w:sz w:val="20"/>
          <w:lang w:val="es-ES"/>
        </w:rPr>
        <w:t>de</w:t>
      </w:r>
      <w:r w:rsidR="00B66E4F" w:rsidRPr="00C70D35">
        <w:rPr>
          <w:rFonts w:ascii="Calibri" w:eastAsia="Arial" w:hAnsi="Calibri" w:cs="Calibri"/>
          <w:sz w:val="20"/>
          <w:lang w:val="es-ES"/>
        </w:rPr>
        <w:t xml:space="preserve"> </w:t>
      </w:r>
      <w:proofErr w:type="spellStart"/>
      <w:r w:rsidR="00B66E4F" w:rsidRPr="00822B21">
        <w:rPr>
          <w:rFonts w:ascii="Calibri" w:hAnsi="Calibri" w:cs="Calibri"/>
          <w:b/>
          <w:sz w:val="20"/>
          <w:lang w:val="es-ES"/>
        </w:rPr>
        <w:t>cluster</w:t>
      </w:r>
      <w:proofErr w:type="spellEnd"/>
      <w:r w:rsidR="00B66E4F" w:rsidRPr="00C70D35">
        <w:rPr>
          <w:rFonts w:ascii="Calibri" w:hAnsi="Calibri" w:cs="Calibri"/>
          <w:sz w:val="20"/>
          <w:lang w:val="es-ES"/>
        </w:rPr>
        <w:t>.</w:t>
      </w:r>
      <w:r w:rsidR="00B66E4F" w:rsidRPr="00C70D35">
        <w:rPr>
          <w:rFonts w:ascii="Calibri" w:eastAsia="Arial" w:hAnsi="Calibri" w:cs="Calibri"/>
          <w:sz w:val="20"/>
          <w:lang w:val="es-ES"/>
        </w:rPr>
        <w:t xml:space="preserve"> </w:t>
      </w:r>
    </w:p>
    <w:p w:rsidR="0014613F" w:rsidRDefault="0014613F" w:rsidP="0014613F">
      <w:pPr>
        <w:pStyle w:val="ListParagraph"/>
        <w:ind w:left="720"/>
        <w:rPr>
          <w:rFonts w:ascii="Calibri" w:hAnsi="Calibri" w:cs="Calibri"/>
          <w:sz w:val="20"/>
          <w:lang w:val="es-ES"/>
        </w:rPr>
      </w:pPr>
    </w:p>
    <w:p w:rsidR="0014613F" w:rsidRPr="0014613F" w:rsidRDefault="00427CE4" w:rsidP="0014613F">
      <w:pPr>
        <w:pStyle w:val="ListParagraph"/>
        <w:ind w:left="0"/>
        <w:rPr>
          <w:rFonts w:ascii="Calibri" w:hAnsi="Calibri" w:cs="Calibri"/>
          <w:sz w:val="20"/>
          <w:lang w:val="es-ES"/>
        </w:rPr>
      </w:pPr>
      <w:r w:rsidRPr="00427CE4">
        <w:rPr>
          <w:noProof/>
          <w:lang w:val="es-PE" w:eastAsia="es-PE"/>
        </w:rPr>
        <w:lastRenderedPageBreak/>
        <w:t xml:space="preserve"> </w:t>
      </w:r>
      <w:r w:rsidR="00822B21">
        <w:rPr>
          <w:noProof/>
          <w:lang w:val="es-PE" w:eastAsia="es-PE"/>
        </w:rPr>
        <w:drawing>
          <wp:inline distT="0" distB="0" distL="0" distR="0" wp14:anchorId="2F3FE431" wp14:editId="73C0D231">
            <wp:extent cx="5612130" cy="246570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13F" w:rsidRPr="0014613F" w:rsidRDefault="0014613F" w:rsidP="0014613F">
      <w:pPr>
        <w:pStyle w:val="ListParagraph"/>
        <w:ind w:left="720"/>
        <w:rPr>
          <w:rFonts w:ascii="Calibri" w:hAnsi="Calibri" w:cs="Calibri"/>
          <w:sz w:val="20"/>
          <w:lang w:val="es-ES"/>
        </w:rPr>
      </w:pPr>
    </w:p>
    <w:p w:rsidR="00B66E4F" w:rsidRPr="00E97C6E" w:rsidRDefault="00C70D35" w:rsidP="00E47779">
      <w:pPr>
        <w:pStyle w:val="ListParagraph"/>
        <w:numPr>
          <w:ilvl w:val="0"/>
          <w:numId w:val="14"/>
        </w:numPr>
        <w:ind w:hanging="720"/>
        <w:rPr>
          <w:rFonts w:ascii="Calibri" w:hAnsi="Calibri" w:cs="Calibri"/>
          <w:sz w:val="20"/>
          <w:lang w:val="es-ES"/>
        </w:rPr>
      </w:pPr>
      <w:r>
        <w:rPr>
          <w:rFonts w:ascii="Calibri" w:hAnsi="Calibri" w:cs="Calibri"/>
          <w:sz w:val="20"/>
          <w:lang w:val="es-ES"/>
        </w:rPr>
        <w:t>Se</w:t>
      </w:r>
      <w:r w:rsidR="00B66E4F" w:rsidRPr="00C70D35">
        <w:rPr>
          <w:rFonts w:ascii="Calibri" w:eastAsia="Arial" w:hAnsi="Calibri" w:cs="Calibri"/>
          <w:sz w:val="20"/>
          <w:lang w:val="es-ES"/>
        </w:rPr>
        <w:t xml:space="preserve"> </w:t>
      </w:r>
      <w:r w:rsidR="00B66E4F" w:rsidRPr="00C70D35">
        <w:rPr>
          <w:rFonts w:ascii="Calibri" w:hAnsi="Calibri" w:cs="Calibri"/>
          <w:sz w:val="20"/>
          <w:lang w:val="es-ES"/>
        </w:rPr>
        <w:t>presentará</w:t>
      </w:r>
      <w:r w:rsidR="00B66E4F" w:rsidRPr="00C70D35">
        <w:rPr>
          <w:rFonts w:ascii="Calibri" w:eastAsia="Arial" w:hAnsi="Calibri" w:cs="Calibri"/>
          <w:sz w:val="20"/>
          <w:lang w:val="es-ES"/>
        </w:rPr>
        <w:t xml:space="preserve"> </w:t>
      </w:r>
      <w:r w:rsidR="00B66E4F" w:rsidRPr="00C70D35">
        <w:rPr>
          <w:rFonts w:ascii="Calibri" w:hAnsi="Calibri" w:cs="Calibri"/>
          <w:sz w:val="20"/>
          <w:lang w:val="es-ES"/>
        </w:rPr>
        <w:t>la</w:t>
      </w:r>
      <w:r w:rsidR="00B66E4F" w:rsidRPr="00C70D35">
        <w:rPr>
          <w:rFonts w:ascii="Calibri" w:eastAsia="Arial" w:hAnsi="Calibri" w:cs="Calibri"/>
          <w:sz w:val="20"/>
          <w:lang w:val="es-ES"/>
        </w:rPr>
        <w:t xml:space="preserve"> </w:t>
      </w:r>
      <w:r w:rsidR="00B66E4F" w:rsidRPr="00C70D35">
        <w:rPr>
          <w:rFonts w:ascii="Calibri" w:hAnsi="Calibri" w:cs="Calibri"/>
          <w:sz w:val="20"/>
          <w:lang w:val="es-ES"/>
        </w:rPr>
        <w:t>siguiente</w:t>
      </w:r>
      <w:r w:rsidR="00B66E4F" w:rsidRPr="00C70D35">
        <w:rPr>
          <w:rFonts w:ascii="Calibri" w:eastAsia="Arial" w:hAnsi="Calibri" w:cs="Calibri"/>
          <w:sz w:val="20"/>
          <w:lang w:val="es-ES"/>
        </w:rPr>
        <w:t xml:space="preserve"> </w:t>
      </w:r>
      <w:r w:rsidR="0014613F">
        <w:rPr>
          <w:rFonts w:ascii="Calibri" w:hAnsi="Calibri" w:cs="Calibri"/>
          <w:sz w:val="20"/>
          <w:lang w:val="es-ES"/>
        </w:rPr>
        <w:t xml:space="preserve">pantalla luego de pulsar el botón </w:t>
      </w:r>
      <w:r w:rsidR="0014613F" w:rsidRPr="0014613F">
        <w:rPr>
          <w:rFonts w:ascii="Calibri" w:hAnsi="Calibri" w:cs="Calibri"/>
          <w:b/>
          <w:i/>
          <w:sz w:val="20"/>
          <w:lang w:val="es-ES"/>
        </w:rPr>
        <w:t>New</w:t>
      </w:r>
    </w:p>
    <w:p w:rsidR="00E97C6E" w:rsidRPr="00C70D35" w:rsidRDefault="00E97C6E" w:rsidP="00E97C6E">
      <w:pPr>
        <w:pStyle w:val="ListParagraph"/>
        <w:ind w:left="720"/>
        <w:rPr>
          <w:rFonts w:ascii="Calibri" w:hAnsi="Calibri" w:cs="Calibri"/>
          <w:sz w:val="20"/>
          <w:lang w:val="es-ES"/>
        </w:rPr>
      </w:pPr>
    </w:p>
    <w:p w:rsidR="00B66E4F" w:rsidRDefault="00822B21">
      <w:pPr>
        <w:rPr>
          <w:rFonts w:ascii="Calibri" w:hAnsi="Calibri" w:cs="Calibri"/>
          <w:lang w:val="es-ES"/>
        </w:rPr>
      </w:pPr>
      <w:r>
        <w:rPr>
          <w:rFonts w:ascii="Calibri" w:hAnsi="Calibri" w:cs="Calibri"/>
          <w:noProof/>
          <w:lang w:val="es-PE" w:eastAsia="es-PE"/>
        </w:rPr>
        <w:drawing>
          <wp:inline distT="0" distB="0" distL="0" distR="0" wp14:anchorId="67BD4D71" wp14:editId="6450D43F">
            <wp:extent cx="5797550" cy="2861945"/>
            <wp:effectExtent l="0" t="0" r="0" b="0"/>
            <wp:docPr id="8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C6E" w:rsidRPr="002D2A9A" w:rsidRDefault="00E97C6E">
      <w:pPr>
        <w:rPr>
          <w:rFonts w:ascii="Calibri" w:hAnsi="Calibri" w:cs="Calibri"/>
          <w:lang w:val="es-ES"/>
        </w:rPr>
      </w:pPr>
    </w:p>
    <w:p w:rsidR="00B66E4F" w:rsidRPr="00C70D35" w:rsidRDefault="00B66E4F" w:rsidP="00E47779">
      <w:pPr>
        <w:pStyle w:val="ListParagraph"/>
        <w:numPr>
          <w:ilvl w:val="0"/>
          <w:numId w:val="14"/>
        </w:numPr>
        <w:ind w:hanging="720"/>
        <w:rPr>
          <w:rFonts w:ascii="Calibri" w:hAnsi="Calibri" w:cs="Calibri"/>
          <w:sz w:val="20"/>
          <w:lang w:val="es-ES"/>
        </w:rPr>
      </w:pPr>
      <w:r w:rsidRPr="00C70D35">
        <w:rPr>
          <w:rFonts w:ascii="Calibri" w:hAnsi="Calibri" w:cs="Calibri"/>
          <w:sz w:val="20"/>
          <w:lang w:val="es-ES"/>
        </w:rPr>
        <w:t>Ingresar</w:t>
      </w:r>
      <w:r w:rsidRPr="00C70D35">
        <w:rPr>
          <w:rFonts w:ascii="Calibri" w:eastAsia="Arial" w:hAnsi="Calibri" w:cs="Calibri"/>
          <w:sz w:val="20"/>
          <w:lang w:val="es-ES"/>
        </w:rPr>
        <w:t xml:space="preserve"> </w:t>
      </w:r>
      <w:r w:rsidRPr="00C70D35">
        <w:rPr>
          <w:rFonts w:ascii="Calibri" w:hAnsi="Calibri" w:cs="Calibri"/>
          <w:sz w:val="20"/>
          <w:lang w:val="es-ES"/>
        </w:rPr>
        <w:t>los</w:t>
      </w:r>
      <w:r w:rsidRPr="00C70D35">
        <w:rPr>
          <w:rFonts w:ascii="Calibri" w:eastAsia="Arial" w:hAnsi="Calibri" w:cs="Calibri"/>
          <w:sz w:val="20"/>
          <w:lang w:val="es-ES"/>
        </w:rPr>
        <w:t xml:space="preserve"> </w:t>
      </w:r>
      <w:r w:rsidRPr="00C70D35">
        <w:rPr>
          <w:rFonts w:ascii="Calibri" w:hAnsi="Calibri" w:cs="Calibri"/>
          <w:sz w:val="20"/>
          <w:lang w:val="es-ES"/>
        </w:rPr>
        <w:t>datos</w:t>
      </w:r>
      <w:r w:rsidRPr="00C70D35">
        <w:rPr>
          <w:rFonts w:ascii="Calibri" w:eastAsia="Arial" w:hAnsi="Calibri" w:cs="Calibri"/>
          <w:sz w:val="20"/>
          <w:lang w:val="es-ES"/>
        </w:rPr>
        <w:t xml:space="preserve"> </w:t>
      </w:r>
      <w:r w:rsidRPr="00C70D35">
        <w:rPr>
          <w:rFonts w:ascii="Calibri" w:hAnsi="Calibri" w:cs="Calibri"/>
          <w:sz w:val="20"/>
          <w:lang w:val="es-ES"/>
        </w:rPr>
        <w:t>necesarios:</w:t>
      </w:r>
    </w:p>
    <w:p w:rsidR="00B66E4F" w:rsidRPr="00BA6C72" w:rsidRDefault="00427CE4" w:rsidP="00E47779">
      <w:pPr>
        <w:numPr>
          <w:ilvl w:val="0"/>
          <w:numId w:val="3"/>
        </w:numPr>
        <w:rPr>
          <w:rFonts w:ascii="Calibri" w:hAnsi="Calibri" w:cs="Calibri"/>
          <w:sz w:val="20"/>
          <w:lang w:val="es-ES"/>
        </w:rPr>
      </w:pPr>
      <w:proofErr w:type="spellStart"/>
      <w:r>
        <w:rPr>
          <w:rFonts w:ascii="Calibri" w:hAnsi="Calibri" w:cs="Calibri"/>
          <w:sz w:val="20"/>
          <w:lang w:val="es-ES"/>
        </w:rPr>
        <w:t>Database</w:t>
      </w:r>
      <w:proofErr w:type="spellEnd"/>
      <w:r>
        <w:rPr>
          <w:rFonts w:ascii="Calibri" w:hAnsi="Calibri" w:cs="Calibri"/>
          <w:sz w:val="20"/>
          <w:lang w:val="es-ES"/>
        </w:rPr>
        <w:t xml:space="preserve"> </w:t>
      </w:r>
      <w:proofErr w:type="spellStart"/>
      <w:r>
        <w:rPr>
          <w:rFonts w:ascii="Calibri" w:hAnsi="Calibri" w:cs="Calibri"/>
          <w:sz w:val="20"/>
          <w:lang w:val="es-ES"/>
        </w:rPr>
        <w:t>type</w:t>
      </w:r>
      <w:proofErr w:type="spellEnd"/>
      <w:r w:rsidR="00B66E4F" w:rsidRPr="00BA6C72">
        <w:rPr>
          <w:rFonts w:ascii="Calibri" w:hAnsi="Calibri" w:cs="Calibri"/>
          <w:sz w:val="20"/>
          <w:lang w:val="es-ES"/>
        </w:rPr>
        <w:t>:</w:t>
      </w:r>
      <w:r w:rsidR="00B66E4F"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="00B66E4F" w:rsidRPr="00BA6C72">
        <w:rPr>
          <w:rFonts w:ascii="Calibri" w:hAnsi="Calibri" w:cs="Calibri"/>
          <w:sz w:val="20"/>
          <w:lang w:val="es-ES"/>
        </w:rPr>
        <w:t>DB2</w:t>
      </w:r>
    </w:p>
    <w:p w:rsidR="00B66E4F" w:rsidRPr="00427CE4" w:rsidRDefault="00427CE4" w:rsidP="00E47779">
      <w:pPr>
        <w:numPr>
          <w:ilvl w:val="0"/>
          <w:numId w:val="3"/>
        </w:numPr>
        <w:rPr>
          <w:rFonts w:ascii="Calibri" w:hAnsi="Calibri" w:cs="Calibri"/>
          <w:sz w:val="20"/>
        </w:rPr>
      </w:pPr>
      <w:r w:rsidRPr="00427CE4">
        <w:rPr>
          <w:rFonts w:ascii="Calibri" w:hAnsi="Calibri" w:cs="Calibri"/>
          <w:sz w:val="20"/>
        </w:rPr>
        <w:t>Provider Type</w:t>
      </w:r>
      <w:r w:rsidR="00B66E4F" w:rsidRPr="00427CE4">
        <w:rPr>
          <w:rFonts w:ascii="Calibri" w:hAnsi="Calibri" w:cs="Calibri"/>
          <w:sz w:val="20"/>
        </w:rPr>
        <w:t>:</w:t>
      </w:r>
      <w:r w:rsidR="00B66E4F" w:rsidRPr="00427CE4">
        <w:rPr>
          <w:rFonts w:ascii="Calibri" w:eastAsia="Arial" w:hAnsi="Calibri" w:cs="Calibri"/>
          <w:sz w:val="20"/>
        </w:rPr>
        <w:t xml:space="preserve"> </w:t>
      </w:r>
      <w:r w:rsidR="00B66E4F" w:rsidRPr="00427CE4">
        <w:rPr>
          <w:rFonts w:ascii="Calibri" w:hAnsi="Calibri" w:cs="Calibri"/>
          <w:sz w:val="20"/>
        </w:rPr>
        <w:t>DB2</w:t>
      </w:r>
      <w:r w:rsidR="00B66E4F" w:rsidRPr="00427CE4">
        <w:rPr>
          <w:rFonts w:ascii="Calibri" w:eastAsia="Arial" w:hAnsi="Calibri" w:cs="Calibri"/>
          <w:sz w:val="20"/>
        </w:rPr>
        <w:t xml:space="preserve"> </w:t>
      </w:r>
      <w:r w:rsidR="00B66E4F" w:rsidRPr="00427CE4">
        <w:rPr>
          <w:rFonts w:ascii="Calibri" w:hAnsi="Calibri" w:cs="Calibri"/>
          <w:sz w:val="20"/>
        </w:rPr>
        <w:t>Universal</w:t>
      </w:r>
      <w:r w:rsidR="00B66E4F" w:rsidRPr="00427CE4">
        <w:rPr>
          <w:rFonts w:ascii="Calibri" w:eastAsia="Arial" w:hAnsi="Calibri" w:cs="Calibri"/>
          <w:sz w:val="20"/>
        </w:rPr>
        <w:t xml:space="preserve"> </w:t>
      </w:r>
      <w:r w:rsidR="00B66E4F" w:rsidRPr="00427CE4">
        <w:rPr>
          <w:rFonts w:ascii="Calibri" w:hAnsi="Calibri" w:cs="Calibri"/>
          <w:sz w:val="20"/>
        </w:rPr>
        <w:t>JDBC</w:t>
      </w:r>
      <w:r w:rsidR="00B66E4F" w:rsidRPr="00427CE4">
        <w:rPr>
          <w:rFonts w:ascii="Calibri" w:eastAsia="Arial" w:hAnsi="Calibri" w:cs="Calibri"/>
          <w:sz w:val="20"/>
        </w:rPr>
        <w:t xml:space="preserve"> </w:t>
      </w:r>
      <w:r w:rsidR="00B66E4F" w:rsidRPr="00427CE4">
        <w:rPr>
          <w:rFonts w:ascii="Calibri" w:hAnsi="Calibri" w:cs="Calibri"/>
          <w:sz w:val="20"/>
        </w:rPr>
        <w:t>Driver</w:t>
      </w:r>
      <w:r w:rsidR="00B66E4F" w:rsidRPr="00427CE4">
        <w:rPr>
          <w:rFonts w:ascii="Calibri" w:eastAsia="Arial" w:hAnsi="Calibri" w:cs="Calibri"/>
          <w:sz w:val="20"/>
        </w:rPr>
        <w:t xml:space="preserve"> </w:t>
      </w:r>
      <w:r w:rsidR="00B66E4F" w:rsidRPr="00427CE4">
        <w:rPr>
          <w:rFonts w:ascii="Calibri" w:hAnsi="Calibri" w:cs="Calibri"/>
          <w:sz w:val="20"/>
        </w:rPr>
        <w:t>Provider</w:t>
      </w:r>
    </w:p>
    <w:p w:rsidR="00B66E4F" w:rsidRPr="00427CE4" w:rsidRDefault="00427CE4" w:rsidP="00E47779">
      <w:pPr>
        <w:numPr>
          <w:ilvl w:val="0"/>
          <w:numId w:val="3"/>
        </w:numPr>
        <w:rPr>
          <w:rFonts w:ascii="Calibri" w:hAnsi="Calibri" w:cs="Calibri"/>
          <w:sz w:val="20"/>
        </w:rPr>
      </w:pPr>
      <w:r w:rsidRPr="00427CE4">
        <w:rPr>
          <w:rFonts w:ascii="Calibri" w:hAnsi="Calibri" w:cs="Calibri"/>
          <w:sz w:val="20"/>
        </w:rPr>
        <w:lastRenderedPageBreak/>
        <w:t>Implementation type</w:t>
      </w:r>
      <w:r w:rsidR="00B66E4F" w:rsidRPr="00427CE4">
        <w:rPr>
          <w:rFonts w:ascii="Calibri" w:hAnsi="Calibri" w:cs="Calibri"/>
          <w:sz w:val="20"/>
        </w:rPr>
        <w:t>:</w:t>
      </w:r>
      <w:r w:rsidR="00B66E4F" w:rsidRPr="00427CE4">
        <w:rPr>
          <w:rFonts w:ascii="Calibri" w:eastAsia="Arial" w:hAnsi="Calibri" w:cs="Calibri"/>
          <w:sz w:val="20"/>
        </w:rPr>
        <w:t xml:space="preserve"> </w:t>
      </w:r>
      <w:r w:rsidR="00B66E4F" w:rsidRPr="00427CE4">
        <w:rPr>
          <w:rFonts w:ascii="Calibri" w:hAnsi="Calibri" w:cs="Calibri"/>
          <w:sz w:val="20"/>
        </w:rPr>
        <w:t>Connection</w:t>
      </w:r>
      <w:r w:rsidR="00B66E4F" w:rsidRPr="00427CE4">
        <w:rPr>
          <w:rFonts w:ascii="Calibri" w:eastAsia="Arial" w:hAnsi="Calibri" w:cs="Calibri"/>
          <w:sz w:val="20"/>
        </w:rPr>
        <w:t xml:space="preserve"> </w:t>
      </w:r>
      <w:r w:rsidR="00B66E4F" w:rsidRPr="00427CE4">
        <w:rPr>
          <w:rFonts w:ascii="Calibri" w:hAnsi="Calibri" w:cs="Calibri"/>
          <w:sz w:val="20"/>
        </w:rPr>
        <w:t>pool</w:t>
      </w:r>
      <w:r w:rsidR="00B66E4F" w:rsidRPr="00427CE4">
        <w:rPr>
          <w:rFonts w:ascii="Calibri" w:eastAsia="Arial" w:hAnsi="Calibri" w:cs="Calibri"/>
          <w:sz w:val="20"/>
        </w:rPr>
        <w:t xml:space="preserve"> </w:t>
      </w:r>
      <w:r w:rsidR="00B66E4F" w:rsidRPr="00427CE4">
        <w:rPr>
          <w:rFonts w:ascii="Calibri" w:hAnsi="Calibri" w:cs="Calibri"/>
          <w:sz w:val="20"/>
        </w:rPr>
        <w:t>data</w:t>
      </w:r>
      <w:r w:rsidR="00B66E4F" w:rsidRPr="00427CE4">
        <w:rPr>
          <w:rFonts w:ascii="Calibri" w:eastAsia="Arial" w:hAnsi="Calibri" w:cs="Calibri"/>
          <w:sz w:val="20"/>
        </w:rPr>
        <w:t xml:space="preserve"> </w:t>
      </w:r>
      <w:r w:rsidR="00B66E4F" w:rsidRPr="00427CE4">
        <w:rPr>
          <w:rFonts w:ascii="Calibri" w:hAnsi="Calibri" w:cs="Calibri"/>
          <w:sz w:val="20"/>
        </w:rPr>
        <w:t>source</w:t>
      </w:r>
    </w:p>
    <w:p w:rsidR="00B66E4F" w:rsidRPr="00E97C6E" w:rsidRDefault="00427CE4" w:rsidP="00E47779">
      <w:pPr>
        <w:numPr>
          <w:ilvl w:val="0"/>
          <w:numId w:val="3"/>
        </w:numPr>
        <w:rPr>
          <w:rFonts w:ascii="Calibri" w:hAnsi="Calibri" w:cs="Calibri"/>
        </w:rPr>
      </w:pPr>
      <w:r w:rsidRPr="00427CE4">
        <w:rPr>
          <w:rFonts w:ascii="Calibri" w:hAnsi="Calibri" w:cs="Calibri"/>
          <w:sz w:val="20"/>
        </w:rPr>
        <w:t>Name</w:t>
      </w:r>
      <w:r w:rsidR="00B66E4F" w:rsidRPr="00427CE4">
        <w:rPr>
          <w:rFonts w:ascii="Calibri" w:hAnsi="Calibri" w:cs="Calibri"/>
          <w:sz w:val="20"/>
        </w:rPr>
        <w:t>:</w:t>
      </w:r>
      <w:r w:rsidR="00B66E4F" w:rsidRPr="00427CE4">
        <w:rPr>
          <w:rFonts w:ascii="Calibri" w:eastAsia="Arial" w:hAnsi="Calibri" w:cs="Calibri"/>
          <w:sz w:val="20"/>
        </w:rPr>
        <w:t xml:space="preserve"> </w:t>
      </w:r>
      <w:r w:rsidR="00B66E4F" w:rsidRPr="00427CE4">
        <w:rPr>
          <w:rFonts w:ascii="Calibri" w:hAnsi="Calibri" w:cs="Calibri"/>
          <w:sz w:val="20"/>
        </w:rPr>
        <w:t>DB2</w:t>
      </w:r>
      <w:r w:rsidR="00B66E4F" w:rsidRPr="00427CE4">
        <w:rPr>
          <w:rFonts w:ascii="Calibri" w:eastAsia="Arial" w:hAnsi="Calibri" w:cs="Calibri"/>
          <w:sz w:val="20"/>
        </w:rPr>
        <w:t xml:space="preserve"> </w:t>
      </w:r>
      <w:r w:rsidR="00B66E4F" w:rsidRPr="00427CE4">
        <w:rPr>
          <w:rFonts w:ascii="Calibri" w:hAnsi="Calibri" w:cs="Calibri"/>
          <w:sz w:val="20"/>
        </w:rPr>
        <w:t>Universal</w:t>
      </w:r>
      <w:r w:rsidR="00B66E4F" w:rsidRPr="00427CE4">
        <w:rPr>
          <w:rFonts w:ascii="Calibri" w:eastAsia="Arial" w:hAnsi="Calibri" w:cs="Calibri"/>
          <w:sz w:val="20"/>
        </w:rPr>
        <w:t xml:space="preserve"> </w:t>
      </w:r>
      <w:r w:rsidR="00B66E4F" w:rsidRPr="00427CE4">
        <w:rPr>
          <w:rFonts w:ascii="Calibri" w:hAnsi="Calibri" w:cs="Calibri"/>
          <w:sz w:val="20"/>
        </w:rPr>
        <w:t>JDBC</w:t>
      </w:r>
      <w:r w:rsidR="00B66E4F" w:rsidRPr="00427CE4">
        <w:rPr>
          <w:rFonts w:ascii="Calibri" w:eastAsia="Arial" w:hAnsi="Calibri" w:cs="Calibri"/>
          <w:sz w:val="20"/>
        </w:rPr>
        <w:t xml:space="preserve"> </w:t>
      </w:r>
      <w:r w:rsidR="00B66E4F" w:rsidRPr="00427CE4">
        <w:rPr>
          <w:rFonts w:ascii="Calibri" w:hAnsi="Calibri" w:cs="Calibri"/>
          <w:sz w:val="20"/>
        </w:rPr>
        <w:t>Driver</w:t>
      </w:r>
      <w:r w:rsidR="00B66E4F" w:rsidRPr="00427CE4">
        <w:rPr>
          <w:rFonts w:ascii="Calibri" w:eastAsia="Arial" w:hAnsi="Calibri" w:cs="Calibri"/>
          <w:sz w:val="20"/>
        </w:rPr>
        <w:t xml:space="preserve"> </w:t>
      </w:r>
      <w:r w:rsidR="00B66E4F" w:rsidRPr="00427CE4">
        <w:rPr>
          <w:rFonts w:ascii="Calibri" w:hAnsi="Calibri" w:cs="Calibri"/>
          <w:sz w:val="20"/>
        </w:rPr>
        <w:t>Provider</w:t>
      </w:r>
    </w:p>
    <w:p w:rsidR="00E97C6E" w:rsidRPr="00427CE4" w:rsidRDefault="00E97C6E" w:rsidP="00E97C6E">
      <w:pPr>
        <w:ind w:left="720"/>
        <w:rPr>
          <w:rFonts w:ascii="Calibri" w:hAnsi="Calibri" w:cs="Calibri"/>
        </w:rPr>
      </w:pPr>
    </w:p>
    <w:p w:rsidR="00B66E4F" w:rsidRDefault="008E4C65">
      <w:pPr>
        <w:rPr>
          <w:rFonts w:ascii="Calibri" w:hAnsi="Calibri" w:cs="Calibri"/>
        </w:rPr>
      </w:pPr>
      <w:r>
        <w:rPr>
          <w:rFonts w:ascii="Calibri" w:hAnsi="Calibri" w:cs="Calibri"/>
          <w:noProof/>
          <w:lang w:val="es-PE" w:eastAsia="es-PE"/>
        </w:rPr>
        <w:drawing>
          <wp:inline distT="0" distB="0" distL="0" distR="0" wp14:anchorId="729C8721" wp14:editId="79F8FC83">
            <wp:extent cx="5797550" cy="3868420"/>
            <wp:effectExtent l="0" t="0" r="0" b="0"/>
            <wp:docPr id="8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38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C65" w:rsidRPr="00704919" w:rsidRDefault="008E4C65">
      <w:pPr>
        <w:rPr>
          <w:rFonts w:ascii="Calibri" w:hAnsi="Calibri" w:cs="Calibri"/>
        </w:rPr>
      </w:pPr>
    </w:p>
    <w:p w:rsidR="00B66E4F" w:rsidRPr="00C70D35" w:rsidRDefault="00B66E4F" w:rsidP="00E47779">
      <w:pPr>
        <w:pStyle w:val="ListParagraph"/>
        <w:numPr>
          <w:ilvl w:val="0"/>
          <w:numId w:val="14"/>
        </w:numPr>
        <w:ind w:hanging="720"/>
        <w:rPr>
          <w:rFonts w:ascii="Calibri" w:hAnsi="Calibri" w:cs="Calibri"/>
          <w:sz w:val="20"/>
          <w:lang w:val="es-ES"/>
        </w:rPr>
      </w:pPr>
      <w:r w:rsidRPr="00C70D35">
        <w:rPr>
          <w:rFonts w:ascii="Calibri" w:hAnsi="Calibri" w:cs="Calibri"/>
          <w:sz w:val="20"/>
          <w:lang w:val="es-ES"/>
        </w:rPr>
        <w:t>Luego</w:t>
      </w:r>
      <w:r w:rsidRPr="00C70D35">
        <w:rPr>
          <w:rFonts w:ascii="Calibri" w:eastAsia="Arial" w:hAnsi="Calibri" w:cs="Calibri"/>
          <w:sz w:val="20"/>
          <w:lang w:val="es-ES"/>
        </w:rPr>
        <w:t xml:space="preserve"> </w:t>
      </w:r>
      <w:r w:rsidRPr="00C70D35">
        <w:rPr>
          <w:rFonts w:ascii="Calibri" w:hAnsi="Calibri" w:cs="Calibri"/>
          <w:sz w:val="20"/>
          <w:lang w:val="es-ES"/>
        </w:rPr>
        <w:t>de</w:t>
      </w:r>
      <w:r w:rsidRPr="00C70D35">
        <w:rPr>
          <w:rFonts w:ascii="Calibri" w:eastAsia="Arial" w:hAnsi="Calibri" w:cs="Calibri"/>
          <w:sz w:val="20"/>
          <w:lang w:val="es-ES"/>
        </w:rPr>
        <w:t xml:space="preserve"> </w:t>
      </w:r>
      <w:r w:rsidRPr="00C70D35">
        <w:rPr>
          <w:rFonts w:ascii="Calibri" w:hAnsi="Calibri" w:cs="Calibri"/>
          <w:sz w:val="20"/>
          <w:lang w:val="es-ES"/>
        </w:rPr>
        <w:t>ingresar</w:t>
      </w:r>
      <w:r w:rsidRPr="00C70D35">
        <w:rPr>
          <w:rFonts w:ascii="Calibri" w:eastAsia="Arial" w:hAnsi="Calibri" w:cs="Calibri"/>
          <w:sz w:val="20"/>
          <w:lang w:val="es-ES"/>
        </w:rPr>
        <w:t xml:space="preserve"> </w:t>
      </w:r>
      <w:r w:rsidRPr="00C70D35">
        <w:rPr>
          <w:rFonts w:ascii="Calibri" w:hAnsi="Calibri" w:cs="Calibri"/>
          <w:sz w:val="20"/>
          <w:lang w:val="es-ES"/>
        </w:rPr>
        <w:t>los</w:t>
      </w:r>
      <w:r w:rsidRPr="00C70D35">
        <w:rPr>
          <w:rFonts w:ascii="Calibri" w:eastAsia="Arial" w:hAnsi="Calibri" w:cs="Calibri"/>
          <w:sz w:val="20"/>
          <w:lang w:val="es-ES"/>
        </w:rPr>
        <w:t xml:space="preserve"> </w:t>
      </w:r>
      <w:r w:rsidRPr="00C70D35">
        <w:rPr>
          <w:rFonts w:ascii="Calibri" w:hAnsi="Calibri" w:cs="Calibri"/>
          <w:sz w:val="20"/>
          <w:lang w:val="es-ES"/>
        </w:rPr>
        <w:t>datos</w:t>
      </w:r>
      <w:r w:rsidRPr="00C70D35">
        <w:rPr>
          <w:rFonts w:ascii="Calibri" w:eastAsia="Arial" w:hAnsi="Calibri" w:cs="Calibri"/>
          <w:sz w:val="20"/>
          <w:lang w:val="es-ES"/>
        </w:rPr>
        <w:t xml:space="preserve"> </w:t>
      </w:r>
      <w:r w:rsidRPr="00C70D35">
        <w:rPr>
          <w:rFonts w:ascii="Calibri" w:hAnsi="Calibri" w:cs="Calibri"/>
          <w:sz w:val="20"/>
          <w:lang w:val="es-ES"/>
        </w:rPr>
        <w:t>necesarios,</w:t>
      </w:r>
      <w:r w:rsidRPr="00C70D35">
        <w:rPr>
          <w:rFonts w:ascii="Calibri" w:eastAsia="Arial" w:hAnsi="Calibri" w:cs="Calibri"/>
          <w:sz w:val="20"/>
          <w:lang w:val="es-ES"/>
        </w:rPr>
        <w:t xml:space="preserve"> </w:t>
      </w:r>
      <w:r w:rsidRPr="00C70D35">
        <w:rPr>
          <w:rFonts w:ascii="Calibri" w:hAnsi="Calibri" w:cs="Calibri"/>
          <w:sz w:val="20"/>
          <w:lang w:val="es-ES"/>
        </w:rPr>
        <w:t>pulsa</w:t>
      </w:r>
      <w:r w:rsidR="00C70D35">
        <w:rPr>
          <w:rFonts w:ascii="Calibri" w:hAnsi="Calibri" w:cs="Calibri"/>
          <w:sz w:val="20"/>
          <w:lang w:val="es-ES"/>
        </w:rPr>
        <w:t>r</w:t>
      </w:r>
      <w:r w:rsidRPr="00C70D35">
        <w:rPr>
          <w:rFonts w:ascii="Calibri" w:eastAsia="Arial" w:hAnsi="Calibri" w:cs="Calibri"/>
          <w:sz w:val="20"/>
          <w:lang w:val="es-ES"/>
        </w:rPr>
        <w:t xml:space="preserve"> </w:t>
      </w:r>
      <w:proofErr w:type="spellStart"/>
      <w:r w:rsidRPr="00C70D35">
        <w:rPr>
          <w:rFonts w:ascii="Calibri" w:hAnsi="Calibri" w:cs="Calibri"/>
          <w:b/>
          <w:i/>
          <w:sz w:val="20"/>
          <w:lang w:val="es-ES"/>
        </w:rPr>
        <w:t>Next</w:t>
      </w:r>
      <w:proofErr w:type="spellEnd"/>
      <w:r w:rsidRPr="00C70D35">
        <w:rPr>
          <w:rFonts w:ascii="Calibri" w:hAnsi="Calibri" w:cs="Calibri"/>
          <w:sz w:val="20"/>
          <w:lang w:val="es-ES"/>
        </w:rPr>
        <w:t>.</w:t>
      </w:r>
      <w:r w:rsidRPr="00C70D35">
        <w:rPr>
          <w:rFonts w:ascii="Calibri" w:eastAsia="Arial" w:hAnsi="Calibri" w:cs="Calibri"/>
          <w:sz w:val="20"/>
          <w:lang w:val="es-ES"/>
        </w:rPr>
        <w:t xml:space="preserve"> </w:t>
      </w:r>
      <w:r w:rsidRPr="00C70D35">
        <w:rPr>
          <w:rFonts w:ascii="Calibri" w:hAnsi="Calibri" w:cs="Calibri"/>
          <w:sz w:val="20"/>
          <w:lang w:val="es-ES"/>
        </w:rPr>
        <w:t>Se</w:t>
      </w:r>
      <w:r w:rsidRPr="00C70D35">
        <w:rPr>
          <w:rFonts w:ascii="Calibri" w:eastAsia="Arial" w:hAnsi="Calibri" w:cs="Calibri"/>
          <w:sz w:val="20"/>
          <w:lang w:val="es-ES"/>
        </w:rPr>
        <w:t xml:space="preserve"> </w:t>
      </w:r>
      <w:r w:rsidRPr="00C70D35">
        <w:rPr>
          <w:rFonts w:ascii="Calibri" w:hAnsi="Calibri" w:cs="Calibri"/>
          <w:sz w:val="20"/>
          <w:lang w:val="es-ES"/>
        </w:rPr>
        <w:t>mostrará</w:t>
      </w:r>
      <w:r w:rsidRPr="00C70D35">
        <w:rPr>
          <w:rFonts w:ascii="Calibri" w:eastAsia="Arial" w:hAnsi="Calibri" w:cs="Calibri"/>
          <w:sz w:val="20"/>
          <w:lang w:val="es-ES"/>
        </w:rPr>
        <w:t xml:space="preserve"> </w:t>
      </w:r>
      <w:r w:rsidRPr="00C70D35">
        <w:rPr>
          <w:rFonts w:ascii="Calibri" w:hAnsi="Calibri" w:cs="Calibri"/>
          <w:sz w:val="20"/>
          <w:lang w:val="es-ES"/>
        </w:rPr>
        <w:t>la</w:t>
      </w:r>
      <w:r w:rsidRPr="00C70D35">
        <w:rPr>
          <w:rFonts w:ascii="Calibri" w:eastAsia="Arial" w:hAnsi="Calibri" w:cs="Calibri"/>
          <w:sz w:val="20"/>
          <w:lang w:val="es-ES"/>
        </w:rPr>
        <w:t xml:space="preserve"> </w:t>
      </w:r>
      <w:r w:rsidRPr="00C70D35">
        <w:rPr>
          <w:rFonts w:ascii="Calibri" w:hAnsi="Calibri" w:cs="Calibri"/>
          <w:sz w:val="20"/>
          <w:lang w:val="es-ES"/>
        </w:rPr>
        <w:t>siguiente</w:t>
      </w:r>
      <w:r w:rsidRPr="00C70D35">
        <w:rPr>
          <w:rFonts w:ascii="Calibri" w:eastAsia="Arial" w:hAnsi="Calibri" w:cs="Calibri"/>
          <w:sz w:val="20"/>
          <w:lang w:val="es-ES"/>
        </w:rPr>
        <w:t xml:space="preserve"> </w:t>
      </w:r>
      <w:r w:rsidRPr="00C70D35">
        <w:rPr>
          <w:rFonts w:ascii="Calibri" w:hAnsi="Calibri" w:cs="Calibri"/>
          <w:sz w:val="20"/>
          <w:lang w:val="es-ES"/>
        </w:rPr>
        <w:t>ventana:</w:t>
      </w:r>
    </w:p>
    <w:p w:rsidR="00B66E4F" w:rsidRDefault="008E4C65" w:rsidP="008E4C65">
      <w:pPr>
        <w:jc w:val="center"/>
        <w:rPr>
          <w:rFonts w:ascii="Calibri" w:hAnsi="Calibri" w:cs="Calibri"/>
          <w:b/>
          <w:lang w:val="es-ES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24FC45E5" wp14:editId="07D0C125">
            <wp:extent cx="5772150" cy="248572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6820" cy="248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C6E" w:rsidRPr="002D2A9A" w:rsidRDefault="00E97C6E" w:rsidP="008E4C65">
      <w:pPr>
        <w:jc w:val="center"/>
        <w:rPr>
          <w:rFonts w:ascii="Calibri" w:hAnsi="Calibri" w:cs="Calibri"/>
          <w:b/>
          <w:lang w:val="es-ES"/>
        </w:rPr>
      </w:pPr>
    </w:p>
    <w:p w:rsidR="00AC793E" w:rsidRDefault="00B66E4F" w:rsidP="008E4C65">
      <w:pPr>
        <w:jc w:val="both"/>
        <w:rPr>
          <w:rFonts w:ascii="Calibri" w:eastAsia="Arial" w:hAnsi="Calibri" w:cs="Calibri"/>
          <w:sz w:val="20"/>
          <w:lang w:val="es-ES"/>
        </w:rPr>
      </w:pPr>
      <w:proofErr w:type="spellStart"/>
      <w:r w:rsidRPr="00BA6C72">
        <w:rPr>
          <w:rFonts w:ascii="Calibri" w:hAnsi="Calibri" w:cs="Calibri"/>
          <w:b/>
          <w:sz w:val="20"/>
          <w:lang w:val="es-ES"/>
        </w:rPr>
        <w:t>Native</w:t>
      </w:r>
      <w:proofErr w:type="spellEnd"/>
      <w:r w:rsidRPr="00BA6C72">
        <w:rPr>
          <w:rFonts w:ascii="Calibri" w:eastAsia="Arial" w:hAnsi="Calibri" w:cs="Calibri"/>
          <w:b/>
          <w:sz w:val="20"/>
          <w:lang w:val="es-ES"/>
        </w:rPr>
        <w:t xml:space="preserve"> </w:t>
      </w:r>
      <w:proofErr w:type="spellStart"/>
      <w:r w:rsidRPr="00BA6C72">
        <w:rPr>
          <w:rFonts w:ascii="Calibri" w:hAnsi="Calibri" w:cs="Calibri"/>
          <w:b/>
          <w:sz w:val="20"/>
          <w:lang w:val="es-ES"/>
        </w:rPr>
        <w:t>library</w:t>
      </w:r>
      <w:proofErr w:type="spellEnd"/>
      <w:r w:rsidRPr="00BA6C72">
        <w:rPr>
          <w:rFonts w:ascii="Calibri" w:eastAsia="Arial" w:hAnsi="Calibri" w:cs="Calibri"/>
          <w:b/>
          <w:sz w:val="20"/>
          <w:lang w:val="es-ES"/>
        </w:rPr>
        <w:t xml:space="preserve"> </w:t>
      </w:r>
      <w:proofErr w:type="spellStart"/>
      <w:r w:rsidRPr="00BA6C72">
        <w:rPr>
          <w:rFonts w:ascii="Calibri" w:hAnsi="Calibri" w:cs="Calibri"/>
          <w:b/>
          <w:sz w:val="20"/>
          <w:lang w:val="es-ES"/>
        </w:rPr>
        <w:t>path</w:t>
      </w:r>
      <w:proofErr w:type="spellEnd"/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contiene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la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ruta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donde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se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encuentran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las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librerías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de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conexión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a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la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base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de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datos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="00C70D35">
        <w:rPr>
          <w:rFonts w:ascii="Calibri" w:hAnsi="Calibri" w:cs="Calibri"/>
          <w:sz w:val="20"/>
          <w:lang w:val="es-ES"/>
        </w:rPr>
        <w:t>DB2.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="00C70D35">
        <w:rPr>
          <w:rFonts w:ascii="Calibri" w:hAnsi="Calibri" w:cs="Calibri"/>
          <w:sz w:val="20"/>
          <w:lang w:val="es-ES"/>
        </w:rPr>
        <w:t>S</w:t>
      </w:r>
      <w:r w:rsidRPr="00BA6C72">
        <w:rPr>
          <w:rFonts w:ascii="Calibri" w:hAnsi="Calibri" w:cs="Calibri"/>
          <w:sz w:val="20"/>
          <w:lang w:val="es-ES"/>
        </w:rPr>
        <w:t>e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debe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asegurar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que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los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proofErr w:type="spellStart"/>
      <w:r w:rsidRPr="00BA6C72">
        <w:rPr>
          <w:rFonts w:ascii="Calibri" w:hAnsi="Calibri" w:cs="Calibri"/>
          <w:sz w:val="20"/>
          <w:lang w:val="es-ES"/>
        </w:rPr>
        <w:t>jars</w:t>
      </w:r>
      <w:proofErr w:type="spellEnd"/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de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conexión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a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DB2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se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encuentren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en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esta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ruta.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En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este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caso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la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ruta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es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C70D35">
        <w:rPr>
          <w:rFonts w:ascii="Calibri" w:hAnsi="Calibri" w:cs="Calibri"/>
          <w:b/>
          <w:i/>
          <w:sz w:val="20"/>
          <w:lang w:val="es-ES"/>
        </w:rPr>
        <w:t>C:\db2_drivers_jar;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se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deberá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modificar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la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ruta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del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directorio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para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un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ambiente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 w:rsidRPr="00BA6C72">
        <w:rPr>
          <w:rFonts w:ascii="Calibri" w:hAnsi="Calibri" w:cs="Calibri"/>
          <w:sz w:val="20"/>
          <w:lang w:val="es-ES"/>
        </w:rPr>
        <w:t>AIX.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</w:p>
    <w:p w:rsidR="008E4C65" w:rsidRDefault="008E4C65" w:rsidP="008E4C65">
      <w:pPr>
        <w:jc w:val="both"/>
        <w:rPr>
          <w:rFonts w:ascii="Calibri" w:hAnsi="Calibri" w:cs="Calibri"/>
          <w:sz w:val="20"/>
          <w:lang w:val="es-ES"/>
        </w:rPr>
      </w:pPr>
    </w:p>
    <w:p w:rsidR="00B66E4F" w:rsidRPr="00E97C6E" w:rsidRDefault="00AE6A28" w:rsidP="00E47779">
      <w:pPr>
        <w:pStyle w:val="ListParagraph"/>
        <w:numPr>
          <w:ilvl w:val="0"/>
          <w:numId w:val="14"/>
        </w:numPr>
        <w:ind w:hanging="720"/>
        <w:jc w:val="both"/>
        <w:rPr>
          <w:rFonts w:ascii="Calibri" w:hAnsi="Calibri" w:cs="Calibri"/>
          <w:lang w:val="es-ES"/>
        </w:rPr>
      </w:pPr>
      <w:r>
        <w:rPr>
          <w:rFonts w:ascii="Calibri" w:hAnsi="Calibri" w:cs="Calibri"/>
          <w:sz w:val="20"/>
          <w:lang w:val="es-ES"/>
        </w:rPr>
        <w:t>Pulsar</w:t>
      </w:r>
      <w:r w:rsidR="00B66E4F" w:rsidRPr="00C70D35">
        <w:rPr>
          <w:rFonts w:ascii="Calibri" w:eastAsia="Arial" w:hAnsi="Calibri" w:cs="Calibri"/>
          <w:sz w:val="20"/>
          <w:lang w:val="es-ES"/>
        </w:rPr>
        <w:t xml:space="preserve"> </w:t>
      </w:r>
      <w:proofErr w:type="spellStart"/>
      <w:r w:rsidR="00B66E4F" w:rsidRPr="00C70D35">
        <w:rPr>
          <w:rFonts w:ascii="Calibri" w:hAnsi="Calibri" w:cs="Calibri"/>
          <w:b/>
          <w:i/>
          <w:sz w:val="20"/>
          <w:lang w:val="es-ES"/>
        </w:rPr>
        <w:t>Next</w:t>
      </w:r>
      <w:proofErr w:type="spellEnd"/>
      <w:r w:rsidR="00B66E4F" w:rsidRPr="00C70D35">
        <w:rPr>
          <w:rFonts w:ascii="Calibri" w:hAnsi="Calibri" w:cs="Calibri"/>
          <w:sz w:val="20"/>
          <w:lang w:val="es-ES"/>
        </w:rPr>
        <w:t>,</w:t>
      </w:r>
      <w:r w:rsidR="00B66E4F" w:rsidRPr="00C70D35">
        <w:rPr>
          <w:rFonts w:ascii="Calibri" w:eastAsia="Arial" w:hAnsi="Calibri" w:cs="Calibri"/>
          <w:sz w:val="20"/>
          <w:lang w:val="es-ES"/>
        </w:rPr>
        <w:t xml:space="preserve"> </w:t>
      </w:r>
      <w:r w:rsidR="00B66E4F" w:rsidRPr="00C70D35">
        <w:rPr>
          <w:rFonts w:ascii="Calibri" w:hAnsi="Calibri" w:cs="Calibri"/>
          <w:sz w:val="20"/>
          <w:lang w:val="es-ES"/>
        </w:rPr>
        <w:t>se</w:t>
      </w:r>
      <w:r w:rsidR="00B66E4F" w:rsidRPr="00C70D35">
        <w:rPr>
          <w:rFonts w:ascii="Calibri" w:eastAsia="Arial" w:hAnsi="Calibri" w:cs="Calibri"/>
          <w:sz w:val="20"/>
          <w:lang w:val="es-ES"/>
        </w:rPr>
        <w:t xml:space="preserve"> </w:t>
      </w:r>
      <w:r w:rsidR="00B66E4F" w:rsidRPr="00C70D35">
        <w:rPr>
          <w:rFonts w:ascii="Calibri" w:hAnsi="Calibri" w:cs="Calibri"/>
          <w:sz w:val="20"/>
          <w:lang w:val="es-ES"/>
        </w:rPr>
        <w:t>mostrará</w:t>
      </w:r>
      <w:r w:rsidR="00B66E4F" w:rsidRPr="00C70D35">
        <w:rPr>
          <w:rFonts w:ascii="Calibri" w:eastAsia="Arial" w:hAnsi="Calibri" w:cs="Calibri"/>
          <w:sz w:val="20"/>
          <w:lang w:val="es-ES"/>
        </w:rPr>
        <w:t xml:space="preserve"> </w:t>
      </w:r>
      <w:r w:rsidR="00B66E4F" w:rsidRPr="00C70D35">
        <w:rPr>
          <w:rFonts w:ascii="Calibri" w:hAnsi="Calibri" w:cs="Calibri"/>
          <w:sz w:val="20"/>
          <w:lang w:val="es-ES"/>
        </w:rPr>
        <w:t>la</w:t>
      </w:r>
      <w:r w:rsidR="00B66E4F" w:rsidRPr="00C70D35">
        <w:rPr>
          <w:rFonts w:ascii="Calibri" w:eastAsia="Arial" w:hAnsi="Calibri" w:cs="Calibri"/>
          <w:sz w:val="20"/>
          <w:lang w:val="es-ES"/>
        </w:rPr>
        <w:t xml:space="preserve"> </w:t>
      </w:r>
      <w:r w:rsidR="00B66E4F" w:rsidRPr="00C70D35">
        <w:rPr>
          <w:rFonts w:ascii="Calibri" w:hAnsi="Calibri" w:cs="Calibri"/>
          <w:sz w:val="20"/>
          <w:lang w:val="es-ES"/>
        </w:rPr>
        <w:t>siguiente</w:t>
      </w:r>
      <w:r w:rsidR="00B66E4F" w:rsidRPr="00C70D35">
        <w:rPr>
          <w:rFonts w:ascii="Calibri" w:eastAsia="Arial" w:hAnsi="Calibri" w:cs="Calibri"/>
          <w:sz w:val="20"/>
          <w:lang w:val="es-ES"/>
        </w:rPr>
        <w:t xml:space="preserve"> </w:t>
      </w:r>
      <w:r w:rsidR="00B66E4F" w:rsidRPr="00C70D35">
        <w:rPr>
          <w:rFonts w:ascii="Calibri" w:hAnsi="Calibri" w:cs="Calibri"/>
          <w:sz w:val="20"/>
          <w:lang w:val="es-ES"/>
        </w:rPr>
        <w:t>pantalla</w:t>
      </w:r>
      <w:r w:rsidR="00B66E4F" w:rsidRPr="00C70D35">
        <w:rPr>
          <w:rFonts w:ascii="Calibri" w:eastAsia="Arial" w:hAnsi="Calibri" w:cs="Calibri"/>
          <w:sz w:val="20"/>
          <w:lang w:val="es-ES"/>
        </w:rPr>
        <w:t xml:space="preserve"> </w:t>
      </w:r>
      <w:r w:rsidR="00B66E4F" w:rsidRPr="00C70D35">
        <w:rPr>
          <w:rFonts w:ascii="Calibri" w:hAnsi="Calibri" w:cs="Calibri"/>
          <w:sz w:val="20"/>
          <w:lang w:val="es-ES"/>
        </w:rPr>
        <w:t>de</w:t>
      </w:r>
      <w:r w:rsidR="00B66E4F" w:rsidRPr="00C70D35">
        <w:rPr>
          <w:rFonts w:ascii="Calibri" w:eastAsia="Arial" w:hAnsi="Calibri" w:cs="Calibri"/>
          <w:sz w:val="20"/>
          <w:lang w:val="es-ES"/>
        </w:rPr>
        <w:t xml:space="preserve"> </w:t>
      </w:r>
      <w:r w:rsidR="00B66E4F" w:rsidRPr="00C70D35">
        <w:rPr>
          <w:rFonts w:ascii="Calibri" w:hAnsi="Calibri" w:cs="Calibri"/>
          <w:sz w:val="20"/>
          <w:lang w:val="es-ES"/>
        </w:rPr>
        <w:t>resumen:</w:t>
      </w:r>
    </w:p>
    <w:p w:rsidR="00E97C6E" w:rsidRPr="00E97C6E" w:rsidRDefault="00E97C6E" w:rsidP="00E97C6E">
      <w:pPr>
        <w:jc w:val="both"/>
        <w:rPr>
          <w:rFonts w:ascii="Calibri" w:hAnsi="Calibri" w:cs="Calibri"/>
          <w:lang w:val="es-ES"/>
        </w:rPr>
      </w:pPr>
    </w:p>
    <w:p w:rsidR="00B66E4F" w:rsidRDefault="008E4C65">
      <w:pPr>
        <w:jc w:val="both"/>
        <w:rPr>
          <w:rFonts w:ascii="Calibri" w:hAnsi="Calibri" w:cs="Calibri"/>
          <w:lang w:val="es-ES"/>
        </w:rPr>
      </w:pPr>
      <w:r>
        <w:rPr>
          <w:noProof/>
          <w:lang w:val="es-PE" w:eastAsia="es-PE"/>
        </w:rPr>
        <w:drawing>
          <wp:inline distT="0" distB="0" distL="0" distR="0" wp14:anchorId="0132E4B3" wp14:editId="0F5E6960">
            <wp:extent cx="5612130" cy="293751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C6E" w:rsidRPr="002D2A9A" w:rsidRDefault="00E97C6E">
      <w:pPr>
        <w:jc w:val="both"/>
        <w:rPr>
          <w:rFonts w:ascii="Calibri" w:hAnsi="Calibri" w:cs="Calibri"/>
          <w:lang w:val="es-ES"/>
        </w:rPr>
      </w:pPr>
    </w:p>
    <w:p w:rsidR="00B66E4F" w:rsidRPr="00AE6A28" w:rsidRDefault="00AE6A28" w:rsidP="00E47779">
      <w:pPr>
        <w:pStyle w:val="ListParagraph"/>
        <w:numPr>
          <w:ilvl w:val="0"/>
          <w:numId w:val="14"/>
        </w:numPr>
        <w:ind w:hanging="720"/>
        <w:rPr>
          <w:rFonts w:ascii="Calibri" w:hAnsi="Calibri" w:cs="Calibri"/>
          <w:sz w:val="20"/>
          <w:lang w:val="es-ES"/>
        </w:rPr>
      </w:pPr>
      <w:r>
        <w:rPr>
          <w:rFonts w:ascii="Calibri" w:hAnsi="Calibri" w:cs="Calibri"/>
          <w:sz w:val="20"/>
          <w:lang w:val="es-ES"/>
        </w:rPr>
        <w:lastRenderedPageBreak/>
        <w:t>Pulsar</w:t>
      </w:r>
      <w:r w:rsidR="00B66E4F" w:rsidRPr="00AE6A28">
        <w:rPr>
          <w:rFonts w:ascii="Calibri" w:eastAsia="Arial" w:hAnsi="Calibri" w:cs="Calibri"/>
          <w:sz w:val="20"/>
          <w:lang w:val="es-ES"/>
        </w:rPr>
        <w:t xml:space="preserve"> </w:t>
      </w:r>
      <w:proofErr w:type="spellStart"/>
      <w:r w:rsidR="00B66E4F" w:rsidRPr="00AE6A28">
        <w:rPr>
          <w:rFonts w:ascii="Calibri" w:hAnsi="Calibri" w:cs="Calibri"/>
          <w:b/>
          <w:i/>
          <w:sz w:val="20"/>
          <w:lang w:val="es-ES"/>
        </w:rPr>
        <w:t>Finish</w:t>
      </w:r>
      <w:proofErr w:type="spellEnd"/>
      <w:r w:rsidR="00B66E4F" w:rsidRPr="00AE6A28">
        <w:rPr>
          <w:rFonts w:ascii="Calibri" w:hAnsi="Calibri" w:cs="Calibri"/>
          <w:sz w:val="20"/>
          <w:lang w:val="es-ES"/>
        </w:rPr>
        <w:t>,</w:t>
      </w:r>
      <w:r w:rsidR="00B66E4F" w:rsidRPr="00AE6A28">
        <w:rPr>
          <w:rFonts w:ascii="Calibri" w:eastAsia="Arial" w:hAnsi="Calibri" w:cs="Calibri"/>
          <w:sz w:val="20"/>
          <w:lang w:val="es-ES"/>
        </w:rPr>
        <w:t xml:space="preserve"> </w:t>
      </w:r>
      <w:r w:rsidR="00B66E4F" w:rsidRPr="00AE6A28">
        <w:rPr>
          <w:rFonts w:ascii="Calibri" w:hAnsi="Calibri" w:cs="Calibri"/>
          <w:sz w:val="20"/>
          <w:lang w:val="es-ES"/>
        </w:rPr>
        <w:t>para</w:t>
      </w:r>
      <w:r w:rsidR="00B66E4F" w:rsidRPr="00AE6A28">
        <w:rPr>
          <w:rFonts w:ascii="Calibri" w:eastAsia="Arial" w:hAnsi="Calibri" w:cs="Calibri"/>
          <w:sz w:val="20"/>
          <w:lang w:val="es-ES"/>
        </w:rPr>
        <w:t xml:space="preserve"> </w:t>
      </w:r>
      <w:r w:rsidR="00B66E4F" w:rsidRPr="00AE6A28">
        <w:rPr>
          <w:rFonts w:ascii="Calibri" w:hAnsi="Calibri" w:cs="Calibri"/>
          <w:sz w:val="20"/>
          <w:lang w:val="es-ES"/>
        </w:rPr>
        <w:t>terminar</w:t>
      </w:r>
      <w:r w:rsidR="00B66E4F" w:rsidRPr="00AE6A28">
        <w:rPr>
          <w:rFonts w:ascii="Calibri" w:eastAsia="Arial" w:hAnsi="Calibri" w:cs="Calibri"/>
          <w:sz w:val="20"/>
          <w:lang w:val="es-ES"/>
        </w:rPr>
        <w:t xml:space="preserve"> </w:t>
      </w:r>
      <w:r w:rsidR="00B66E4F" w:rsidRPr="00AE6A28">
        <w:rPr>
          <w:rFonts w:ascii="Calibri" w:hAnsi="Calibri" w:cs="Calibri"/>
          <w:sz w:val="20"/>
          <w:lang w:val="es-ES"/>
        </w:rPr>
        <w:t>la</w:t>
      </w:r>
      <w:r w:rsidR="00B66E4F" w:rsidRPr="00AE6A28">
        <w:rPr>
          <w:rFonts w:ascii="Calibri" w:eastAsia="Arial" w:hAnsi="Calibri" w:cs="Calibri"/>
          <w:sz w:val="20"/>
          <w:lang w:val="es-ES"/>
        </w:rPr>
        <w:t xml:space="preserve"> </w:t>
      </w:r>
      <w:r w:rsidR="00B66E4F" w:rsidRPr="00AE6A28">
        <w:rPr>
          <w:rFonts w:ascii="Calibri" w:hAnsi="Calibri" w:cs="Calibri"/>
          <w:sz w:val="20"/>
          <w:lang w:val="es-ES"/>
        </w:rPr>
        <w:t>creación</w:t>
      </w:r>
      <w:r w:rsidR="00B66E4F" w:rsidRPr="00AE6A28">
        <w:rPr>
          <w:rFonts w:ascii="Calibri" w:eastAsia="Arial" w:hAnsi="Calibri" w:cs="Calibri"/>
          <w:sz w:val="20"/>
          <w:lang w:val="es-ES"/>
        </w:rPr>
        <w:t xml:space="preserve"> </w:t>
      </w:r>
      <w:r w:rsidR="00B66E4F" w:rsidRPr="00AE6A28">
        <w:rPr>
          <w:rFonts w:ascii="Calibri" w:hAnsi="Calibri" w:cs="Calibri"/>
          <w:sz w:val="20"/>
          <w:lang w:val="es-ES"/>
        </w:rPr>
        <w:t>del</w:t>
      </w:r>
      <w:r w:rsidR="00B66E4F" w:rsidRPr="00AE6A28">
        <w:rPr>
          <w:rFonts w:ascii="Calibri" w:eastAsia="Arial" w:hAnsi="Calibri" w:cs="Calibri"/>
          <w:sz w:val="20"/>
          <w:lang w:val="es-ES"/>
        </w:rPr>
        <w:t xml:space="preserve"> </w:t>
      </w:r>
      <w:r w:rsidR="00B66E4F" w:rsidRPr="00AE6A28">
        <w:rPr>
          <w:rFonts w:ascii="Calibri" w:hAnsi="Calibri" w:cs="Calibri"/>
          <w:sz w:val="20"/>
          <w:lang w:val="es-ES"/>
        </w:rPr>
        <w:t>Proveedor</w:t>
      </w:r>
      <w:r w:rsidR="00B66E4F" w:rsidRPr="00AE6A28">
        <w:rPr>
          <w:rFonts w:ascii="Calibri" w:eastAsia="Arial" w:hAnsi="Calibri" w:cs="Calibri"/>
          <w:sz w:val="20"/>
          <w:lang w:val="es-ES"/>
        </w:rPr>
        <w:t xml:space="preserve"> </w:t>
      </w:r>
      <w:r w:rsidR="00B66E4F" w:rsidRPr="00AE6A28">
        <w:rPr>
          <w:rFonts w:ascii="Calibri" w:hAnsi="Calibri" w:cs="Calibri"/>
          <w:sz w:val="20"/>
          <w:lang w:val="es-ES"/>
        </w:rPr>
        <w:t>JDBC.</w:t>
      </w:r>
    </w:p>
    <w:p w:rsidR="00B66E4F" w:rsidRDefault="008E4C65">
      <w:pPr>
        <w:rPr>
          <w:rFonts w:ascii="Calibri" w:hAnsi="Calibri" w:cs="Calibri"/>
          <w:lang w:val="es-ES"/>
        </w:rPr>
      </w:pPr>
      <w:r>
        <w:rPr>
          <w:noProof/>
          <w:lang w:val="es-PE" w:eastAsia="es-PE"/>
        </w:rPr>
        <w:drawing>
          <wp:inline distT="0" distB="0" distL="0" distR="0" wp14:anchorId="523249B6" wp14:editId="4E55DF9D">
            <wp:extent cx="5612130" cy="31445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C6E" w:rsidRPr="002D2A9A" w:rsidRDefault="00E97C6E">
      <w:pPr>
        <w:rPr>
          <w:rFonts w:ascii="Calibri" w:hAnsi="Calibri" w:cs="Calibri"/>
          <w:lang w:val="es-ES"/>
        </w:rPr>
      </w:pPr>
    </w:p>
    <w:p w:rsidR="00B66E4F" w:rsidRPr="00AE6A28" w:rsidRDefault="00AE6A28" w:rsidP="00E47779">
      <w:pPr>
        <w:pStyle w:val="ListParagraph"/>
        <w:numPr>
          <w:ilvl w:val="0"/>
          <w:numId w:val="14"/>
        </w:numPr>
        <w:ind w:hanging="720"/>
        <w:rPr>
          <w:rFonts w:ascii="Calibri" w:hAnsi="Calibri" w:cs="Calibri"/>
          <w:sz w:val="20"/>
          <w:lang w:val="es-ES"/>
        </w:rPr>
      </w:pPr>
      <w:r>
        <w:rPr>
          <w:rFonts w:ascii="Calibri" w:hAnsi="Calibri" w:cs="Calibri"/>
          <w:sz w:val="20"/>
          <w:lang w:val="es-ES"/>
        </w:rPr>
        <w:t>Pulsar</w:t>
      </w:r>
      <w:r w:rsidR="00B66E4F" w:rsidRPr="00AE6A28">
        <w:rPr>
          <w:rFonts w:ascii="Calibri" w:eastAsia="Arial" w:hAnsi="Calibri" w:cs="Calibri"/>
          <w:sz w:val="20"/>
          <w:lang w:val="es-ES"/>
        </w:rPr>
        <w:t xml:space="preserve"> </w:t>
      </w:r>
      <w:proofErr w:type="spellStart"/>
      <w:r w:rsidR="00B66E4F" w:rsidRPr="00AE6A28">
        <w:rPr>
          <w:rFonts w:ascii="Calibri" w:hAnsi="Calibri" w:cs="Calibri"/>
          <w:b/>
          <w:i/>
          <w:sz w:val="20"/>
          <w:lang w:val="es-ES"/>
        </w:rPr>
        <w:t>Save</w:t>
      </w:r>
      <w:proofErr w:type="spellEnd"/>
      <w:r w:rsidR="00B66E4F" w:rsidRPr="00AE6A28">
        <w:rPr>
          <w:rFonts w:ascii="Calibri" w:eastAsia="Arial" w:hAnsi="Calibri" w:cs="Calibri"/>
          <w:sz w:val="20"/>
          <w:lang w:val="es-ES"/>
        </w:rPr>
        <w:t xml:space="preserve"> </w:t>
      </w:r>
      <w:r w:rsidR="00B66E4F" w:rsidRPr="00AE6A28">
        <w:rPr>
          <w:rFonts w:ascii="Calibri" w:hAnsi="Calibri" w:cs="Calibri"/>
          <w:sz w:val="20"/>
          <w:lang w:val="es-ES"/>
        </w:rPr>
        <w:t>para</w:t>
      </w:r>
      <w:r w:rsidR="00B66E4F" w:rsidRPr="00AE6A28">
        <w:rPr>
          <w:rFonts w:ascii="Calibri" w:eastAsia="Arial" w:hAnsi="Calibri" w:cs="Calibri"/>
          <w:sz w:val="20"/>
          <w:lang w:val="es-ES"/>
        </w:rPr>
        <w:t xml:space="preserve"> </w:t>
      </w:r>
      <w:r w:rsidR="00B66E4F" w:rsidRPr="00AE6A28">
        <w:rPr>
          <w:rFonts w:ascii="Calibri" w:hAnsi="Calibri" w:cs="Calibri"/>
          <w:sz w:val="20"/>
          <w:lang w:val="es-ES"/>
        </w:rPr>
        <w:t>guardar</w:t>
      </w:r>
      <w:r w:rsidR="00B66E4F" w:rsidRPr="00AE6A28">
        <w:rPr>
          <w:rFonts w:ascii="Calibri" w:eastAsia="Arial" w:hAnsi="Calibri" w:cs="Calibri"/>
          <w:sz w:val="20"/>
          <w:lang w:val="es-ES"/>
        </w:rPr>
        <w:t xml:space="preserve"> </w:t>
      </w:r>
      <w:r w:rsidR="00B66E4F" w:rsidRPr="00AE6A28">
        <w:rPr>
          <w:rFonts w:ascii="Calibri" w:hAnsi="Calibri" w:cs="Calibri"/>
          <w:sz w:val="20"/>
          <w:lang w:val="es-ES"/>
        </w:rPr>
        <w:t>los</w:t>
      </w:r>
      <w:r w:rsidR="00B66E4F" w:rsidRPr="00AE6A28">
        <w:rPr>
          <w:rFonts w:ascii="Calibri" w:eastAsia="Arial" w:hAnsi="Calibri" w:cs="Calibri"/>
          <w:sz w:val="20"/>
          <w:lang w:val="es-ES"/>
        </w:rPr>
        <w:t xml:space="preserve"> </w:t>
      </w:r>
      <w:r w:rsidR="00B66E4F" w:rsidRPr="00AE6A28">
        <w:rPr>
          <w:rFonts w:ascii="Calibri" w:hAnsi="Calibri" w:cs="Calibri"/>
          <w:sz w:val="20"/>
          <w:lang w:val="es-ES"/>
        </w:rPr>
        <w:t>cambios</w:t>
      </w:r>
      <w:r w:rsidR="00B66E4F" w:rsidRPr="00AE6A28">
        <w:rPr>
          <w:rFonts w:ascii="Calibri" w:eastAsia="Arial" w:hAnsi="Calibri" w:cs="Calibri"/>
          <w:sz w:val="20"/>
          <w:lang w:val="es-ES"/>
        </w:rPr>
        <w:t xml:space="preserve"> </w:t>
      </w:r>
      <w:r w:rsidR="00B66E4F" w:rsidRPr="00AE6A28">
        <w:rPr>
          <w:rFonts w:ascii="Calibri" w:hAnsi="Calibri" w:cs="Calibri"/>
          <w:sz w:val="20"/>
          <w:lang w:val="es-ES"/>
        </w:rPr>
        <w:t>realizados</w:t>
      </w:r>
      <w:r w:rsidR="00B66E4F" w:rsidRPr="00AE6A28">
        <w:rPr>
          <w:rFonts w:ascii="Calibri" w:eastAsia="Arial" w:hAnsi="Calibri" w:cs="Calibri"/>
          <w:sz w:val="20"/>
          <w:lang w:val="es-ES"/>
        </w:rPr>
        <w:t xml:space="preserve"> </w:t>
      </w:r>
      <w:r w:rsidR="00B66E4F" w:rsidRPr="00AE6A28">
        <w:rPr>
          <w:rFonts w:ascii="Calibri" w:hAnsi="Calibri" w:cs="Calibri"/>
          <w:sz w:val="20"/>
          <w:lang w:val="es-ES"/>
        </w:rPr>
        <w:t>en</w:t>
      </w:r>
      <w:r w:rsidR="00B66E4F" w:rsidRPr="00AE6A28">
        <w:rPr>
          <w:rFonts w:ascii="Calibri" w:eastAsia="Arial" w:hAnsi="Calibri" w:cs="Calibri"/>
          <w:sz w:val="20"/>
          <w:lang w:val="es-ES"/>
        </w:rPr>
        <w:t xml:space="preserve"> </w:t>
      </w:r>
      <w:r w:rsidR="00B66E4F" w:rsidRPr="00AE6A28">
        <w:rPr>
          <w:rFonts w:ascii="Calibri" w:hAnsi="Calibri" w:cs="Calibri"/>
          <w:sz w:val="20"/>
          <w:lang w:val="es-ES"/>
        </w:rPr>
        <w:t>el</w:t>
      </w:r>
      <w:r w:rsidR="00B66E4F" w:rsidRPr="00AE6A28">
        <w:rPr>
          <w:rFonts w:ascii="Calibri" w:eastAsia="Arial" w:hAnsi="Calibri" w:cs="Calibri"/>
          <w:sz w:val="20"/>
          <w:lang w:val="es-ES"/>
        </w:rPr>
        <w:t xml:space="preserve"> </w:t>
      </w:r>
      <w:r w:rsidR="00B66E4F" w:rsidRPr="00AE6A28">
        <w:rPr>
          <w:rFonts w:ascii="Calibri" w:hAnsi="Calibri" w:cs="Calibri"/>
          <w:sz w:val="20"/>
          <w:lang w:val="es-ES"/>
        </w:rPr>
        <w:t>WAS.</w:t>
      </w:r>
    </w:p>
    <w:p w:rsidR="00B66E4F" w:rsidRPr="002D2A9A" w:rsidRDefault="00B66E4F">
      <w:pPr>
        <w:rPr>
          <w:rFonts w:ascii="Calibri" w:hAnsi="Calibri" w:cs="Calibri"/>
          <w:lang w:val="es-ES"/>
        </w:rPr>
      </w:pPr>
    </w:p>
    <w:p w:rsidR="00B66E4F" w:rsidRDefault="00B66E4F" w:rsidP="00E47779">
      <w:pPr>
        <w:pStyle w:val="Heading1"/>
        <w:numPr>
          <w:ilvl w:val="2"/>
          <w:numId w:val="8"/>
        </w:numPr>
        <w:ind w:left="426" w:hanging="425"/>
        <w:rPr>
          <w:rFonts w:ascii="Calibri" w:hAnsi="Calibri" w:cs="Calibri"/>
          <w:sz w:val="24"/>
        </w:rPr>
      </w:pPr>
      <w:bookmarkStart w:id="22" w:name="_Toc342493544"/>
      <w:r w:rsidRPr="00BA6C72">
        <w:rPr>
          <w:rFonts w:ascii="Calibri" w:hAnsi="Calibri" w:cs="Calibri"/>
          <w:sz w:val="24"/>
        </w:rPr>
        <w:t xml:space="preserve">Creación del </w:t>
      </w:r>
      <w:proofErr w:type="spellStart"/>
      <w:r w:rsidRPr="00BA6C72">
        <w:rPr>
          <w:rFonts w:ascii="Calibri" w:hAnsi="Calibri" w:cs="Calibri"/>
          <w:sz w:val="24"/>
        </w:rPr>
        <w:t>DataSource</w:t>
      </w:r>
      <w:bookmarkEnd w:id="22"/>
      <w:proofErr w:type="spellEnd"/>
    </w:p>
    <w:p w:rsidR="00BA6C72" w:rsidRPr="00BA6C72" w:rsidRDefault="00BA6C72" w:rsidP="00BA6C72">
      <w:pPr>
        <w:rPr>
          <w:rFonts w:hint="eastAsia"/>
          <w:lang w:val="es-PE"/>
        </w:rPr>
      </w:pPr>
    </w:p>
    <w:p w:rsidR="004D0F97" w:rsidRPr="004D0F97" w:rsidRDefault="00AE6A28" w:rsidP="00E805FF">
      <w:pPr>
        <w:pStyle w:val="ListParagraph"/>
        <w:numPr>
          <w:ilvl w:val="0"/>
          <w:numId w:val="17"/>
        </w:numPr>
        <w:ind w:hanging="720"/>
        <w:rPr>
          <w:rFonts w:ascii="Calibri" w:hAnsi="Calibri" w:cs="Calibri"/>
          <w:sz w:val="20"/>
          <w:lang w:val="es-PE"/>
        </w:rPr>
      </w:pPr>
      <w:r>
        <w:rPr>
          <w:rFonts w:ascii="Calibri" w:hAnsi="Calibri" w:cs="Calibri"/>
          <w:sz w:val="20"/>
          <w:lang w:val="es-ES"/>
        </w:rPr>
        <w:t>Ingresar</w:t>
      </w:r>
      <w:r w:rsidR="00B66E4F" w:rsidRPr="00AE6A28">
        <w:rPr>
          <w:rFonts w:ascii="Calibri" w:eastAsia="Arial" w:hAnsi="Calibri" w:cs="Calibri"/>
          <w:sz w:val="20"/>
          <w:lang w:val="es-ES"/>
        </w:rPr>
        <w:t xml:space="preserve"> </w:t>
      </w:r>
      <w:r w:rsidR="00B66E4F" w:rsidRPr="00AE6A28">
        <w:rPr>
          <w:rFonts w:ascii="Calibri" w:hAnsi="Calibri" w:cs="Calibri"/>
          <w:sz w:val="20"/>
          <w:lang w:val="es-ES"/>
        </w:rPr>
        <w:t>a</w:t>
      </w:r>
      <w:r w:rsidR="00B66E4F" w:rsidRPr="00AE6A28">
        <w:rPr>
          <w:rFonts w:ascii="Calibri" w:eastAsia="Arial" w:hAnsi="Calibri" w:cs="Calibri"/>
          <w:sz w:val="20"/>
          <w:lang w:val="es-ES"/>
        </w:rPr>
        <w:t xml:space="preserve"> </w:t>
      </w:r>
      <w:r w:rsidR="00B66E4F" w:rsidRPr="00AE6A28">
        <w:rPr>
          <w:rFonts w:ascii="Calibri" w:hAnsi="Calibri" w:cs="Calibri"/>
          <w:sz w:val="20"/>
          <w:lang w:val="es-ES"/>
        </w:rPr>
        <w:t>la</w:t>
      </w:r>
      <w:r w:rsidR="00B66E4F" w:rsidRPr="00AE6A28">
        <w:rPr>
          <w:rFonts w:ascii="Calibri" w:eastAsia="Arial" w:hAnsi="Calibri" w:cs="Calibri"/>
          <w:sz w:val="20"/>
          <w:lang w:val="es-ES"/>
        </w:rPr>
        <w:t xml:space="preserve"> </w:t>
      </w:r>
      <w:r w:rsidR="00B66E4F" w:rsidRPr="00AE6A28">
        <w:rPr>
          <w:rFonts w:ascii="Calibri" w:hAnsi="Calibri" w:cs="Calibri"/>
          <w:sz w:val="20"/>
          <w:lang w:val="es-ES"/>
        </w:rPr>
        <w:t>opción</w:t>
      </w:r>
      <w:r w:rsidR="00B66E4F" w:rsidRPr="00AE6A28">
        <w:rPr>
          <w:rFonts w:ascii="Calibri" w:eastAsia="Arial" w:hAnsi="Calibri" w:cs="Calibri"/>
          <w:sz w:val="20"/>
          <w:lang w:val="es-ES"/>
        </w:rPr>
        <w:t xml:space="preserve"> </w:t>
      </w:r>
      <w:proofErr w:type="spellStart"/>
      <w:r w:rsidR="00B66E4F" w:rsidRPr="00AE6A28">
        <w:rPr>
          <w:rFonts w:ascii="Calibri" w:hAnsi="Calibri" w:cs="Calibri"/>
          <w:b/>
          <w:i/>
          <w:sz w:val="20"/>
          <w:lang w:val="es-ES"/>
        </w:rPr>
        <w:t>Resources</w:t>
      </w:r>
      <w:proofErr w:type="spellEnd"/>
      <w:r w:rsidR="00BA6C72" w:rsidRPr="00AE6A28">
        <w:rPr>
          <w:rFonts w:ascii="Calibri" w:eastAsia="Wingdings" w:hAnsi="Calibri" w:cs="Calibri"/>
          <w:b/>
          <w:i/>
          <w:sz w:val="20"/>
          <w:lang w:val="es-ES"/>
        </w:rPr>
        <w:t xml:space="preserve"> &gt; </w:t>
      </w:r>
      <w:r w:rsidR="00B66E4F" w:rsidRPr="00AE6A28">
        <w:rPr>
          <w:rFonts w:ascii="Calibri" w:hAnsi="Calibri" w:cs="Calibri"/>
          <w:b/>
          <w:i/>
          <w:sz w:val="20"/>
          <w:lang w:val="es-ES"/>
        </w:rPr>
        <w:t>JDBC</w:t>
      </w:r>
      <w:r w:rsidR="00BA6C72" w:rsidRPr="00AE6A28">
        <w:rPr>
          <w:rFonts w:ascii="Calibri" w:eastAsia="Wingdings" w:hAnsi="Calibri" w:cs="Calibri"/>
          <w:b/>
          <w:i/>
          <w:sz w:val="20"/>
          <w:lang w:val="es-ES"/>
        </w:rPr>
        <w:t xml:space="preserve"> &gt; </w:t>
      </w:r>
      <w:r w:rsidR="00B66E4F" w:rsidRPr="00AE6A28">
        <w:rPr>
          <w:rFonts w:ascii="Calibri" w:hAnsi="Calibri" w:cs="Calibri"/>
          <w:b/>
          <w:i/>
          <w:sz w:val="20"/>
          <w:lang w:val="es-ES"/>
        </w:rPr>
        <w:t>Data</w:t>
      </w:r>
      <w:r w:rsidR="00B66E4F" w:rsidRPr="00AE6A28">
        <w:rPr>
          <w:rFonts w:ascii="Calibri" w:eastAsia="Arial" w:hAnsi="Calibri" w:cs="Calibri"/>
          <w:b/>
          <w:i/>
          <w:sz w:val="20"/>
          <w:lang w:val="es-ES"/>
        </w:rPr>
        <w:t xml:space="preserve"> </w:t>
      </w:r>
      <w:proofErr w:type="spellStart"/>
      <w:r w:rsidR="00B66E4F" w:rsidRPr="00AE6A28">
        <w:rPr>
          <w:rFonts w:ascii="Calibri" w:hAnsi="Calibri" w:cs="Calibri"/>
          <w:b/>
          <w:i/>
          <w:sz w:val="20"/>
          <w:lang w:val="es-ES"/>
        </w:rPr>
        <w:t>sources</w:t>
      </w:r>
      <w:proofErr w:type="spellEnd"/>
      <w:r w:rsidR="00B66E4F" w:rsidRPr="00AE6A28">
        <w:rPr>
          <w:rFonts w:ascii="Calibri" w:eastAsia="Arial" w:hAnsi="Calibri" w:cs="Calibri"/>
          <w:b/>
          <w:i/>
          <w:sz w:val="20"/>
          <w:lang w:val="es-ES"/>
        </w:rPr>
        <w:t xml:space="preserve"> </w:t>
      </w:r>
      <w:r w:rsidR="00E805FF" w:rsidRPr="00AC5326">
        <w:rPr>
          <w:rFonts w:ascii="Calibri" w:hAnsi="Calibri" w:cs="Calibri"/>
          <w:sz w:val="20"/>
          <w:lang w:val="es-PE"/>
        </w:rPr>
        <w:t>seleccionar</w:t>
      </w:r>
      <w:r w:rsidR="00E805FF" w:rsidRPr="00AC5326">
        <w:rPr>
          <w:rFonts w:ascii="Calibri" w:eastAsia="Arial" w:hAnsi="Calibri" w:cs="Calibri"/>
          <w:sz w:val="20"/>
          <w:lang w:val="es-PE"/>
        </w:rPr>
        <w:t xml:space="preserve"> </w:t>
      </w:r>
      <w:r w:rsidR="00E805FF" w:rsidRPr="00AC5326">
        <w:rPr>
          <w:rFonts w:ascii="Calibri" w:hAnsi="Calibri" w:cs="Calibri"/>
          <w:sz w:val="20"/>
          <w:lang w:val="es-PE"/>
        </w:rPr>
        <w:t>la opción</w:t>
      </w:r>
      <w:r w:rsidR="00E805FF" w:rsidRPr="00AC5326">
        <w:rPr>
          <w:rFonts w:ascii="Calibri" w:eastAsia="Arial" w:hAnsi="Calibri" w:cs="Calibri"/>
          <w:sz w:val="20"/>
          <w:lang w:val="es-PE"/>
        </w:rPr>
        <w:t xml:space="preserve"> </w:t>
      </w:r>
      <w:proofErr w:type="spellStart"/>
      <w:r w:rsidR="00E805FF" w:rsidRPr="00AC5326">
        <w:rPr>
          <w:rFonts w:ascii="Calibri" w:hAnsi="Calibri" w:cs="Calibri"/>
          <w:b/>
          <w:i/>
          <w:sz w:val="20"/>
          <w:lang w:val="es-PE"/>
        </w:rPr>
        <w:t>scope</w:t>
      </w:r>
      <w:proofErr w:type="spellEnd"/>
      <w:r w:rsidR="00E805FF" w:rsidRPr="00AC5326">
        <w:rPr>
          <w:rFonts w:ascii="Calibri" w:eastAsia="Arial" w:hAnsi="Calibri" w:cs="Calibri"/>
          <w:b/>
          <w:i/>
          <w:sz w:val="20"/>
          <w:lang w:val="es-PE"/>
        </w:rPr>
        <w:t xml:space="preserve"> </w:t>
      </w:r>
      <w:proofErr w:type="spellStart"/>
      <w:r w:rsidR="00E805FF">
        <w:rPr>
          <w:rFonts w:ascii="Calibri" w:hAnsi="Calibri" w:cs="Calibri"/>
          <w:b/>
          <w:i/>
          <w:sz w:val="20"/>
          <w:lang w:val="es-PE"/>
        </w:rPr>
        <w:t>cluster</w:t>
      </w:r>
      <w:proofErr w:type="spellEnd"/>
      <w:r w:rsidR="00E805FF" w:rsidRPr="00AC5326">
        <w:rPr>
          <w:rFonts w:ascii="Calibri" w:hAnsi="Calibri" w:cs="Calibri"/>
          <w:sz w:val="20"/>
          <w:lang w:val="es-PE"/>
        </w:rPr>
        <w:t>.</w:t>
      </w:r>
      <w:r w:rsidR="00E805FF" w:rsidRPr="00AC5326">
        <w:rPr>
          <w:rFonts w:ascii="Calibri" w:eastAsia="Arial" w:hAnsi="Calibri" w:cs="Calibri"/>
          <w:sz w:val="20"/>
          <w:lang w:val="es-PE"/>
        </w:rPr>
        <w:t xml:space="preserve"> </w:t>
      </w:r>
    </w:p>
    <w:p w:rsidR="004D0F97" w:rsidRDefault="004D0F97" w:rsidP="004D0F97">
      <w:pPr>
        <w:pStyle w:val="ListParagraph"/>
        <w:ind w:left="720"/>
        <w:rPr>
          <w:rFonts w:ascii="Calibri" w:hAnsi="Calibri" w:cs="Calibri"/>
          <w:sz w:val="20"/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42CC00BF" wp14:editId="1669B18C">
            <wp:extent cx="5612130" cy="196913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F97" w:rsidRPr="004D0F97" w:rsidRDefault="004D0F97" w:rsidP="004D0F97">
      <w:pPr>
        <w:pStyle w:val="ListParagraph"/>
        <w:ind w:left="720"/>
        <w:rPr>
          <w:rFonts w:ascii="Calibri" w:hAnsi="Calibri" w:cs="Calibri"/>
          <w:sz w:val="20"/>
          <w:lang w:val="es-PE"/>
        </w:rPr>
      </w:pPr>
    </w:p>
    <w:p w:rsidR="00B66E4F" w:rsidRPr="00427CE4" w:rsidRDefault="00E805FF" w:rsidP="00E805FF">
      <w:pPr>
        <w:pStyle w:val="ListParagraph"/>
        <w:numPr>
          <w:ilvl w:val="0"/>
          <w:numId w:val="17"/>
        </w:numPr>
        <w:ind w:hanging="720"/>
        <w:rPr>
          <w:rFonts w:ascii="Calibri" w:hAnsi="Calibri" w:cs="Calibri"/>
          <w:sz w:val="20"/>
          <w:lang w:val="es-PE"/>
        </w:rPr>
      </w:pPr>
      <w:r w:rsidRPr="00AC5326">
        <w:rPr>
          <w:rFonts w:ascii="Calibri" w:hAnsi="Calibri" w:cs="Calibri"/>
          <w:sz w:val="20"/>
          <w:lang w:val="es-PE"/>
        </w:rPr>
        <w:lastRenderedPageBreak/>
        <w:t>Luego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r w:rsidRPr="00AC5326">
        <w:rPr>
          <w:rFonts w:ascii="Calibri" w:hAnsi="Calibri" w:cs="Calibri"/>
          <w:sz w:val="20"/>
          <w:lang w:val="es-PE"/>
        </w:rPr>
        <w:t>hacer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r w:rsidRPr="00AC5326">
        <w:rPr>
          <w:rFonts w:ascii="Calibri" w:hAnsi="Calibri" w:cs="Calibri"/>
          <w:sz w:val="20"/>
          <w:lang w:val="es-PE"/>
        </w:rPr>
        <w:t>clic en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r w:rsidRPr="00AC5326">
        <w:rPr>
          <w:rFonts w:ascii="Calibri" w:hAnsi="Calibri" w:cs="Calibri"/>
          <w:b/>
          <w:i/>
          <w:sz w:val="20"/>
          <w:lang w:val="es-PE"/>
        </w:rPr>
        <w:t>New</w:t>
      </w:r>
      <w:r>
        <w:rPr>
          <w:rFonts w:ascii="Calibri" w:hAnsi="Calibri" w:cs="Calibri"/>
          <w:b/>
          <w:i/>
          <w:sz w:val="20"/>
          <w:lang w:val="es-PE"/>
        </w:rPr>
        <w:t xml:space="preserve">. </w:t>
      </w:r>
      <w:r w:rsidR="007E5CA2" w:rsidRPr="00E805FF">
        <w:rPr>
          <w:rFonts w:ascii="Calibri" w:eastAsia="Arial" w:hAnsi="Calibri" w:cs="Calibri"/>
          <w:sz w:val="20"/>
          <w:lang w:val="es-ES"/>
        </w:rPr>
        <w:t>Aparecerá la siguiente pantalla.</w:t>
      </w:r>
    </w:p>
    <w:p w:rsidR="00427CE4" w:rsidRPr="00E805FF" w:rsidRDefault="004D0F97" w:rsidP="00427CE4">
      <w:pPr>
        <w:pStyle w:val="ListParagraph"/>
        <w:ind w:left="0"/>
        <w:rPr>
          <w:rFonts w:ascii="Calibri" w:hAnsi="Calibri" w:cs="Calibri"/>
          <w:sz w:val="20"/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2BCF1060" wp14:editId="7B54AE17">
            <wp:extent cx="5612130" cy="251079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A28" w:rsidRPr="00C70D35" w:rsidRDefault="00AE6A28" w:rsidP="00427CE4">
      <w:pPr>
        <w:ind w:left="720" w:hanging="720"/>
        <w:rPr>
          <w:rFonts w:ascii="Calibri" w:hAnsi="Calibri" w:cs="Calibri"/>
          <w:sz w:val="20"/>
          <w:lang w:val="es-ES"/>
        </w:rPr>
      </w:pPr>
      <w:r w:rsidRPr="00C70D35">
        <w:rPr>
          <w:rFonts w:ascii="Calibri" w:hAnsi="Calibri" w:cs="Calibri"/>
          <w:sz w:val="20"/>
          <w:lang w:val="es-ES"/>
        </w:rPr>
        <w:t>Ingresar</w:t>
      </w:r>
      <w:r w:rsidRPr="00C70D35">
        <w:rPr>
          <w:rFonts w:ascii="Calibri" w:eastAsia="Arial" w:hAnsi="Calibri" w:cs="Calibri"/>
          <w:sz w:val="20"/>
          <w:lang w:val="es-ES"/>
        </w:rPr>
        <w:t xml:space="preserve"> </w:t>
      </w:r>
      <w:r w:rsidRPr="00C70D35">
        <w:rPr>
          <w:rFonts w:ascii="Calibri" w:hAnsi="Calibri" w:cs="Calibri"/>
          <w:sz w:val="20"/>
          <w:lang w:val="es-ES"/>
        </w:rPr>
        <w:t>los</w:t>
      </w:r>
      <w:r w:rsidRPr="00C70D35">
        <w:rPr>
          <w:rFonts w:ascii="Calibri" w:eastAsia="Arial" w:hAnsi="Calibri" w:cs="Calibri"/>
          <w:sz w:val="20"/>
          <w:lang w:val="es-ES"/>
        </w:rPr>
        <w:t xml:space="preserve"> </w:t>
      </w:r>
      <w:r w:rsidRPr="00C70D35">
        <w:rPr>
          <w:rFonts w:ascii="Calibri" w:hAnsi="Calibri" w:cs="Calibri"/>
          <w:sz w:val="20"/>
          <w:lang w:val="es-ES"/>
        </w:rPr>
        <w:t>datos</w:t>
      </w:r>
      <w:r w:rsidRPr="00C70D35">
        <w:rPr>
          <w:rFonts w:ascii="Calibri" w:eastAsia="Arial" w:hAnsi="Calibri" w:cs="Calibri"/>
          <w:sz w:val="20"/>
          <w:lang w:val="es-ES"/>
        </w:rPr>
        <w:t xml:space="preserve"> </w:t>
      </w:r>
      <w:r>
        <w:rPr>
          <w:rFonts w:ascii="Calibri" w:hAnsi="Calibri" w:cs="Calibri"/>
          <w:sz w:val="20"/>
          <w:lang w:val="es-ES"/>
        </w:rPr>
        <w:t xml:space="preserve">necesarios y pulsar </w:t>
      </w:r>
      <w:proofErr w:type="spellStart"/>
      <w:r w:rsidRPr="00AE6A28">
        <w:rPr>
          <w:rFonts w:ascii="Calibri" w:hAnsi="Calibri" w:cs="Calibri"/>
          <w:b/>
          <w:i/>
          <w:sz w:val="20"/>
          <w:lang w:val="es-ES"/>
        </w:rPr>
        <w:t>Next</w:t>
      </w:r>
      <w:proofErr w:type="spellEnd"/>
    </w:p>
    <w:p w:rsidR="00AE6A28" w:rsidRPr="00BA6C72" w:rsidRDefault="00AE6A28" w:rsidP="00E47779">
      <w:pPr>
        <w:numPr>
          <w:ilvl w:val="0"/>
          <w:numId w:val="3"/>
        </w:numPr>
        <w:rPr>
          <w:rFonts w:ascii="Calibri" w:hAnsi="Calibri" w:cs="Calibri"/>
          <w:sz w:val="20"/>
          <w:lang w:val="es-ES"/>
        </w:rPr>
      </w:pPr>
      <w:r>
        <w:rPr>
          <w:rFonts w:ascii="Calibri" w:hAnsi="Calibri" w:cs="Calibri"/>
          <w:sz w:val="20"/>
          <w:lang w:val="es-ES"/>
        </w:rPr>
        <w:t>Data</w:t>
      </w:r>
      <w:r w:rsidR="004D0F97">
        <w:rPr>
          <w:rFonts w:ascii="Calibri" w:hAnsi="Calibri" w:cs="Calibri"/>
          <w:sz w:val="20"/>
          <w:lang w:val="es-ES"/>
        </w:rPr>
        <w:t xml:space="preserve"> </w:t>
      </w:r>
      <w:proofErr w:type="spellStart"/>
      <w:r>
        <w:rPr>
          <w:rFonts w:ascii="Calibri" w:hAnsi="Calibri" w:cs="Calibri"/>
          <w:sz w:val="20"/>
          <w:lang w:val="es-ES"/>
        </w:rPr>
        <w:t>source</w:t>
      </w:r>
      <w:proofErr w:type="spellEnd"/>
      <w:r>
        <w:rPr>
          <w:rFonts w:ascii="Calibri" w:hAnsi="Calibri" w:cs="Calibri"/>
          <w:sz w:val="20"/>
          <w:lang w:val="es-ES"/>
        </w:rPr>
        <w:t xml:space="preserve"> </w:t>
      </w:r>
      <w:proofErr w:type="spellStart"/>
      <w:r>
        <w:rPr>
          <w:rFonts w:ascii="Calibri" w:hAnsi="Calibri" w:cs="Calibri"/>
          <w:sz w:val="20"/>
          <w:lang w:val="es-ES"/>
        </w:rPr>
        <w:t>name</w:t>
      </w:r>
      <w:proofErr w:type="spellEnd"/>
      <w:r w:rsidRPr="00BA6C72">
        <w:rPr>
          <w:rFonts w:ascii="Calibri" w:hAnsi="Calibri" w:cs="Calibri"/>
          <w:sz w:val="20"/>
          <w:lang w:val="es-ES"/>
        </w:rPr>
        <w:t>: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proofErr w:type="spellStart"/>
      <w:r w:rsidR="00143EBE" w:rsidRPr="004D0F97">
        <w:rPr>
          <w:rFonts w:ascii="Calibri" w:hAnsi="Calibri" w:cs="Calibri"/>
          <w:b/>
          <w:sz w:val="20"/>
          <w:lang w:val="es-ES"/>
        </w:rPr>
        <w:t>YanbalKiosko</w:t>
      </w:r>
      <w:r w:rsidRPr="004D0F97">
        <w:rPr>
          <w:rFonts w:ascii="Calibri" w:hAnsi="Calibri" w:cs="Calibri"/>
          <w:b/>
          <w:sz w:val="20"/>
          <w:lang w:val="es-ES"/>
        </w:rPr>
        <w:t>Ds</w:t>
      </w:r>
      <w:proofErr w:type="spellEnd"/>
    </w:p>
    <w:p w:rsidR="00AE6A28" w:rsidRPr="00427CE4" w:rsidRDefault="00AE6A28" w:rsidP="00E47779">
      <w:pPr>
        <w:numPr>
          <w:ilvl w:val="0"/>
          <w:numId w:val="3"/>
        </w:numPr>
        <w:rPr>
          <w:rFonts w:ascii="Calibri" w:hAnsi="Calibri" w:cs="Calibri"/>
          <w:noProof/>
          <w:lang w:val="es-ES" w:eastAsia="es-ES"/>
        </w:rPr>
      </w:pPr>
      <w:r w:rsidRPr="00AE6A28">
        <w:rPr>
          <w:rFonts w:ascii="Calibri" w:hAnsi="Calibri" w:cs="Calibri"/>
          <w:sz w:val="20"/>
        </w:rPr>
        <w:t>JNDI name:</w:t>
      </w:r>
      <w:r w:rsidRPr="004D0F97">
        <w:rPr>
          <w:rFonts w:ascii="Calibri" w:eastAsia="Arial" w:hAnsi="Calibri" w:cs="Calibri"/>
          <w:b/>
          <w:sz w:val="20"/>
        </w:rPr>
        <w:t xml:space="preserve"> </w:t>
      </w:r>
      <w:proofErr w:type="spellStart"/>
      <w:r w:rsidRPr="004D0F97">
        <w:rPr>
          <w:rFonts w:ascii="Calibri" w:hAnsi="Calibri" w:cs="Calibri"/>
          <w:b/>
          <w:sz w:val="20"/>
        </w:rPr>
        <w:t>jdbc</w:t>
      </w:r>
      <w:proofErr w:type="spellEnd"/>
      <w:r w:rsidRPr="004D0F97">
        <w:rPr>
          <w:rFonts w:ascii="Calibri" w:hAnsi="Calibri" w:cs="Calibri"/>
          <w:b/>
          <w:sz w:val="20"/>
        </w:rPr>
        <w:t>/</w:t>
      </w:r>
      <w:proofErr w:type="spellStart"/>
      <w:r w:rsidR="00143EBE" w:rsidRPr="004D0F97">
        <w:rPr>
          <w:rFonts w:ascii="Calibri" w:hAnsi="Calibri" w:cs="Calibri"/>
          <w:b/>
          <w:sz w:val="20"/>
        </w:rPr>
        <w:t>YanbalKiosko</w:t>
      </w:r>
      <w:proofErr w:type="spellEnd"/>
    </w:p>
    <w:p w:rsidR="007E5CA2" w:rsidRPr="002D2A9A" w:rsidRDefault="007E5CA2">
      <w:pPr>
        <w:ind w:left="720" w:hanging="720"/>
        <w:rPr>
          <w:rFonts w:ascii="Calibri" w:hAnsi="Calibri" w:cs="Calibri"/>
          <w:lang w:val="es-ES"/>
        </w:rPr>
      </w:pPr>
    </w:p>
    <w:p w:rsidR="004D0F97" w:rsidRDefault="004D0F97" w:rsidP="004D0F97">
      <w:pPr>
        <w:pStyle w:val="ListParagraph"/>
        <w:numPr>
          <w:ilvl w:val="0"/>
          <w:numId w:val="17"/>
        </w:numPr>
        <w:ind w:hanging="720"/>
        <w:rPr>
          <w:rFonts w:ascii="Calibri" w:hAnsi="Calibri" w:cs="Calibri"/>
          <w:sz w:val="20"/>
          <w:lang w:val="es-ES"/>
        </w:rPr>
      </w:pPr>
      <w:r>
        <w:rPr>
          <w:rFonts w:ascii="Calibri" w:hAnsi="Calibri" w:cs="Calibri"/>
          <w:sz w:val="20"/>
          <w:lang w:val="es-ES"/>
        </w:rPr>
        <w:t xml:space="preserve">En la opción </w:t>
      </w:r>
      <w:proofErr w:type="spellStart"/>
      <w:r w:rsidRPr="00AE6A28">
        <w:rPr>
          <w:rFonts w:ascii="Calibri" w:hAnsi="Calibri" w:cs="Calibri"/>
          <w:b/>
          <w:i/>
          <w:sz w:val="20"/>
          <w:lang w:val="es-ES"/>
        </w:rPr>
        <w:t>Step</w:t>
      </w:r>
      <w:proofErr w:type="spellEnd"/>
      <w:r w:rsidRPr="00AE6A28">
        <w:rPr>
          <w:rFonts w:ascii="Calibri" w:hAnsi="Calibri" w:cs="Calibri"/>
          <w:b/>
          <w:i/>
          <w:sz w:val="20"/>
          <w:lang w:val="es-ES"/>
        </w:rPr>
        <w:t xml:space="preserve"> 2: </w:t>
      </w:r>
      <w:proofErr w:type="spellStart"/>
      <w:r w:rsidRPr="00AE6A28">
        <w:rPr>
          <w:rFonts w:ascii="Calibri" w:hAnsi="Calibri" w:cs="Calibri"/>
          <w:b/>
          <w:i/>
          <w:sz w:val="20"/>
          <w:lang w:val="es-ES"/>
        </w:rPr>
        <w:t>Select</w:t>
      </w:r>
      <w:proofErr w:type="spellEnd"/>
      <w:r w:rsidRPr="00AE6A28">
        <w:rPr>
          <w:rFonts w:ascii="Calibri" w:hAnsi="Calibri" w:cs="Calibri"/>
          <w:b/>
          <w:i/>
          <w:sz w:val="20"/>
          <w:lang w:val="es-ES"/>
        </w:rPr>
        <w:t xml:space="preserve"> JDBC </w:t>
      </w:r>
      <w:proofErr w:type="spellStart"/>
      <w:r w:rsidRPr="00AE6A28">
        <w:rPr>
          <w:rFonts w:ascii="Calibri" w:hAnsi="Calibri" w:cs="Calibri"/>
          <w:b/>
          <w:i/>
          <w:sz w:val="20"/>
          <w:lang w:val="es-ES"/>
        </w:rPr>
        <w:t>provider</w:t>
      </w:r>
      <w:proofErr w:type="spellEnd"/>
      <w:r>
        <w:rPr>
          <w:rFonts w:ascii="Calibri" w:hAnsi="Calibri" w:cs="Calibri"/>
          <w:sz w:val="20"/>
          <w:lang w:val="es-ES"/>
        </w:rPr>
        <w:t xml:space="preserve">, seleccionar </w:t>
      </w:r>
      <w:proofErr w:type="spellStart"/>
      <w:r w:rsidRPr="00AE6A28">
        <w:rPr>
          <w:rFonts w:ascii="Calibri" w:hAnsi="Calibri" w:cs="Calibri"/>
          <w:b/>
          <w:i/>
          <w:sz w:val="20"/>
          <w:lang w:val="es-ES"/>
        </w:rPr>
        <w:t>Select</w:t>
      </w:r>
      <w:proofErr w:type="spellEnd"/>
      <w:r w:rsidRPr="00AE6A28">
        <w:rPr>
          <w:rFonts w:ascii="Calibri" w:hAnsi="Calibri" w:cs="Calibri"/>
          <w:b/>
          <w:i/>
          <w:sz w:val="20"/>
          <w:lang w:val="es-ES"/>
        </w:rPr>
        <w:t xml:space="preserve"> </w:t>
      </w:r>
      <w:proofErr w:type="spellStart"/>
      <w:r w:rsidRPr="00AE6A28">
        <w:rPr>
          <w:rFonts w:ascii="Calibri" w:hAnsi="Calibri" w:cs="Calibri"/>
          <w:b/>
          <w:i/>
          <w:sz w:val="20"/>
          <w:lang w:val="es-ES"/>
        </w:rPr>
        <w:t>an</w:t>
      </w:r>
      <w:proofErr w:type="spellEnd"/>
      <w:r w:rsidRPr="00AE6A28">
        <w:rPr>
          <w:rFonts w:ascii="Calibri" w:hAnsi="Calibri" w:cs="Calibri"/>
          <w:b/>
          <w:i/>
          <w:sz w:val="20"/>
          <w:lang w:val="es-ES"/>
        </w:rPr>
        <w:t xml:space="preserve"> </w:t>
      </w:r>
      <w:proofErr w:type="spellStart"/>
      <w:r w:rsidRPr="00AE6A28">
        <w:rPr>
          <w:rFonts w:ascii="Calibri" w:hAnsi="Calibri" w:cs="Calibri"/>
          <w:b/>
          <w:i/>
          <w:sz w:val="20"/>
          <w:lang w:val="es-ES"/>
        </w:rPr>
        <w:t>existing</w:t>
      </w:r>
      <w:proofErr w:type="spellEnd"/>
      <w:r w:rsidRPr="00AE6A28">
        <w:rPr>
          <w:rFonts w:ascii="Calibri" w:hAnsi="Calibri" w:cs="Calibri"/>
          <w:b/>
          <w:i/>
          <w:sz w:val="20"/>
          <w:lang w:val="es-ES"/>
        </w:rPr>
        <w:t xml:space="preserve"> JDBC </w:t>
      </w:r>
      <w:proofErr w:type="spellStart"/>
      <w:r w:rsidRPr="00AE6A28">
        <w:rPr>
          <w:rFonts w:ascii="Calibri" w:hAnsi="Calibri" w:cs="Calibri"/>
          <w:b/>
          <w:i/>
          <w:sz w:val="20"/>
          <w:lang w:val="es-ES"/>
        </w:rPr>
        <w:t>provider</w:t>
      </w:r>
      <w:proofErr w:type="spellEnd"/>
      <w:r w:rsidRPr="00AE6A28">
        <w:rPr>
          <w:rFonts w:ascii="Calibri" w:hAnsi="Calibri" w:cs="Calibri"/>
          <w:b/>
          <w:i/>
          <w:sz w:val="20"/>
          <w:lang w:val="es-ES"/>
        </w:rPr>
        <w:t xml:space="preserve"> </w:t>
      </w:r>
      <w:r>
        <w:rPr>
          <w:rFonts w:ascii="Calibri" w:hAnsi="Calibri" w:cs="Calibri"/>
          <w:sz w:val="20"/>
          <w:lang w:val="es-ES"/>
        </w:rPr>
        <w:t xml:space="preserve">y escoger el </w:t>
      </w:r>
      <w:proofErr w:type="spellStart"/>
      <w:r>
        <w:rPr>
          <w:rFonts w:ascii="Calibri" w:hAnsi="Calibri" w:cs="Calibri"/>
          <w:sz w:val="20"/>
          <w:lang w:val="es-ES"/>
        </w:rPr>
        <w:t>provider</w:t>
      </w:r>
      <w:proofErr w:type="spellEnd"/>
      <w:r>
        <w:rPr>
          <w:rFonts w:ascii="Calibri" w:hAnsi="Calibri" w:cs="Calibri"/>
          <w:sz w:val="20"/>
          <w:lang w:val="es-ES"/>
        </w:rPr>
        <w:t xml:space="preserve"> creado en la sección anterior. Hacer clic en </w:t>
      </w:r>
      <w:proofErr w:type="spellStart"/>
      <w:r w:rsidRPr="00AE6A28">
        <w:rPr>
          <w:rFonts w:ascii="Calibri" w:hAnsi="Calibri" w:cs="Calibri"/>
          <w:b/>
          <w:i/>
          <w:sz w:val="20"/>
          <w:lang w:val="es-ES"/>
        </w:rPr>
        <w:t>Next</w:t>
      </w:r>
      <w:proofErr w:type="spellEnd"/>
      <w:r>
        <w:rPr>
          <w:rFonts w:ascii="Calibri" w:hAnsi="Calibri" w:cs="Calibri"/>
          <w:sz w:val="20"/>
          <w:lang w:val="es-ES"/>
        </w:rPr>
        <w:t>.</w:t>
      </w:r>
    </w:p>
    <w:p w:rsidR="00E97C6E" w:rsidRPr="00AE6A28" w:rsidRDefault="00E97C6E" w:rsidP="00E97C6E">
      <w:pPr>
        <w:pStyle w:val="ListParagraph"/>
        <w:ind w:left="720"/>
        <w:rPr>
          <w:rFonts w:ascii="Calibri" w:hAnsi="Calibri" w:cs="Calibri"/>
          <w:sz w:val="20"/>
          <w:lang w:val="es-ES"/>
        </w:rPr>
      </w:pPr>
    </w:p>
    <w:p w:rsidR="007E5CA2" w:rsidRPr="002D2A9A" w:rsidRDefault="00C55607" w:rsidP="00E97C6E">
      <w:pPr>
        <w:rPr>
          <w:rFonts w:ascii="Calibri" w:hAnsi="Calibri" w:cs="Calibri"/>
          <w:lang w:val="es-ES"/>
        </w:rPr>
      </w:pPr>
      <w:r w:rsidRPr="00C55607">
        <w:rPr>
          <w:noProof/>
          <w:lang w:val="es-PE" w:eastAsia="es-PE"/>
        </w:rPr>
        <w:t xml:space="preserve"> </w:t>
      </w:r>
      <w:r w:rsidR="004D0F97">
        <w:rPr>
          <w:noProof/>
          <w:lang w:val="es-PE" w:eastAsia="es-PE"/>
        </w:rPr>
        <w:drawing>
          <wp:inline distT="0" distB="0" distL="0" distR="0" wp14:anchorId="5D37E1E8" wp14:editId="1FA31A9C">
            <wp:extent cx="5720886" cy="2438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001" cy="244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CA2" w:rsidRPr="002D2A9A" w:rsidRDefault="007E5CA2">
      <w:pPr>
        <w:ind w:left="720" w:hanging="720"/>
        <w:rPr>
          <w:rFonts w:ascii="Calibri" w:hAnsi="Calibri" w:cs="Calibri"/>
          <w:lang w:val="es-ES"/>
        </w:rPr>
      </w:pPr>
    </w:p>
    <w:p w:rsidR="00AE6A28" w:rsidRPr="00C70D35" w:rsidRDefault="00AE6A28" w:rsidP="00C55607">
      <w:pPr>
        <w:pStyle w:val="ListParagraph"/>
        <w:numPr>
          <w:ilvl w:val="0"/>
          <w:numId w:val="17"/>
        </w:numPr>
        <w:ind w:hanging="720"/>
        <w:rPr>
          <w:rFonts w:ascii="Calibri" w:hAnsi="Calibri" w:cs="Calibri"/>
          <w:sz w:val="20"/>
          <w:lang w:val="es-ES"/>
        </w:rPr>
      </w:pPr>
      <w:r w:rsidRPr="00C70D35">
        <w:rPr>
          <w:rFonts w:ascii="Calibri" w:hAnsi="Calibri" w:cs="Calibri"/>
          <w:sz w:val="20"/>
          <w:lang w:val="es-ES"/>
        </w:rPr>
        <w:lastRenderedPageBreak/>
        <w:t>Ingresar</w:t>
      </w:r>
      <w:r w:rsidRPr="00C70D35">
        <w:rPr>
          <w:rFonts w:ascii="Calibri" w:eastAsia="Arial" w:hAnsi="Calibri" w:cs="Calibri"/>
          <w:sz w:val="20"/>
          <w:lang w:val="es-ES"/>
        </w:rPr>
        <w:t xml:space="preserve"> </w:t>
      </w:r>
      <w:r w:rsidRPr="00C70D35">
        <w:rPr>
          <w:rFonts w:ascii="Calibri" w:hAnsi="Calibri" w:cs="Calibri"/>
          <w:sz w:val="20"/>
          <w:lang w:val="es-ES"/>
        </w:rPr>
        <w:t>los</w:t>
      </w:r>
      <w:r w:rsidRPr="00C70D35">
        <w:rPr>
          <w:rFonts w:ascii="Calibri" w:eastAsia="Arial" w:hAnsi="Calibri" w:cs="Calibri"/>
          <w:sz w:val="20"/>
          <w:lang w:val="es-ES"/>
        </w:rPr>
        <w:t xml:space="preserve"> </w:t>
      </w:r>
      <w:r w:rsidRPr="00C70D35">
        <w:rPr>
          <w:rFonts w:ascii="Calibri" w:hAnsi="Calibri" w:cs="Calibri"/>
          <w:sz w:val="20"/>
          <w:lang w:val="es-ES"/>
        </w:rPr>
        <w:t>datos</w:t>
      </w:r>
      <w:r w:rsidRPr="00C70D35">
        <w:rPr>
          <w:rFonts w:ascii="Calibri" w:eastAsia="Arial" w:hAnsi="Calibri" w:cs="Calibri"/>
          <w:sz w:val="20"/>
          <w:lang w:val="es-ES"/>
        </w:rPr>
        <w:t xml:space="preserve"> </w:t>
      </w:r>
      <w:r>
        <w:rPr>
          <w:rFonts w:ascii="Calibri" w:hAnsi="Calibri" w:cs="Calibri"/>
          <w:sz w:val="20"/>
          <w:lang w:val="es-ES"/>
        </w:rPr>
        <w:t xml:space="preserve">necesarios y pulsar </w:t>
      </w:r>
      <w:proofErr w:type="spellStart"/>
      <w:r w:rsidRPr="00AE6A28">
        <w:rPr>
          <w:rFonts w:ascii="Calibri" w:hAnsi="Calibri" w:cs="Calibri"/>
          <w:b/>
          <w:i/>
          <w:sz w:val="20"/>
          <w:lang w:val="es-ES"/>
        </w:rPr>
        <w:t>Next</w:t>
      </w:r>
      <w:proofErr w:type="spellEnd"/>
    </w:p>
    <w:p w:rsidR="00AE6A28" w:rsidRPr="00C55607" w:rsidRDefault="00AE6A28" w:rsidP="00E47779">
      <w:pPr>
        <w:numPr>
          <w:ilvl w:val="0"/>
          <w:numId w:val="3"/>
        </w:numPr>
        <w:rPr>
          <w:rFonts w:ascii="Calibri" w:hAnsi="Calibri" w:cs="Calibri"/>
          <w:noProof/>
          <w:lang w:val="es-ES" w:eastAsia="es-ES"/>
        </w:rPr>
      </w:pPr>
      <w:r>
        <w:rPr>
          <w:rFonts w:ascii="Calibri" w:hAnsi="Calibri" w:cs="Calibri"/>
          <w:sz w:val="20"/>
        </w:rPr>
        <w:t xml:space="preserve">Database name: </w:t>
      </w:r>
      <w:r w:rsidR="00C55607">
        <w:rPr>
          <w:rFonts w:ascii="Calibri" w:hAnsi="Calibri" w:cs="Calibri"/>
          <w:sz w:val="20"/>
        </w:rPr>
        <w:t>KIOSKO</w:t>
      </w:r>
    </w:p>
    <w:p w:rsidR="00C55607" w:rsidRPr="00C55607" w:rsidRDefault="00C55607" w:rsidP="00C55607">
      <w:pPr>
        <w:numPr>
          <w:ilvl w:val="0"/>
          <w:numId w:val="3"/>
        </w:numPr>
        <w:rPr>
          <w:rFonts w:ascii="Calibri" w:hAnsi="Calibri" w:cs="Calibri"/>
          <w:sz w:val="20"/>
          <w:lang w:val="es-ES"/>
        </w:rPr>
      </w:pPr>
      <w:r>
        <w:rPr>
          <w:rFonts w:ascii="Calibri" w:hAnsi="Calibri" w:cs="Calibri"/>
          <w:sz w:val="20"/>
          <w:lang w:val="es-ES"/>
        </w:rPr>
        <w:t xml:space="preserve">Driver </w:t>
      </w:r>
      <w:proofErr w:type="spellStart"/>
      <w:r>
        <w:rPr>
          <w:rFonts w:ascii="Calibri" w:hAnsi="Calibri" w:cs="Calibri"/>
          <w:sz w:val="20"/>
          <w:lang w:val="es-ES"/>
        </w:rPr>
        <w:t>type</w:t>
      </w:r>
      <w:proofErr w:type="spellEnd"/>
      <w:r w:rsidRPr="00BA6C72">
        <w:rPr>
          <w:rFonts w:ascii="Calibri" w:hAnsi="Calibri" w:cs="Calibri"/>
          <w:sz w:val="20"/>
          <w:lang w:val="es-ES"/>
        </w:rPr>
        <w:t>:</w:t>
      </w:r>
      <w:r w:rsidRPr="00BA6C72">
        <w:rPr>
          <w:rFonts w:ascii="Calibri" w:eastAsia="Arial" w:hAnsi="Calibri" w:cs="Calibri"/>
          <w:sz w:val="20"/>
          <w:lang w:val="es-ES"/>
        </w:rPr>
        <w:t xml:space="preserve"> </w:t>
      </w:r>
      <w:r>
        <w:rPr>
          <w:rFonts w:ascii="Calibri" w:hAnsi="Calibri" w:cs="Calibri"/>
          <w:sz w:val="20"/>
          <w:lang w:val="es-ES"/>
        </w:rPr>
        <w:t>4</w:t>
      </w:r>
    </w:p>
    <w:p w:rsidR="00AE6A28" w:rsidRPr="00AE6A28" w:rsidRDefault="00AE6A28" w:rsidP="00E47779">
      <w:pPr>
        <w:numPr>
          <w:ilvl w:val="0"/>
          <w:numId w:val="3"/>
        </w:numPr>
        <w:rPr>
          <w:rFonts w:ascii="Calibri" w:hAnsi="Calibri" w:cs="Calibri"/>
          <w:noProof/>
          <w:lang w:val="es-ES" w:eastAsia="es-ES"/>
        </w:rPr>
      </w:pPr>
      <w:r>
        <w:rPr>
          <w:rFonts w:ascii="Calibri" w:hAnsi="Calibri" w:cs="Calibri"/>
          <w:sz w:val="20"/>
          <w:lang w:val="es-PE"/>
        </w:rPr>
        <w:t xml:space="preserve">Server </w:t>
      </w:r>
      <w:proofErr w:type="spellStart"/>
      <w:r>
        <w:rPr>
          <w:rFonts w:ascii="Calibri" w:hAnsi="Calibri" w:cs="Calibri"/>
          <w:sz w:val="20"/>
          <w:lang w:val="es-PE"/>
        </w:rPr>
        <w:t>name</w:t>
      </w:r>
      <w:proofErr w:type="spellEnd"/>
      <w:r>
        <w:rPr>
          <w:rFonts w:ascii="Calibri" w:hAnsi="Calibri" w:cs="Calibri"/>
          <w:sz w:val="20"/>
          <w:lang w:val="es-PE"/>
        </w:rPr>
        <w:t>: nombre o IP</w:t>
      </w:r>
      <w:r w:rsidRPr="00AE6A28">
        <w:rPr>
          <w:rFonts w:ascii="Calibri" w:hAnsi="Calibri" w:cs="Calibri"/>
          <w:sz w:val="20"/>
          <w:lang w:val="es-PE"/>
        </w:rPr>
        <w:t xml:space="preserve"> de la base de datos</w:t>
      </w:r>
    </w:p>
    <w:p w:rsidR="00AE6A28" w:rsidRPr="00AE6A28" w:rsidRDefault="00AE6A28" w:rsidP="00E47779">
      <w:pPr>
        <w:numPr>
          <w:ilvl w:val="0"/>
          <w:numId w:val="3"/>
        </w:numPr>
        <w:rPr>
          <w:rFonts w:ascii="Calibri" w:hAnsi="Calibri" w:cs="Calibri"/>
          <w:noProof/>
          <w:lang w:val="es-ES" w:eastAsia="es-ES"/>
        </w:rPr>
      </w:pPr>
      <w:r>
        <w:rPr>
          <w:rFonts w:ascii="Calibri" w:hAnsi="Calibri" w:cs="Calibri"/>
          <w:sz w:val="20"/>
          <w:lang w:val="es-PE"/>
        </w:rPr>
        <w:t xml:space="preserve">Port </w:t>
      </w:r>
      <w:proofErr w:type="spellStart"/>
      <w:r>
        <w:rPr>
          <w:rFonts w:ascii="Calibri" w:hAnsi="Calibri" w:cs="Calibri"/>
          <w:sz w:val="20"/>
          <w:lang w:val="es-PE"/>
        </w:rPr>
        <w:t>number</w:t>
      </w:r>
      <w:proofErr w:type="spellEnd"/>
      <w:r>
        <w:rPr>
          <w:rFonts w:ascii="Calibri" w:hAnsi="Calibri" w:cs="Calibri"/>
          <w:sz w:val="20"/>
          <w:lang w:val="es-PE"/>
        </w:rPr>
        <w:t>: Puerto de la base de datos</w:t>
      </w:r>
    </w:p>
    <w:p w:rsidR="00AE6A28" w:rsidRPr="00AE6A28" w:rsidRDefault="00AE6A28" w:rsidP="00E47779">
      <w:pPr>
        <w:numPr>
          <w:ilvl w:val="0"/>
          <w:numId w:val="3"/>
        </w:numPr>
        <w:rPr>
          <w:rFonts w:ascii="Calibri" w:hAnsi="Calibri" w:cs="Calibri"/>
          <w:noProof/>
          <w:lang w:eastAsia="es-ES"/>
        </w:rPr>
      </w:pPr>
      <w:proofErr w:type="spellStart"/>
      <w:r w:rsidRPr="00AE6A28">
        <w:rPr>
          <w:rFonts w:ascii="Calibri" w:hAnsi="Calibri" w:cs="Calibri"/>
          <w:sz w:val="20"/>
        </w:rPr>
        <w:t>Marcar</w:t>
      </w:r>
      <w:proofErr w:type="spellEnd"/>
      <w:r w:rsidRPr="00AE6A28">
        <w:rPr>
          <w:rFonts w:ascii="Calibri" w:hAnsi="Calibri" w:cs="Calibri"/>
          <w:sz w:val="20"/>
        </w:rPr>
        <w:t xml:space="preserve"> la </w:t>
      </w:r>
      <w:proofErr w:type="spellStart"/>
      <w:r w:rsidRPr="00AE6A28">
        <w:rPr>
          <w:rFonts w:ascii="Calibri" w:hAnsi="Calibri" w:cs="Calibri"/>
          <w:sz w:val="20"/>
        </w:rPr>
        <w:t>opción</w:t>
      </w:r>
      <w:proofErr w:type="spellEnd"/>
      <w:r w:rsidRPr="00AE6A28">
        <w:rPr>
          <w:rFonts w:ascii="Calibri" w:hAnsi="Calibri" w:cs="Calibri"/>
          <w:sz w:val="20"/>
        </w:rPr>
        <w:t xml:space="preserve"> </w:t>
      </w:r>
      <w:r w:rsidRPr="00AE6A28">
        <w:rPr>
          <w:rFonts w:ascii="Calibri" w:hAnsi="Calibri" w:cs="Calibri"/>
          <w:b/>
          <w:i/>
          <w:sz w:val="20"/>
        </w:rPr>
        <w:t xml:space="preserve">Use this data </w:t>
      </w:r>
      <w:proofErr w:type="spellStart"/>
      <w:r w:rsidRPr="00AE6A28">
        <w:rPr>
          <w:rFonts w:ascii="Calibri" w:hAnsi="Calibri" w:cs="Calibri"/>
          <w:b/>
          <w:i/>
          <w:sz w:val="20"/>
        </w:rPr>
        <w:t>spurce</w:t>
      </w:r>
      <w:proofErr w:type="spellEnd"/>
      <w:r w:rsidRPr="00AE6A28">
        <w:rPr>
          <w:rFonts w:ascii="Calibri" w:hAnsi="Calibri" w:cs="Calibri"/>
          <w:b/>
          <w:i/>
          <w:sz w:val="20"/>
        </w:rPr>
        <w:t xml:space="preserve"> in container managed </w:t>
      </w:r>
      <w:proofErr w:type="spellStart"/>
      <w:r w:rsidRPr="00AE6A28">
        <w:rPr>
          <w:rFonts w:ascii="Calibri" w:hAnsi="Calibri" w:cs="Calibri"/>
          <w:b/>
          <w:i/>
          <w:sz w:val="20"/>
        </w:rPr>
        <w:t>presistence</w:t>
      </w:r>
      <w:proofErr w:type="spellEnd"/>
      <w:r w:rsidRPr="00AE6A28">
        <w:rPr>
          <w:rFonts w:ascii="Calibri" w:hAnsi="Calibri" w:cs="Calibri"/>
          <w:b/>
          <w:i/>
          <w:sz w:val="20"/>
        </w:rPr>
        <w:t xml:space="preserve"> (CMP)</w:t>
      </w:r>
    </w:p>
    <w:p w:rsidR="007E5CA2" w:rsidRDefault="00C55607" w:rsidP="00E97C6E">
      <w:pPr>
        <w:rPr>
          <w:rFonts w:hint="eastAsia"/>
          <w:noProof/>
          <w:lang w:eastAsia="es-PE"/>
        </w:rPr>
      </w:pPr>
      <w:r w:rsidRPr="00704919">
        <w:rPr>
          <w:noProof/>
          <w:lang w:eastAsia="es-PE"/>
        </w:rPr>
        <w:t xml:space="preserve"> </w:t>
      </w:r>
      <w:r w:rsidR="004D0F97">
        <w:rPr>
          <w:noProof/>
          <w:lang w:val="es-PE" w:eastAsia="es-PE"/>
        </w:rPr>
        <w:drawing>
          <wp:inline distT="0" distB="0" distL="0" distR="0" wp14:anchorId="0860720C" wp14:editId="659C6507">
            <wp:extent cx="5390962" cy="247650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4037" cy="247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C6E" w:rsidRPr="002D2A9A" w:rsidRDefault="00E97C6E" w:rsidP="004D0F97">
      <w:pPr>
        <w:ind w:left="720"/>
        <w:rPr>
          <w:rFonts w:ascii="Calibri" w:hAnsi="Calibri" w:cs="Calibri"/>
        </w:rPr>
      </w:pPr>
    </w:p>
    <w:p w:rsidR="004D0F97" w:rsidRDefault="004D0F97" w:rsidP="004D0F97">
      <w:pPr>
        <w:pStyle w:val="ListParagraph"/>
        <w:numPr>
          <w:ilvl w:val="0"/>
          <w:numId w:val="17"/>
        </w:numPr>
        <w:ind w:hanging="720"/>
        <w:rPr>
          <w:rFonts w:ascii="Calibri" w:hAnsi="Calibri" w:cs="Calibri"/>
          <w:b/>
          <w:i/>
          <w:sz w:val="20"/>
          <w:lang w:val="es-PE"/>
        </w:rPr>
      </w:pPr>
      <w:r w:rsidRPr="00AE6A28">
        <w:rPr>
          <w:rFonts w:ascii="Calibri" w:hAnsi="Calibri" w:cs="Calibri"/>
          <w:sz w:val="20"/>
          <w:lang w:val="es-PE"/>
        </w:rPr>
        <w:t xml:space="preserve">Seleccionar el alias de autenticación creado para Yanbal </w:t>
      </w:r>
      <w:proofErr w:type="spellStart"/>
      <w:r>
        <w:rPr>
          <w:rFonts w:ascii="Calibri" w:hAnsi="Calibri" w:cs="Calibri"/>
          <w:sz w:val="20"/>
          <w:lang w:val="es-PE"/>
        </w:rPr>
        <w:t>Kiosko</w:t>
      </w:r>
      <w:proofErr w:type="spellEnd"/>
      <w:r w:rsidRPr="00AE6A28">
        <w:rPr>
          <w:rFonts w:ascii="Calibri" w:hAnsi="Calibri" w:cs="Calibri"/>
          <w:sz w:val="20"/>
          <w:lang w:val="es-PE"/>
        </w:rPr>
        <w:t xml:space="preserve"> y presionar</w:t>
      </w:r>
      <w:r w:rsidRPr="00AE6A28">
        <w:rPr>
          <w:rFonts w:ascii="Calibri" w:hAnsi="Calibri" w:cs="Calibri"/>
          <w:b/>
          <w:i/>
          <w:sz w:val="20"/>
          <w:lang w:val="es-PE"/>
        </w:rPr>
        <w:t xml:space="preserve"> </w:t>
      </w:r>
      <w:proofErr w:type="spellStart"/>
      <w:r w:rsidRPr="00AE6A28">
        <w:rPr>
          <w:rFonts w:ascii="Calibri" w:hAnsi="Calibri" w:cs="Calibri"/>
          <w:b/>
          <w:i/>
          <w:sz w:val="20"/>
          <w:lang w:val="es-PE"/>
        </w:rPr>
        <w:t>Next</w:t>
      </w:r>
      <w:proofErr w:type="spellEnd"/>
    </w:p>
    <w:p w:rsidR="004D0F97" w:rsidRPr="00AE6A28" w:rsidRDefault="004D0F97" w:rsidP="00E97C6E">
      <w:pPr>
        <w:pStyle w:val="ListParagraph"/>
        <w:ind w:left="0"/>
        <w:rPr>
          <w:rFonts w:ascii="Calibri" w:hAnsi="Calibri" w:cs="Calibri"/>
          <w:b/>
          <w:i/>
          <w:sz w:val="20"/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1E64CCF5" wp14:editId="64EDC61F">
            <wp:extent cx="5425526" cy="2695575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8066" cy="269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CA2" w:rsidRDefault="00C55607">
      <w:pPr>
        <w:ind w:left="720" w:hanging="720"/>
        <w:rPr>
          <w:rFonts w:hint="eastAsia"/>
          <w:noProof/>
          <w:lang w:val="es-PE" w:eastAsia="es-PE"/>
        </w:rPr>
      </w:pPr>
      <w:r w:rsidRPr="00C55607">
        <w:rPr>
          <w:noProof/>
          <w:lang w:val="es-PE" w:eastAsia="es-PE"/>
        </w:rPr>
        <w:lastRenderedPageBreak/>
        <w:t xml:space="preserve"> </w:t>
      </w:r>
    </w:p>
    <w:p w:rsidR="001D73ED" w:rsidRDefault="001D73ED" w:rsidP="001D73ED">
      <w:pPr>
        <w:pStyle w:val="ListParagraph"/>
        <w:numPr>
          <w:ilvl w:val="0"/>
          <w:numId w:val="17"/>
        </w:numPr>
        <w:ind w:hanging="720"/>
        <w:rPr>
          <w:rFonts w:ascii="Calibri" w:hAnsi="Calibri" w:cs="Calibri"/>
          <w:b/>
          <w:i/>
          <w:sz w:val="20"/>
          <w:lang w:val="es-PE"/>
        </w:rPr>
      </w:pPr>
      <w:r w:rsidRPr="00AE6A28">
        <w:rPr>
          <w:rFonts w:ascii="Calibri" w:hAnsi="Calibri" w:cs="Calibri"/>
          <w:sz w:val="20"/>
          <w:lang w:val="es-PE"/>
        </w:rPr>
        <w:t>En la pantalla resumen, presionar</w:t>
      </w:r>
      <w:r w:rsidRPr="00AE6A28">
        <w:rPr>
          <w:rFonts w:ascii="Calibri" w:hAnsi="Calibri" w:cs="Calibri"/>
          <w:b/>
          <w:i/>
          <w:sz w:val="20"/>
          <w:lang w:val="es-PE"/>
        </w:rPr>
        <w:t xml:space="preserve"> </w:t>
      </w:r>
      <w:proofErr w:type="spellStart"/>
      <w:r w:rsidRPr="00AE6A28">
        <w:rPr>
          <w:rFonts w:ascii="Calibri" w:hAnsi="Calibri" w:cs="Calibri"/>
          <w:b/>
          <w:i/>
          <w:sz w:val="20"/>
          <w:lang w:val="es-PE"/>
        </w:rPr>
        <w:t>Finish</w:t>
      </w:r>
      <w:proofErr w:type="spellEnd"/>
      <w:r w:rsidRPr="00AE6A28">
        <w:rPr>
          <w:rFonts w:ascii="Calibri" w:hAnsi="Calibri" w:cs="Calibri"/>
          <w:b/>
          <w:i/>
          <w:sz w:val="20"/>
          <w:lang w:val="es-PE"/>
        </w:rPr>
        <w:t>.</w:t>
      </w:r>
    </w:p>
    <w:p w:rsidR="001D73ED" w:rsidRPr="00AE6A28" w:rsidRDefault="001D73ED" w:rsidP="00E97C6E">
      <w:pPr>
        <w:pStyle w:val="ListParagraph"/>
        <w:ind w:left="0"/>
        <w:rPr>
          <w:rFonts w:ascii="Calibri" w:hAnsi="Calibri" w:cs="Calibri"/>
          <w:b/>
          <w:i/>
          <w:sz w:val="20"/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6AF9B11B" wp14:editId="2C214850">
            <wp:extent cx="5754041" cy="3295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2334" cy="33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3ED" w:rsidRPr="00C55607" w:rsidRDefault="001D73ED">
      <w:pPr>
        <w:ind w:left="720" w:hanging="720"/>
        <w:rPr>
          <w:rFonts w:ascii="Calibri" w:hAnsi="Calibri" w:cs="Calibri"/>
          <w:lang w:val="es-PE"/>
        </w:rPr>
      </w:pPr>
    </w:p>
    <w:p w:rsidR="000B0756" w:rsidRPr="00AE6A28" w:rsidRDefault="00C55607" w:rsidP="00AC793E">
      <w:pPr>
        <w:pStyle w:val="ListParagraph"/>
        <w:numPr>
          <w:ilvl w:val="0"/>
          <w:numId w:val="17"/>
        </w:numPr>
        <w:ind w:hanging="720"/>
        <w:rPr>
          <w:rFonts w:ascii="Calibri" w:hAnsi="Calibri" w:cs="Calibri"/>
          <w:sz w:val="20"/>
          <w:lang w:val="es-ES"/>
        </w:rPr>
      </w:pPr>
      <w:r>
        <w:rPr>
          <w:rFonts w:ascii="Calibri" w:hAnsi="Calibri" w:cs="Calibri"/>
          <w:sz w:val="20"/>
          <w:lang w:val="es-ES"/>
        </w:rPr>
        <w:t>Pulsar</w:t>
      </w:r>
      <w:r w:rsidRPr="00C55607">
        <w:rPr>
          <w:rFonts w:ascii="Calibri" w:hAnsi="Calibri" w:cs="Calibri"/>
          <w:b/>
          <w:sz w:val="20"/>
          <w:lang w:val="es-ES"/>
        </w:rPr>
        <w:t xml:space="preserve"> </w:t>
      </w:r>
      <w:proofErr w:type="spellStart"/>
      <w:r w:rsidRPr="00C55607">
        <w:rPr>
          <w:rFonts w:ascii="Calibri" w:hAnsi="Calibri" w:cs="Calibri"/>
          <w:b/>
          <w:sz w:val="20"/>
          <w:lang w:val="es-ES"/>
        </w:rPr>
        <w:t>Save</w:t>
      </w:r>
      <w:proofErr w:type="spellEnd"/>
      <w:r w:rsidRPr="00C55607">
        <w:rPr>
          <w:rFonts w:ascii="Calibri" w:hAnsi="Calibri" w:cs="Calibri"/>
          <w:b/>
          <w:sz w:val="20"/>
          <w:lang w:val="es-ES"/>
        </w:rPr>
        <w:t xml:space="preserve"> </w:t>
      </w:r>
      <w:r>
        <w:rPr>
          <w:rFonts w:ascii="Calibri" w:hAnsi="Calibri" w:cs="Calibri"/>
          <w:sz w:val="20"/>
          <w:lang w:val="es-ES"/>
        </w:rPr>
        <w:t>para guardar los cambios.</w:t>
      </w:r>
    </w:p>
    <w:p w:rsidR="000B0756" w:rsidRDefault="001D73ED">
      <w:pPr>
        <w:ind w:left="720" w:hanging="720"/>
        <w:rPr>
          <w:rFonts w:ascii="Calibri" w:hAnsi="Calibri" w:cs="Calibri"/>
          <w:lang w:val="es-ES"/>
        </w:rPr>
      </w:pPr>
      <w:r>
        <w:rPr>
          <w:noProof/>
          <w:lang w:val="es-PE" w:eastAsia="es-PE"/>
        </w:rPr>
        <w:drawing>
          <wp:inline distT="0" distB="0" distL="0" distR="0" wp14:anchorId="1D2C84B6" wp14:editId="1813594F">
            <wp:extent cx="5657850" cy="16458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1085" cy="164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BB8" w:rsidRDefault="00671BB8">
      <w:pPr>
        <w:ind w:left="720" w:hanging="720"/>
        <w:rPr>
          <w:rFonts w:ascii="Calibri" w:hAnsi="Calibri" w:cs="Calibri"/>
          <w:lang w:val="es-ES"/>
        </w:rPr>
      </w:pPr>
    </w:p>
    <w:p w:rsidR="00671BB8" w:rsidRPr="00671BB8" w:rsidRDefault="00671BB8" w:rsidP="00671BB8">
      <w:pPr>
        <w:pStyle w:val="ListParagraph"/>
        <w:numPr>
          <w:ilvl w:val="0"/>
          <w:numId w:val="17"/>
        </w:numPr>
        <w:ind w:hanging="720"/>
        <w:rPr>
          <w:rFonts w:ascii="Calibri" w:hAnsi="Calibri" w:cs="Calibri"/>
          <w:sz w:val="20"/>
          <w:lang w:val="es-ES"/>
        </w:rPr>
      </w:pPr>
      <w:r w:rsidRPr="00AE6A28">
        <w:rPr>
          <w:rFonts w:ascii="Calibri" w:hAnsi="Calibri" w:cs="Calibri"/>
          <w:sz w:val="20"/>
          <w:lang w:val="es-ES"/>
        </w:rPr>
        <w:t>Finalmente se mostrará esta pantalla al finalizar la instalación.</w:t>
      </w:r>
    </w:p>
    <w:p w:rsidR="001D73ED" w:rsidRDefault="00671BB8" w:rsidP="00E97C6E">
      <w:pPr>
        <w:rPr>
          <w:rFonts w:ascii="Calibri" w:hAnsi="Calibri" w:cs="Calibri"/>
          <w:lang w:val="es-ES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2A09AB1E" wp14:editId="714EEE53">
            <wp:extent cx="5830533" cy="28479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1317" cy="284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BB8" w:rsidRPr="002D2A9A" w:rsidRDefault="00671BB8">
      <w:pPr>
        <w:ind w:left="720" w:hanging="720"/>
        <w:rPr>
          <w:rFonts w:ascii="Calibri" w:hAnsi="Calibri" w:cs="Calibri"/>
          <w:lang w:val="es-ES"/>
        </w:rPr>
      </w:pPr>
    </w:p>
    <w:p w:rsidR="00B66E4F" w:rsidRDefault="00B66E4F" w:rsidP="00E47779">
      <w:pPr>
        <w:pStyle w:val="Heading1"/>
        <w:numPr>
          <w:ilvl w:val="1"/>
          <w:numId w:val="8"/>
        </w:numPr>
        <w:tabs>
          <w:tab w:val="left" w:pos="567"/>
        </w:tabs>
        <w:ind w:left="426"/>
        <w:rPr>
          <w:rFonts w:ascii="Calibri" w:hAnsi="Calibri" w:cs="Calibri"/>
          <w:sz w:val="28"/>
        </w:rPr>
      </w:pPr>
      <w:bookmarkStart w:id="23" w:name="_Toc342493545"/>
      <w:r w:rsidRPr="00512FD1">
        <w:rPr>
          <w:rFonts w:ascii="Calibri" w:hAnsi="Calibri" w:cs="Calibri"/>
          <w:sz w:val="28"/>
        </w:rPr>
        <w:t xml:space="preserve">Despliegue de la aplicación </w:t>
      </w:r>
      <w:proofErr w:type="spellStart"/>
      <w:r w:rsidR="00143EBE">
        <w:rPr>
          <w:rFonts w:ascii="Calibri" w:hAnsi="Calibri" w:cs="Calibri"/>
          <w:sz w:val="28"/>
        </w:rPr>
        <w:t>YanbalKiosko</w:t>
      </w:r>
      <w:r w:rsidR="001839B0" w:rsidRPr="00512FD1">
        <w:rPr>
          <w:rFonts w:ascii="Calibri" w:hAnsi="Calibri" w:cs="Calibri"/>
          <w:sz w:val="28"/>
        </w:rPr>
        <w:t>EAR.ear</w:t>
      </w:r>
      <w:bookmarkEnd w:id="23"/>
      <w:proofErr w:type="spellEnd"/>
    </w:p>
    <w:p w:rsidR="00BA6C72" w:rsidRPr="00BA6C72" w:rsidRDefault="00BA6C72" w:rsidP="00BA6C72">
      <w:pPr>
        <w:rPr>
          <w:rFonts w:hint="eastAsia"/>
          <w:lang w:val="es-PE"/>
        </w:rPr>
      </w:pPr>
    </w:p>
    <w:tbl>
      <w:tblPr>
        <w:tblW w:w="9309" w:type="dxa"/>
        <w:tblInd w:w="4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00"/>
        <w:gridCol w:w="3709"/>
      </w:tblGrid>
      <w:tr w:rsidR="001839B0" w:rsidRPr="00C55607" w:rsidTr="00BA6C72">
        <w:trPr>
          <w:trHeight w:val="322"/>
          <w:tblHeader/>
        </w:trPr>
        <w:tc>
          <w:tcPr>
            <w:tcW w:w="5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4F81BD"/>
          </w:tcPr>
          <w:p w:rsidR="001839B0" w:rsidRPr="002D2A9A" w:rsidRDefault="001839B0" w:rsidP="00762C65">
            <w:pPr>
              <w:suppressAutoHyphens w:val="0"/>
              <w:snapToGri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0"/>
                <w:szCs w:val="22"/>
                <w:lang w:val="es-ES" w:eastAsia="es-PE"/>
              </w:rPr>
            </w:pPr>
            <w:r w:rsidRPr="002D2A9A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2"/>
                <w:lang w:val="es-ES" w:eastAsia="es-PE"/>
              </w:rPr>
              <w:t>Ruta</w:t>
            </w:r>
            <w:r w:rsidRPr="002D2A9A">
              <w:rPr>
                <w:rFonts w:ascii="Calibri" w:eastAsia="Arial" w:hAnsi="Calibri" w:cs="Calibri"/>
                <w:b/>
                <w:bCs/>
                <w:color w:val="FFFFFF"/>
                <w:sz w:val="20"/>
                <w:szCs w:val="22"/>
                <w:lang w:val="es-ES" w:eastAsia="es-PE"/>
              </w:rPr>
              <w:t xml:space="preserve"> </w:t>
            </w:r>
            <w:r w:rsidRPr="002D2A9A">
              <w:rPr>
                <w:rFonts w:ascii="Calibri" w:hAnsi="Calibri" w:cs="Calibri"/>
                <w:b/>
                <w:bCs/>
                <w:color w:val="FFFFFF"/>
                <w:sz w:val="20"/>
                <w:szCs w:val="22"/>
                <w:lang w:val="es-ES" w:eastAsia="es-PE"/>
              </w:rPr>
              <w:t>Origen</w:t>
            </w:r>
          </w:p>
        </w:tc>
        <w:tc>
          <w:tcPr>
            <w:tcW w:w="3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</w:tcPr>
          <w:p w:rsidR="001839B0" w:rsidRPr="00C55607" w:rsidRDefault="001839B0" w:rsidP="00762C65">
            <w:pPr>
              <w:suppressAutoHyphens w:val="0"/>
              <w:snapToGrid w:val="0"/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2"/>
                <w:lang w:val="es-PE" w:eastAsia="es-PE"/>
              </w:rPr>
            </w:pPr>
            <w:r w:rsidRPr="00C55607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2"/>
                <w:lang w:val="es-PE" w:eastAsia="es-PE"/>
              </w:rPr>
              <w:t>Archivos</w:t>
            </w:r>
          </w:p>
        </w:tc>
      </w:tr>
      <w:tr w:rsidR="001839B0" w:rsidRPr="00C55607" w:rsidTr="00BA6C72">
        <w:trPr>
          <w:trHeight w:val="334"/>
        </w:trPr>
        <w:tc>
          <w:tcPr>
            <w:tcW w:w="5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839B0" w:rsidRPr="00C55607" w:rsidRDefault="001839B0" w:rsidP="00762C65">
            <w:pPr>
              <w:suppressAutoHyphens w:val="0"/>
              <w:snapToGrid w:val="0"/>
              <w:spacing w:before="0" w:after="0" w:line="240" w:lineRule="auto"/>
              <w:rPr>
                <w:rFonts w:ascii="Calibri" w:hAnsi="Calibri" w:cs="Calibri"/>
                <w:color w:val="000000"/>
                <w:sz w:val="20"/>
                <w:szCs w:val="22"/>
                <w:lang w:val="es-PE" w:eastAsia="es-PE"/>
              </w:rPr>
            </w:pPr>
            <w:r w:rsidRPr="00C55607">
              <w:rPr>
                <w:rFonts w:ascii="Calibri" w:eastAsia="Times New Roman" w:hAnsi="Calibri" w:cs="Calibri"/>
                <w:color w:val="000000"/>
                <w:sz w:val="20"/>
                <w:szCs w:val="22"/>
                <w:lang w:val="es-PE" w:eastAsia="es-PE"/>
              </w:rPr>
              <w:t>/PASES/</w:t>
            </w:r>
            <w:proofErr w:type="spellStart"/>
            <w:r w:rsidR="00143EBE" w:rsidRPr="00C55607">
              <w:rPr>
                <w:rFonts w:ascii="Calibri" w:eastAsia="Times New Roman" w:hAnsi="Calibri" w:cs="Calibri"/>
                <w:color w:val="000000"/>
                <w:sz w:val="20"/>
                <w:szCs w:val="22"/>
                <w:lang w:val="es-PE" w:eastAsia="es-PE"/>
              </w:rPr>
              <w:t>YanbalKiosko</w:t>
            </w:r>
            <w:proofErr w:type="spellEnd"/>
            <w:r w:rsidRPr="00C55607">
              <w:rPr>
                <w:rFonts w:ascii="Calibri" w:eastAsia="Times New Roman" w:hAnsi="Calibri" w:cs="Calibri"/>
                <w:color w:val="000000"/>
                <w:sz w:val="20"/>
                <w:szCs w:val="22"/>
                <w:lang w:val="es-PE" w:eastAsia="es-PE"/>
              </w:rPr>
              <w:t>/</w:t>
            </w:r>
          </w:p>
        </w:tc>
        <w:tc>
          <w:tcPr>
            <w:tcW w:w="3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839B0" w:rsidRPr="002D2A9A" w:rsidRDefault="00143EBE" w:rsidP="00762C65">
            <w:pPr>
              <w:suppressAutoHyphens w:val="0"/>
              <w:snapToGrid w:val="0"/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2"/>
                <w:lang w:val="es-PE" w:eastAsia="es-PE"/>
              </w:rPr>
            </w:pPr>
            <w:proofErr w:type="spellStart"/>
            <w:r w:rsidRPr="00C55607">
              <w:rPr>
                <w:rFonts w:ascii="Calibri" w:hAnsi="Calibri" w:cs="Calibri"/>
                <w:sz w:val="20"/>
                <w:lang w:val="es-PE"/>
              </w:rPr>
              <w:t>YanbalKiosko</w:t>
            </w:r>
            <w:r w:rsidR="001839B0" w:rsidRPr="00C55607">
              <w:rPr>
                <w:rFonts w:ascii="Calibri" w:hAnsi="Calibri" w:cs="Calibri"/>
                <w:sz w:val="20"/>
                <w:lang w:val="es-PE"/>
              </w:rPr>
              <w:t>EAR.ear</w:t>
            </w:r>
            <w:proofErr w:type="spellEnd"/>
          </w:p>
        </w:tc>
      </w:tr>
    </w:tbl>
    <w:p w:rsidR="001839B0" w:rsidRPr="00C55607" w:rsidRDefault="001839B0" w:rsidP="00BA6C72">
      <w:pPr>
        <w:rPr>
          <w:rFonts w:hint="eastAsia"/>
          <w:lang w:val="es-PE"/>
        </w:rPr>
      </w:pPr>
    </w:p>
    <w:p w:rsidR="00B66E4F" w:rsidRPr="00DD5657" w:rsidRDefault="00B66E4F" w:rsidP="00E47779">
      <w:pPr>
        <w:pStyle w:val="ListParagraph"/>
        <w:numPr>
          <w:ilvl w:val="0"/>
          <w:numId w:val="16"/>
        </w:numPr>
        <w:ind w:hanging="720"/>
        <w:rPr>
          <w:rFonts w:ascii="Calibri" w:hAnsi="Calibri" w:cs="Calibri"/>
          <w:sz w:val="20"/>
          <w:lang w:val="es-ES"/>
        </w:rPr>
      </w:pPr>
      <w:r w:rsidRPr="00DD5657">
        <w:rPr>
          <w:rFonts w:ascii="Calibri" w:hAnsi="Calibri" w:cs="Calibri"/>
          <w:sz w:val="20"/>
          <w:lang w:val="es-ES"/>
        </w:rPr>
        <w:t>Ingresa</w:t>
      </w:r>
      <w:r w:rsidR="00DD5657">
        <w:rPr>
          <w:rFonts w:ascii="Calibri" w:hAnsi="Calibri" w:cs="Calibri"/>
          <w:sz w:val="20"/>
          <w:lang w:val="es-ES"/>
        </w:rPr>
        <w:t xml:space="preserve">r </w:t>
      </w:r>
      <w:r w:rsidRPr="00DD5657">
        <w:rPr>
          <w:rFonts w:ascii="Calibri" w:hAnsi="Calibri" w:cs="Calibri"/>
          <w:sz w:val="20"/>
          <w:lang w:val="es-ES"/>
        </w:rPr>
        <w:t>a</w:t>
      </w:r>
      <w:r w:rsidRPr="00DD5657">
        <w:rPr>
          <w:rFonts w:ascii="Calibri" w:eastAsia="Arial" w:hAnsi="Calibri" w:cs="Calibri"/>
          <w:sz w:val="20"/>
          <w:lang w:val="es-ES"/>
        </w:rPr>
        <w:t xml:space="preserve"> </w:t>
      </w:r>
      <w:r w:rsidR="005803C1" w:rsidRPr="00DD5657">
        <w:rPr>
          <w:rFonts w:ascii="Calibri" w:hAnsi="Calibri" w:cs="Calibri"/>
          <w:sz w:val="20"/>
          <w:lang w:val="es-ES"/>
        </w:rPr>
        <w:t xml:space="preserve">la </w:t>
      </w:r>
      <w:r w:rsidR="00BA6C72" w:rsidRPr="00DD5657">
        <w:rPr>
          <w:rFonts w:ascii="Calibri" w:hAnsi="Calibri" w:cs="Calibri"/>
          <w:sz w:val="20"/>
          <w:lang w:val="es-ES"/>
        </w:rPr>
        <w:t>consola de</w:t>
      </w:r>
      <w:r w:rsidR="005803C1" w:rsidRPr="00DD5657">
        <w:rPr>
          <w:rFonts w:ascii="Calibri" w:hAnsi="Calibri" w:cs="Calibri"/>
          <w:sz w:val="20"/>
          <w:lang w:val="es-ES"/>
        </w:rPr>
        <w:t xml:space="preserve"> </w:t>
      </w:r>
      <w:proofErr w:type="spellStart"/>
      <w:r w:rsidR="005803C1" w:rsidRPr="00DD5657">
        <w:rPr>
          <w:rFonts w:ascii="Calibri" w:hAnsi="Calibri" w:cs="Calibri"/>
          <w:sz w:val="20"/>
          <w:lang w:val="es-ES"/>
        </w:rPr>
        <w:t>WebSphere</w:t>
      </w:r>
      <w:proofErr w:type="spellEnd"/>
      <w:r w:rsidR="005803C1" w:rsidRPr="00DD5657">
        <w:rPr>
          <w:rFonts w:ascii="Calibri" w:hAnsi="Calibri" w:cs="Calibri"/>
          <w:sz w:val="20"/>
          <w:lang w:val="es-ES"/>
        </w:rPr>
        <w:t xml:space="preserve"> </w:t>
      </w:r>
      <w:proofErr w:type="spellStart"/>
      <w:r w:rsidR="005803C1" w:rsidRPr="00DD5657">
        <w:rPr>
          <w:rFonts w:ascii="Calibri" w:hAnsi="Calibri" w:cs="Calibri"/>
          <w:sz w:val="20"/>
          <w:lang w:val="es-ES"/>
        </w:rPr>
        <w:t>Application</w:t>
      </w:r>
      <w:proofErr w:type="spellEnd"/>
      <w:r w:rsidR="005803C1" w:rsidRPr="00DD5657">
        <w:rPr>
          <w:rFonts w:ascii="Calibri" w:hAnsi="Calibri" w:cs="Calibri"/>
          <w:sz w:val="20"/>
          <w:lang w:val="es-ES"/>
        </w:rPr>
        <w:t xml:space="preserve"> Server</w:t>
      </w:r>
    </w:p>
    <w:p w:rsidR="00B66E4F" w:rsidRPr="002D2A9A" w:rsidRDefault="00AF622B">
      <w:pPr>
        <w:rPr>
          <w:rFonts w:ascii="Calibri" w:hAnsi="Calibri" w:cs="Calibri"/>
          <w:lang w:val="es-ES"/>
        </w:rPr>
      </w:pPr>
      <w:r>
        <w:rPr>
          <w:noProof/>
          <w:lang w:val="es-PE" w:eastAsia="es-PE"/>
        </w:rPr>
        <w:drawing>
          <wp:inline distT="0" distB="0" distL="0" distR="0" wp14:anchorId="789D0EAA" wp14:editId="569F4182">
            <wp:extent cx="5612130" cy="240411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3C1" w:rsidRPr="002D2A9A" w:rsidRDefault="005803C1">
      <w:pPr>
        <w:rPr>
          <w:rFonts w:ascii="Calibri" w:hAnsi="Calibri" w:cs="Calibri"/>
          <w:lang w:val="es-ES"/>
        </w:rPr>
      </w:pPr>
    </w:p>
    <w:p w:rsidR="00B66E4F" w:rsidRPr="00AF622B" w:rsidRDefault="00F81902" w:rsidP="00E47779">
      <w:pPr>
        <w:pStyle w:val="ListParagraph"/>
        <w:numPr>
          <w:ilvl w:val="0"/>
          <w:numId w:val="16"/>
        </w:numPr>
        <w:ind w:hanging="720"/>
        <w:rPr>
          <w:rFonts w:ascii="Calibri" w:hAnsi="Calibri" w:cs="Calibri"/>
          <w:sz w:val="20"/>
        </w:rPr>
      </w:pPr>
      <w:proofErr w:type="spellStart"/>
      <w:r w:rsidRPr="00F81902">
        <w:rPr>
          <w:rFonts w:ascii="Calibri" w:hAnsi="Calibri" w:cs="Calibri"/>
          <w:sz w:val="20"/>
        </w:rPr>
        <w:lastRenderedPageBreak/>
        <w:t>Ingresar</w:t>
      </w:r>
      <w:proofErr w:type="spellEnd"/>
      <w:r w:rsidRPr="00F81902">
        <w:rPr>
          <w:rFonts w:ascii="Calibri" w:hAnsi="Calibri" w:cs="Calibri"/>
          <w:sz w:val="20"/>
        </w:rPr>
        <w:t xml:space="preserve"> a</w:t>
      </w:r>
      <w:r w:rsidR="005803C1" w:rsidRPr="00F81902">
        <w:rPr>
          <w:rFonts w:ascii="Calibri" w:hAnsi="Calibri" w:cs="Calibri"/>
          <w:sz w:val="20"/>
        </w:rPr>
        <w:t xml:space="preserve"> </w:t>
      </w:r>
      <w:r w:rsidRPr="00F81902">
        <w:rPr>
          <w:rFonts w:ascii="Calibri" w:hAnsi="Calibri" w:cs="Calibri"/>
          <w:b/>
          <w:i/>
          <w:sz w:val="20"/>
        </w:rPr>
        <w:t xml:space="preserve">Applications </w:t>
      </w:r>
      <w:r>
        <w:rPr>
          <w:rFonts w:ascii="Calibri" w:hAnsi="Calibri" w:cs="Calibri"/>
          <w:b/>
          <w:i/>
          <w:sz w:val="20"/>
        </w:rPr>
        <w:t xml:space="preserve">&gt; </w:t>
      </w:r>
      <w:r w:rsidR="00AF622B">
        <w:rPr>
          <w:rFonts w:ascii="Calibri" w:hAnsi="Calibri" w:cs="Calibri"/>
          <w:b/>
          <w:i/>
          <w:sz w:val="20"/>
        </w:rPr>
        <w:t xml:space="preserve">Application Types &gt; </w:t>
      </w:r>
      <w:proofErr w:type="spellStart"/>
      <w:r w:rsidR="00AF622B">
        <w:rPr>
          <w:rFonts w:ascii="Calibri" w:hAnsi="Calibri" w:cs="Calibri"/>
          <w:b/>
          <w:i/>
          <w:sz w:val="20"/>
        </w:rPr>
        <w:t>Websphere</w:t>
      </w:r>
      <w:proofErr w:type="spellEnd"/>
      <w:r w:rsidR="00AF622B">
        <w:rPr>
          <w:rFonts w:ascii="Calibri" w:hAnsi="Calibri" w:cs="Calibri"/>
          <w:b/>
          <w:i/>
          <w:sz w:val="20"/>
        </w:rPr>
        <w:t xml:space="preserve"> enterprise applications</w:t>
      </w:r>
    </w:p>
    <w:p w:rsidR="00AF622B" w:rsidRPr="00F81902" w:rsidRDefault="00AF622B" w:rsidP="00AF622B">
      <w:pPr>
        <w:pStyle w:val="ListParagraph"/>
        <w:ind w:left="0"/>
        <w:rPr>
          <w:rFonts w:ascii="Calibri" w:hAnsi="Calibri" w:cs="Calibri"/>
          <w:sz w:val="20"/>
        </w:rPr>
      </w:pPr>
      <w:r>
        <w:rPr>
          <w:noProof/>
          <w:lang w:val="es-PE" w:eastAsia="es-PE"/>
        </w:rPr>
        <w:drawing>
          <wp:inline distT="0" distB="0" distL="0" distR="0" wp14:anchorId="429CB63B" wp14:editId="29E74804">
            <wp:extent cx="5828341" cy="2362200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44624" cy="236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3C1" w:rsidRDefault="005803C1">
      <w:pPr>
        <w:rPr>
          <w:rFonts w:ascii="Calibri" w:hAnsi="Calibri" w:cs="Calibri"/>
          <w:lang w:val="es-ES"/>
        </w:rPr>
      </w:pPr>
    </w:p>
    <w:p w:rsidR="00AF622B" w:rsidRPr="00AF622B" w:rsidRDefault="00AF622B" w:rsidP="00AF622B">
      <w:pPr>
        <w:pStyle w:val="ListParagraph"/>
        <w:numPr>
          <w:ilvl w:val="0"/>
          <w:numId w:val="16"/>
        </w:numPr>
        <w:ind w:hanging="720"/>
        <w:rPr>
          <w:rFonts w:ascii="Calibri" w:hAnsi="Calibri" w:cs="Calibri"/>
          <w:sz w:val="20"/>
          <w:lang w:val="es-ES"/>
        </w:rPr>
      </w:pPr>
      <w:r>
        <w:rPr>
          <w:rFonts w:ascii="Calibri" w:hAnsi="Calibri" w:cs="Calibri"/>
          <w:sz w:val="20"/>
          <w:lang w:val="es-ES"/>
        </w:rPr>
        <w:t>Seleccionar</w:t>
      </w:r>
      <w:r w:rsidRPr="00DD5657">
        <w:rPr>
          <w:rFonts w:ascii="Calibri" w:hAnsi="Calibri" w:cs="Calibri"/>
          <w:sz w:val="20"/>
          <w:lang w:val="es-ES"/>
        </w:rPr>
        <w:t xml:space="preserve"> la opción </w:t>
      </w:r>
      <w:proofErr w:type="spellStart"/>
      <w:r w:rsidRPr="00AF622B">
        <w:rPr>
          <w:rFonts w:ascii="Calibri" w:hAnsi="Calibri" w:cs="Calibri"/>
          <w:sz w:val="20"/>
          <w:lang w:val="es-ES"/>
        </w:rPr>
        <w:t>Install</w:t>
      </w:r>
      <w:proofErr w:type="spellEnd"/>
    </w:p>
    <w:p w:rsidR="005803C1" w:rsidRDefault="00AF622B">
      <w:pPr>
        <w:rPr>
          <w:rFonts w:ascii="Calibri" w:hAnsi="Calibri" w:cs="Calibri"/>
          <w:lang w:val="es-ES"/>
        </w:rPr>
      </w:pPr>
      <w:r>
        <w:rPr>
          <w:noProof/>
          <w:lang w:val="es-PE" w:eastAsia="es-PE"/>
        </w:rPr>
        <w:drawing>
          <wp:inline distT="0" distB="0" distL="0" distR="0" wp14:anchorId="6769FD56" wp14:editId="4EBA7C65">
            <wp:extent cx="5612130" cy="227457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22B" w:rsidRPr="002D2A9A" w:rsidRDefault="00AF622B">
      <w:pPr>
        <w:rPr>
          <w:rFonts w:ascii="Calibri" w:hAnsi="Calibri" w:cs="Calibri"/>
          <w:lang w:val="es-ES"/>
        </w:rPr>
      </w:pPr>
    </w:p>
    <w:p w:rsidR="00B66E4F" w:rsidRPr="00DD5657" w:rsidRDefault="00DD5657" w:rsidP="00E47779">
      <w:pPr>
        <w:pStyle w:val="ListParagraph"/>
        <w:numPr>
          <w:ilvl w:val="0"/>
          <w:numId w:val="16"/>
        </w:numPr>
        <w:ind w:hanging="720"/>
        <w:rPr>
          <w:rFonts w:ascii="Calibri" w:hAnsi="Calibri" w:cs="Calibri"/>
          <w:sz w:val="20"/>
          <w:lang w:val="es-ES"/>
        </w:rPr>
      </w:pPr>
      <w:r>
        <w:rPr>
          <w:rFonts w:ascii="Calibri" w:hAnsi="Calibri" w:cs="Calibri"/>
          <w:sz w:val="20"/>
          <w:lang w:val="es-ES"/>
        </w:rPr>
        <w:t>Ingresar</w:t>
      </w:r>
      <w:r w:rsidR="005803C1" w:rsidRPr="00DD5657">
        <w:rPr>
          <w:rFonts w:ascii="Calibri" w:hAnsi="Calibri" w:cs="Calibri"/>
          <w:sz w:val="20"/>
          <w:lang w:val="es-ES"/>
        </w:rPr>
        <w:t xml:space="preserve"> la ruta de la aplicación nueva</w:t>
      </w:r>
      <w:r w:rsidR="00A50F82">
        <w:rPr>
          <w:rFonts w:ascii="Calibri" w:hAnsi="Calibri" w:cs="Calibri"/>
          <w:sz w:val="20"/>
          <w:lang w:val="es-ES"/>
        </w:rPr>
        <w:t xml:space="preserve"> (archivo </w:t>
      </w:r>
      <w:proofErr w:type="spellStart"/>
      <w:r w:rsidR="00143EBE">
        <w:rPr>
          <w:rFonts w:ascii="Calibri" w:hAnsi="Calibri" w:cs="Calibri" w:hint="eastAsia"/>
          <w:b/>
          <w:i/>
          <w:sz w:val="20"/>
          <w:lang w:val="es-ES"/>
        </w:rPr>
        <w:t>YanbalKiosko</w:t>
      </w:r>
      <w:r w:rsidR="00A50F82" w:rsidRPr="00A50F82">
        <w:rPr>
          <w:rFonts w:ascii="Calibri" w:hAnsi="Calibri" w:cs="Calibri" w:hint="eastAsia"/>
          <w:b/>
          <w:i/>
          <w:sz w:val="20"/>
          <w:lang w:val="es-ES"/>
        </w:rPr>
        <w:t>EAR.ear</w:t>
      </w:r>
      <w:proofErr w:type="spellEnd"/>
      <w:r w:rsidR="00A50F82">
        <w:rPr>
          <w:rFonts w:ascii="Calibri" w:hAnsi="Calibri" w:cs="Calibri"/>
          <w:sz w:val="20"/>
          <w:lang w:val="es-ES"/>
        </w:rPr>
        <w:t xml:space="preserve"> ubicado en la raíz de la carpeta de instalación)</w:t>
      </w:r>
      <w:r w:rsidR="005803C1" w:rsidRPr="00DD5657">
        <w:rPr>
          <w:rFonts w:ascii="Calibri" w:hAnsi="Calibri" w:cs="Calibri"/>
          <w:sz w:val="20"/>
          <w:lang w:val="es-ES"/>
        </w:rPr>
        <w:t xml:space="preserve"> y selecci</w:t>
      </w:r>
      <w:r>
        <w:rPr>
          <w:rFonts w:ascii="Calibri" w:hAnsi="Calibri" w:cs="Calibri"/>
          <w:sz w:val="20"/>
          <w:lang w:val="es-ES"/>
        </w:rPr>
        <w:t>onar</w:t>
      </w:r>
      <w:r w:rsidR="005803C1" w:rsidRPr="00DD5657">
        <w:rPr>
          <w:rFonts w:ascii="Calibri" w:hAnsi="Calibri" w:cs="Calibri"/>
          <w:sz w:val="20"/>
          <w:lang w:val="es-ES"/>
        </w:rPr>
        <w:t xml:space="preserve"> la opción </w:t>
      </w:r>
      <w:proofErr w:type="spellStart"/>
      <w:r w:rsidR="005803C1" w:rsidRPr="00DD5657">
        <w:rPr>
          <w:rFonts w:ascii="Calibri" w:hAnsi="Calibri" w:cs="Calibri"/>
          <w:b/>
          <w:i/>
          <w:sz w:val="20"/>
          <w:lang w:val="es-ES"/>
        </w:rPr>
        <w:t>Next</w:t>
      </w:r>
      <w:proofErr w:type="spellEnd"/>
      <w:r w:rsidR="005803C1" w:rsidRPr="00DD5657">
        <w:rPr>
          <w:rFonts w:ascii="Calibri" w:hAnsi="Calibri" w:cs="Calibri"/>
          <w:sz w:val="20"/>
          <w:lang w:val="es-ES"/>
        </w:rPr>
        <w:t>.</w:t>
      </w:r>
    </w:p>
    <w:p w:rsidR="000101E0" w:rsidRDefault="000101E0">
      <w:pPr>
        <w:rPr>
          <w:rFonts w:hint="eastAsia"/>
          <w:noProof/>
          <w:lang w:val="es-PE" w:eastAsia="es-PE"/>
        </w:rPr>
      </w:pPr>
    </w:p>
    <w:p w:rsidR="00B66E4F" w:rsidRDefault="00F81902">
      <w:pPr>
        <w:rPr>
          <w:rFonts w:hint="eastAsia"/>
          <w:noProof/>
          <w:lang w:val="es-PE" w:eastAsia="es-PE"/>
        </w:rPr>
      </w:pPr>
      <w:r w:rsidRPr="00F81902">
        <w:rPr>
          <w:noProof/>
          <w:lang w:val="es-PE" w:eastAsia="es-PE"/>
        </w:rPr>
        <w:lastRenderedPageBreak/>
        <w:t xml:space="preserve"> </w:t>
      </w:r>
      <w:r w:rsidR="000101E0">
        <w:rPr>
          <w:noProof/>
          <w:lang w:val="es-PE" w:eastAsia="es-PE"/>
        </w:rPr>
        <w:drawing>
          <wp:inline distT="0" distB="0" distL="0" distR="0" wp14:anchorId="73516145" wp14:editId="15B42370">
            <wp:extent cx="5612130" cy="2122805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E0" w:rsidRDefault="000101E0">
      <w:pPr>
        <w:rPr>
          <w:rFonts w:hint="eastAsia"/>
          <w:noProof/>
          <w:lang w:val="es-PE" w:eastAsia="es-PE"/>
        </w:rPr>
      </w:pPr>
    </w:p>
    <w:p w:rsidR="000101E0" w:rsidRPr="00DD5657" w:rsidRDefault="000101E0" w:rsidP="000101E0">
      <w:pPr>
        <w:pStyle w:val="ListParagraph"/>
        <w:numPr>
          <w:ilvl w:val="0"/>
          <w:numId w:val="16"/>
        </w:numPr>
        <w:ind w:hanging="720"/>
        <w:rPr>
          <w:rFonts w:ascii="Calibri" w:hAnsi="Calibri" w:cs="Calibri"/>
          <w:sz w:val="20"/>
        </w:rPr>
      </w:pPr>
      <w:proofErr w:type="spellStart"/>
      <w:r w:rsidRPr="00DD5657">
        <w:rPr>
          <w:rFonts w:ascii="Calibri" w:hAnsi="Calibri" w:cs="Calibri"/>
          <w:sz w:val="20"/>
        </w:rPr>
        <w:t>Selecciona</w:t>
      </w:r>
      <w:r>
        <w:rPr>
          <w:rFonts w:ascii="Calibri" w:hAnsi="Calibri" w:cs="Calibri"/>
          <w:sz w:val="20"/>
        </w:rPr>
        <w:t>r</w:t>
      </w:r>
      <w:proofErr w:type="spellEnd"/>
      <w:r>
        <w:rPr>
          <w:rFonts w:ascii="Calibri" w:hAnsi="Calibri" w:cs="Calibri"/>
          <w:sz w:val="20"/>
        </w:rPr>
        <w:t xml:space="preserve"> la </w:t>
      </w:r>
      <w:proofErr w:type="spellStart"/>
      <w:r>
        <w:rPr>
          <w:rFonts w:ascii="Calibri" w:hAnsi="Calibri" w:cs="Calibri"/>
          <w:sz w:val="20"/>
        </w:rPr>
        <w:t>opción</w:t>
      </w:r>
      <w:proofErr w:type="spellEnd"/>
      <w:r>
        <w:rPr>
          <w:rFonts w:ascii="Calibri" w:hAnsi="Calibri" w:cs="Calibri"/>
          <w:sz w:val="20"/>
        </w:rPr>
        <w:t xml:space="preserve"> </w:t>
      </w:r>
      <w:r w:rsidRPr="00DD5657">
        <w:rPr>
          <w:rFonts w:ascii="Calibri" w:hAnsi="Calibri" w:cs="Calibri"/>
          <w:b/>
          <w:i/>
          <w:sz w:val="20"/>
        </w:rPr>
        <w:t>Fast Path – Prompt only when additional information is required</w:t>
      </w:r>
      <w:r w:rsidRPr="00DD5657">
        <w:rPr>
          <w:rFonts w:ascii="Calibri" w:hAnsi="Calibri" w:cs="Calibri"/>
          <w:sz w:val="20"/>
        </w:rPr>
        <w:t xml:space="preserve"> y</w:t>
      </w:r>
      <w:r>
        <w:rPr>
          <w:rFonts w:ascii="Calibri" w:hAnsi="Calibri" w:cs="Calibri"/>
          <w:sz w:val="20"/>
        </w:rPr>
        <w:t xml:space="preserve"> pulsar</w:t>
      </w:r>
      <w:r w:rsidRPr="00DD5657">
        <w:rPr>
          <w:rFonts w:ascii="Calibri" w:hAnsi="Calibri" w:cs="Calibri"/>
          <w:sz w:val="20"/>
        </w:rPr>
        <w:t xml:space="preserve"> </w:t>
      </w:r>
      <w:r w:rsidRPr="00DD5657">
        <w:rPr>
          <w:rFonts w:ascii="Calibri" w:hAnsi="Calibri" w:cs="Calibri"/>
          <w:b/>
          <w:i/>
          <w:sz w:val="20"/>
        </w:rPr>
        <w:t>Next</w:t>
      </w:r>
      <w:r w:rsidRPr="00DD5657">
        <w:rPr>
          <w:rFonts w:ascii="Calibri" w:hAnsi="Calibri" w:cs="Calibri"/>
          <w:sz w:val="20"/>
        </w:rPr>
        <w:t>.</w:t>
      </w:r>
    </w:p>
    <w:p w:rsidR="000101E0" w:rsidRPr="000101E0" w:rsidRDefault="000101E0">
      <w:pPr>
        <w:rPr>
          <w:rFonts w:ascii="Calibri" w:hAnsi="Calibri" w:cs="Calibri"/>
        </w:rPr>
      </w:pPr>
      <w:r>
        <w:rPr>
          <w:noProof/>
          <w:lang w:val="es-PE" w:eastAsia="es-PE"/>
        </w:rPr>
        <w:drawing>
          <wp:inline distT="0" distB="0" distL="0" distR="0" wp14:anchorId="03A72989" wp14:editId="6CE08C70">
            <wp:extent cx="5612130" cy="2122805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975" w:rsidRDefault="00374975" w:rsidP="00E47779">
      <w:pPr>
        <w:pStyle w:val="ListParagraph"/>
        <w:numPr>
          <w:ilvl w:val="0"/>
          <w:numId w:val="16"/>
        </w:numPr>
        <w:ind w:hanging="720"/>
        <w:rPr>
          <w:rFonts w:ascii="Calibri" w:hAnsi="Calibri" w:cs="Calibri"/>
          <w:sz w:val="20"/>
          <w:lang w:val="es-ES"/>
        </w:rPr>
      </w:pPr>
      <w:r w:rsidRPr="00DD5657">
        <w:rPr>
          <w:rFonts w:ascii="Calibri" w:hAnsi="Calibri" w:cs="Calibri"/>
          <w:sz w:val="20"/>
          <w:lang w:val="es-ES"/>
        </w:rPr>
        <w:t xml:space="preserve">Seleccionamos </w:t>
      </w:r>
      <w:r w:rsidR="000101E0">
        <w:rPr>
          <w:rFonts w:ascii="Calibri" w:hAnsi="Calibri" w:cs="Calibri"/>
          <w:sz w:val="20"/>
          <w:lang w:val="es-ES"/>
        </w:rPr>
        <w:t xml:space="preserve">el server y </w:t>
      </w:r>
      <w:proofErr w:type="spellStart"/>
      <w:r w:rsidR="000101E0">
        <w:rPr>
          <w:rFonts w:ascii="Calibri" w:hAnsi="Calibri" w:cs="Calibri"/>
          <w:sz w:val="20"/>
          <w:lang w:val="es-ES"/>
        </w:rPr>
        <w:t>cluster</w:t>
      </w:r>
      <w:proofErr w:type="spellEnd"/>
      <w:r w:rsidR="000101E0">
        <w:rPr>
          <w:rFonts w:ascii="Calibri" w:hAnsi="Calibri" w:cs="Calibri"/>
          <w:sz w:val="20"/>
          <w:lang w:val="es-ES"/>
        </w:rPr>
        <w:t xml:space="preserve"> en donde instalaremos la aplicación</w:t>
      </w:r>
      <w:r w:rsidR="00815782">
        <w:rPr>
          <w:rFonts w:ascii="Calibri" w:hAnsi="Calibri" w:cs="Calibri"/>
          <w:sz w:val="20"/>
          <w:lang w:val="es-ES"/>
        </w:rPr>
        <w:t xml:space="preserve"> </w:t>
      </w:r>
      <w:r w:rsidR="000101E0">
        <w:rPr>
          <w:rFonts w:ascii="Calibri" w:hAnsi="Calibri" w:cs="Calibri"/>
          <w:sz w:val="20"/>
          <w:lang w:val="es-ES"/>
        </w:rPr>
        <w:t xml:space="preserve">luego seleccionar el modulo de la aplicación </w:t>
      </w:r>
      <w:proofErr w:type="spellStart"/>
      <w:r w:rsidR="000101E0">
        <w:rPr>
          <w:rFonts w:ascii="Calibri" w:hAnsi="Calibri" w:cs="Calibri"/>
          <w:sz w:val="20"/>
          <w:lang w:val="es-ES"/>
        </w:rPr>
        <w:t>YanbalKiosko</w:t>
      </w:r>
      <w:proofErr w:type="spellEnd"/>
      <w:r w:rsidR="000101E0">
        <w:rPr>
          <w:rFonts w:ascii="Calibri" w:hAnsi="Calibri" w:cs="Calibri"/>
          <w:sz w:val="20"/>
          <w:lang w:val="es-ES"/>
        </w:rPr>
        <w:t xml:space="preserve"> </w:t>
      </w:r>
      <w:r w:rsidR="00815782">
        <w:rPr>
          <w:rFonts w:ascii="Calibri" w:hAnsi="Calibri" w:cs="Calibri"/>
          <w:sz w:val="20"/>
          <w:lang w:val="es-ES"/>
        </w:rPr>
        <w:t xml:space="preserve">y pulsar </w:t>
      </w:r>
      <w:proofErr w:type="spellStart"/>
      <w:r w:rsidR="000101E0">
        <w:rPr>
          <w:rFonts w:ascii="Calibri" w:hAnsi="Calibri" w:cs="Calibri"/>
          <w:b/>
          <w:i/>
          <w:sz w:val="20"/>
          <w:lang w:val="es-ES"/>
        </w:rPr>
        <w:t>Apply</w:t>
      </w:r>
      <w:proofErr w:type="spellEnd"/>
      <w:r w:rsidRPr="00DD5657">
        <w:rPr>
          <w:rFonts w:ascii="Calibri" w:hAnsi="Calibri" w:cs="Calibri"/>
          <w:sz w:val="20"/>
          <w:lang w:val="es-ES"/>
        </w:rPr>
        <w:t>:</w:t>
      </w:r>
    </w:p>
    <w:p w:rsidR="000101E0" w:rsidRPr="00DD5657" w:rsidRDefault="000101E0" w:rsidP="000101E0">
      <w:pPr>
        <w:pStyle w:val="ListParagraph"/>
        <w:ind w:left="720"/>
        <w:rPr>
          <w:rFonts w:ascii="Calibri" w:hAnsi="Calibri" w:cs="Calibri"/>
          <w:sz w:val="20"/>
          <w:lang w:val="es-ES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714A8697" wp14:editId="0817683E">
            <wp:extent cx="5612130" cy="206629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975" w:rsidRDefault="00F81902">
      <w:pPr>
        <w:rPr>
          <w:rFonts w:hint="eastAsia"/>
          <w:noProof/>
          <w:lang w:val="es-PE" w:eastAsia="es-PE"/>
        </w:rPr>
      </w:pPr>
      <w:r w:rsidRPr="00F81902">
        <w:rPr>
          <w:noProof/>
          <w:lang w:val="es-PE" w:eastAsia="es-PE"/>
        </w:rPr>
        <w:t xml:space="preserve"> </w:t>
      </w:r>
    </w:p>
    <w:p w:rsidR="001B0DB7" w:rsidRPr="001B0DB7" w:rsidRDefault="001B0DB7" w:rsidP="001B0DB7">
      <w:pPr>
        <w:pStyle w:val="ListParagraph"/>
        <w:numPr>
          <w:ilvl w:val="0"/>
          <w:numId w:val="16"/>
        </w:numPr>
        <w:ind w:hanging="720"/>
        <w:rPr>
          <w:rFonts w:ascii="Calibri" w:hAnsi="Calibri" w:cs="Calibri"/>
          <w:sz w:val="20"/>
          <w:lang w:val="es-ES"/>
        </w:rPr>
      </w:pPr>
      <w:r w:rsidRPr="001B0DB7">
        <w:rPr>
          <w:rFonts w:ascii="Calibri" w:hAnsi="Calibri" w:cs="Calibri"/>
          <w:sz w:val="20"/>
          <w:lang w:val="es-ES"/>
        </w:rPr>
        <w:t>Verficar que se haya ejecutado los cambios</w:t>
      </w:r>
      <w:r>
        <w:rPr>
          <w:rFonts w:ascii="Calibri" w:hAnsi="Calibri" w:cs="Calibri"/>
          <w:sz w:val="20"/>
          <w:lang w:val="es-ES"/>
        </w:rPr>
        <w:t xml:space="preserve"> y pulsar </w:t>
      </w:r>
      <w:proofErr w:type="spellStart"/>
      <w:r w:rsidRPr="001B0DB7">
        <w:rPr>
          <w:rFonts w:ascii="Calibri" w:hAnsi="Calibri" w:cs="Calibri"/>
          <w:b/>
          <w:i/>
          <w:sz w:val="20"/>
          <w:lang w:val="es-ES"/>
        </w:rPr>
        <w:t>Next</w:t>
      </w:r>
      <w:proofErr w:type="spellEnd"/>
    </w:p>
    <w:p w:rsidR="001B0DB7" w:rsidRPr="002D2A9A" w:rsidRDefault="001B0DB7">
      <w:pPr>
        <w:rPr>
          <w:rFonts w:ascii="Calibri" w:hAnsi="Calibri" w:cs="Calibri"/>
          <w:lang w:val="es-ES"/>
        </w:rPr>
      </w:pPr>
      <w:r>
        <w:rPr>
          <w:noProof/>
          <w:lang w:val="es-PE" w:eastAsia="es-PE"/>
        </w:rPr>
        <w:drawing>
          <wp:inline distT="0" distB="0" distL="0" distR="0" wp14:anchorId="53A136DD" wp14:editId="29CA20DC">
            <wp:extent cx="5612130" cy="2593975"/>
            <wp:effectExtent l="0" t="0" r="762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36C" w:rsidRDefault="005D236C">
      <w:pPr>
        <w:suppressAutoHyphens w:val="0"/>
        <w:spacing w:before="0" w:after="0" w:line="240" w:lineRule="auto"/>
        <w:rPr>
          <w:rFonts w:ascii="Calibri" w:hAnsi="Calibri" w:cs="Calibri"/>
          <w:sz w:val="20"/>
          <w:lang w:val="es-ES"/>
        </w:rPr>
      </w:pPr>
      <w:r>
        <w:rPr>
          <w:rFonts w:ascii="Calibri" w:hAnsi="Calibri" w:cs="Calibri"/>
          <w:sz w:val="20"/>
          <w:lang w:val="es-ES"/>
        </w:rPr>
        <w:br w:type="page"/>
      </w:r>
    </w:p>
    <w:p w:rsidR="00815782" w:rsidRPr="00DD5657" w:rsidRDefault="005217D0" w:rsidP="00E47779">
      <w:pPr>
        <w:pStyle w:val="ListParagraph"/>
        <w:numPr>
          <w:ilvl w:val="0"/>
          <w:numId w:val="16"/>
        </w:numPr>
        <w:ind w:hanging="720"/>
        <w:rPr>
          <w:rFonts w:ascii="Calibri" w:hAnsi="Calibri" w:cs="Calibri"/>
          <w:sz w:val="20"/>
          <w:lang w:val="es-ES"/>
        </w:rPr>
      </w:pPr>
      <w:r>
        <w:rPr>
          <w:rFonts w:ascii="Calibri" w:hAnsi="Calibri" w:cs="Calibri"/>
          <w:sz w:val="20"/>
          <w:lang w:val="es-ES"/>
        </w:rPr>
        <w:lastRenderedPageBreak/>
        <w:t xml:space="preserve">Pulsar </w:t>
      </w:r>
      <w:r w:rsidR="00815782">
        <w:rPr>
          <w:rFonts w:ascii="Calibri" w:hAnsi="Calibri" w:cs="Calibri"/>
          <w:sz w:val="20"/>
          <w:lang w:val="es-ES"/>
        </w:rPr>
        <w:t xml:space="preserve"> </w:t>
      </w:r>
      <w:proofErr w:type="spellStart"/>
      <w:r>
        <w:rPr>
          <w:rFonts w:ascii="Calibri" w:hAnsi="Calibri" w:cs="Calibri"/>
          <w:b/>
          <w:i/>
          <w:sz w:val="20"/>
          <w:lang w:val="es-ES"/>
        </w:rPr>
        <w:t>Finish</w:t>
      </w:r>
      <w:proofErr w:type="spellEnd"/>
      <w:r>
        <w:rPr>
          <w:rFonts w:ascii="Calibri" w:hAnsi="Calibri" w:cs="Calibri"/>
          <w:b/>
          <w:i/>
          <w:sz w:val="20"/>
          <w:lang w:val="es-ES"/>
        </w:rPr>
        <w:t xml:space="preserve"> </w:t>
      </w:r>
      <w:r>
        <w:rPr>
          <w:rFonts w:ascii="Calibri" w:hAnsi="Calibri" w:cs="Calibri"/>
          <w:sz w:val="20"/>
          <w:lang w:val="es-ES"/>
        </w:rPr>
        <w:t>para finalizar la instalación</w:t>
      </w:r>
      <w:r w:rsidR="00815782" w:rsidRPr="00DD5657">
        <w:rPr>
          <w:rFonts w:ascii="Calibri" w:hAnsi="Calibri" w:cs="Calibri"/>
          <w:sz w:val="20"/>
          <w:lang w:val="es-ES"/>
        </w:rPr>
        <w:t>:</w:t>
      </w:r>
    </w:p>
    <w:p w:rsidR="00F247D9" w:rsidRPr="002D2A9A" w:rsidRDefault="005217D0">
      <w:pPr>
        <w:rPr>
          <w:rFonts w:ascii="Calibri" w:hAnsi="Calibri" w:cs="Calibri"/>
          <w:lang w:val="es-ES"/>
        </w:rPr>
      </w:pPr>
      <w:r w:rsidRPr="005217D0">
        <w:rPr>
          <w:noProof/>
          <w:lang w:val="es-PE" w:eastAsia="es-PE"/>
        </w:rPr>
        <w:t xml:space="preserve"> </w:t>
      </w:r>
      <w:r w:rsidR="001B0DB7">
        <w:rPr>
          <w:noProof/>
          <w:lang w:val="es-PE" w:eastAsia="es-PE"/>
        </w:rPr>
        <w:drawing>
          <wp:inline distT="0" distB="0" distL="0" distR="0" wp14:anchorId="52EA1283" wp14:editId="6E1D7845">
            <wp:extent cx="5612130" cy="3021330"/>
            <wp:effectExtent l="0" t="0" r="762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7D9" w:rsidRPr="002D2A9A" w:rsidRDefault="00F247D9">
      <w:pPr>
        <w:rPr>
          <w:rFonts w:ascii="Calibri" w:hAnsi="Calibri" w:cs="Calibri"/>
          <w:lang w:val="es-ES"/>
        </w:rPr>
      </w:pPr>
    </w:p>
    <w:p w:rsidR="005D236C" w:rsidRDefault="005D236C">
      <w:pPr>
        <w:suppressAutoHyphens w:val="0"/>
        <w:spacing w:before="0" w:after="0" w:line="240" w:lineRule="auto"/>
        <w:rPr>
          <w:rFonts w:ascii="Calibri" w:hAnsi="Calibri" w:cs="Calibri"/>
          <w:sz w:val="20"/>
          <w:lang w:val="es-ES"/>
        </w:rPr>
      </w:pPr>
      <w:r>
        <w:rPr>
          <w:rFonts w:ascii="Calibri" w:hAnsi="Calibri" w:cs="Calibri"/>
          <w:sz w:val="20"/>
          <w:lang w:val="es-ES"/>
        </w:rPr>
        <w:br w:type="page"/>
      </w:r>
    </w:p>
    <w:p w:rsidR="00F247D9" w:rsidRDefault="00F247D9" w:rsidP="00E47779">
      <w:pPr>
        <w:pStyle w:val="ListParagraph"/>
        <w:numPr>
          <w:ilvl w:val="0"/>
          <w:numId w:val="16"/>
        </w:numPr>
        <w:ind w:hanging="720"/>
        <w:rPr>
          <w:rFonts w:ascii="Calibri" w:hAnsi="Calibri" w:cs="Calibri"/>
          <w:sz w:val="20"/>
          <w:lang w:val="es-ES"/>
        </w:rPr>
      </w:pPr>
      <w:r w:rsidRPr="00815782">
        <w:rPr>
          <w:rFonts w:ascii="Calibri" w:hAnsi="Calibri" w:cs="Calibri"/>
          <w:sz w:val="20"/>
          <w:lang w:val="es-ES"/>
        </w:rPr>
        <w:lastRenderedPageBreak/>
        <w:t>Aparecerá la siguiente pantalla y seleccio</w:t>
      </w:r>
      <w:r w:rsidR="00815782">
        <w:rPr>
          <w:rFonts w:ascii="Calibri" w:hAnsi="Calibri" w:cs="Calibri"/>
          <w:sz w:val="20"/>
          <w:lang w:val="es-ES"/>
        </w:rPr>
        <w:t>nar</w:t>
      </w:r>
      <w:r w:rsidRPr="00815782">
        <w:rPr>
          <w:rFonts w:ascii="Calibri" w:hAnsi="Calibri" w:cs="Calibri"/>
          <w:sz w:val="20"/>
          <w:lang w:val="es-ES"/>
        </w:rPr>
        <w:t xml:space="preserve"> la opción </w:t>
      </w:r>
      <w:proofErr w:type="spellStart"/>
      <w:r w:rsidRPr="00815782">
        <w:rPr>
          <w:rFonts w:ascii="Calibri" w:hAnsi="Calibri" w:cs="Calibri"/>
          <w:b/>
          <w:i/>
          <w:sz w:val="20"/>
          <w:lang w:val="es-ES"/>
        </w:rPr>
        <w:t>Save</w:t>
      </w:r>
      <w:proofErr w:type="spellEnd"/>
      <w:r w:rsidRPr="00815782">
        <w:rPr>
          <w:rFonts w:ascii="Calibri" w:hAnsi="Calibri" w:cs="Calibri"/>
          <w:sz w:val="20"/>
          <w:lang w:val="es-ES"/>
        </w:rPr>
        <w:t>.</w:t>
      </w:r>
    </w:p>
    <w:p w:rsidR="005D236C" w:rsidRPr="00815782" w:rsidRDefault="005D236C" w:rsidP="005D236C">
      <w:pPr>
        <w:pStyle w:val="ListParagraph"/>
        <w:ind w:left="720"/>
        <w:rPr>
          <w:rFonts w:ascii="Calibri" w:hAnsi="Calibri" w:cs="Calibri"/>
          <w:sz w:val="20"/>
          <w:lang w:val="es-ES"/>
        </w:rPr>
      </w:pPr>
    </w:p>
    <w:p w:rsidR="00F247D9" w:rsidRPr="002D2A9A" w:rsidRDefault="005217D0">
      <w:pPr>
        <w:rPr>
          <w:rFonts w:ascii="Calibri" w:hAnsi="Calibri" w:cs="Calibri"/>
          <w:lang w:val="es-ES"/>
        </w:rPr>
      </w:pPr>
      <w:r w:rsidRPr="005217D0">
        <w:rPr>
          <w:noProof/>
          <w:lang w:val="es-PE" w:eastAsia="es-PE"/>
        </w:rPr>
        <w:t xml:space="preserve"> </w:t>
      </w:r>
      <w:r w:rsidR="001B0DB7">
        <w:rPr>
          <w:noProof/>
          <w:lang w:val="es-PE" w:eastAsia="es-PE"/>
        </w:rPr>
        <w:drawing>
          <wp:inline distT="0" distB="0" distL="0" distR="0" wp14:anchorId="01AA8351" wp14:editId="684AFA63">
            <wp:extent cx="5612130" cy="4352925"/>
            <wp:effectExtent l="0" t="0" r="762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7D9" w:rsidRPr="002D2A9A" w:rsidRDefault="00F247D9">
      <w:pPr>
        <w:rPr>
          <w:rFonts w:ascii="Calibri" w:hAnsi="Calibri" w:cs="Calibri"/>
          <w:lang w:val="es-ES"/>
        </w:rPr>
      </w:pPr>
    </w:p>
    <w:p w:rsidR="002F7013" w:rsidRPr="002F7013" w:rsidRDefault="002F7013" w:rsidP="002F7013">
      <w:pPr>
        <w:rPr>
          <w:rFonts w:ascii="Calibri" w:hAnsi="Calibri" w:cs="Calibri"/>
          <w:sz w:val="20"/>
          <w:lang w:val="es-ES"/>
        </w:rPr>
      </w:pPr>
    </w:p>
    <w:p w:rsidR="002F7013" w:rsidRDefault="002F7013">
      <w:pPr>
        <w:suppressAutoHyphens w:val="0"/>
        <w:spacing w:before="0" w:after="0" w:line="240" w:lineRule="auto"/>
        <w:rPr>
          <w:rFonts w:ascii="Calibri" w:hAnsi="Calibri" w:cs="Calibri"/>
          <w:sz w:val="20"/>
          <w:lang w:val="es-ES"/>
        </w:rPr>
      </w:pPr>
      <w:r>
        <w:rPr>
          <w:rFonts w:ascii="Calibri" w:hAnsi="Calibri" w:cs="Calibri"/>
          <w:sz w:val="20"/>
          <w:lang w:val="es-ES"/>
        </w:rPr>
        <w:br w:type="page"/>
      </w:r>
    </w:p>
    <w:p w:rsidR="00F247D9" w:rsidRPr="00815782" w:rsidRDefault="001D4115" w:rsidP="00E47779">
      <w:pPr>
        <w:pStyle w:val="ListParagraph"/>
        <w:numPr>
          <w:ilvl w:val="0"/>
          <w:numId w:val="16"/>
        </w:numPr>
        <w:ind w:hanging="720"/>
        <w:rPr>
          <w:rFonts w:ascii="Calibri" w:hAnsi="Calibri" w:cs="Calibri"/>
          <w:sz w:val="20"/>
          <w:lang w:val="es-ES"/>
        </w:rPr>
      </w:pPr>
      <w:r>
        <w:rPr>
          <w:rFonts w:ascii="Calibri" w:hAnsi="Calibri" w:cs="Calibri"/>
          <w:sz w:val="20"/>
          <w:lang w:val="es-ES"/>
        </w:rPr>
        <w:lastRenderedPageBreak/>
        <w:t xml:space="preserve">Ingresar a la opción </w:t>
      </w:r>
      <w:proofErr w:type="spellStart"/>
      <w:r>
        <w:rPr>
          <w:rFonts w:ascii="Calibri" w:hAnsi="Calibri" w:cs="Calibri"/>
          <w:b/>
          <w:i/>
          <w:sz w:val="20"/>
          <w:lang w:val="es-ES"/>
        </w:rPr>
        <w:t>System</w:t>
      </w:r>
      <w:proofErr w:type="spellEnd"/>
      <w:r>
        <w:rPr>
          <w:rFonts w:ascii="Calibri" w:hAnsi="Calibri" w:cs="Calibri"/>
          <w:b/>
          <w:i/>
          <w:sz w:val="20"/>
          <w:lang w:val="es-ES"/>
        </w:rPr>
        <w:t xml:space="preserve"> </w:t>
      </w:r>
      <w:proofErr w:type="spellStart"/>
      <w:r>
        <w:rPr>
          <w:rFonts w:ascii="Calibri" w:hAnsi="Calibri" w:cs="Calibri"/>
          <w:b/>
          <w:i/>
          <w:sz w:val="20"/>
          <w:lang w:val="es-ES"/>
        </w:rPr>
        <w:t>Administration</w:t>
      </w:r>
      <w:proofErr w:type="spellEnd"/>
      <w:r w:rsidRPr="001D4115">
        <w:rPr>
          <w:rFonts w:ascii="Calibri" w:hAnsi="Calibri" w:cs="Calibri"/>
          <w:b/>
          <w:i/>
          <w:sz w:val="20"/>
          <w:lang w:val="es-ES"/>
        </w:rPr>
        <w:t xml:space="preserve"> &gt; </w:t>
      </w:r>
      <w:proofErr w:type="spellStart"/>
      <w:r w:rsidRPr="001D4115">
        <w:rPr>
          <w:rFonts w:ascii="Calibri" w:hAnsi="Calibri" w:cs="Calibri"/>
          <w:b/>
          <w:i/>
          <w:sz w:val="20"/>
          <w:lang w:val="es-ES"/>
        </w:rPr>
        <w:t>Nodes</w:t>
      </w:r>
      <w:proofErr w:type="spellEnd"/>
      <w:r>
        <w:rPr>
          <w:rFonts w:ascii="Calibri" w:hAnsi="Calibri" w:cs="Calibri"/>
          <w:sz w:val="20"/>
          <w:lang w:val="es-ES"/>
        </w:rPr>
        <w:t>. Marcar el nodo que no esté sincronizado y s</w:t>
      </w:r>
      <w:r w:rsidR="00F247D9" w:rsidRPr="00815782">
        <w:rPr>
          <w:rFonts w:ascii="Calibri" w:hAnsi="Calibri" w:cs="Calibri"/>
          <w:sz w:val="20"/>
          <w:lang w:val="es-ES"/>
        </w:rPr>
        <w:t>elecciona</w:t>
      </w:r>
      <w:r w:rsidR="00815782">
        <w:rPr>
          <w:rFonts w:ascii="Calibri" w:hAnsi="Calibri" w:cs="Calibri"/>
          <w:sz w:val="20"/>
          <w:lang w:val="es-ES"/>
        </w:rPr>
        <w:t>r</w:t>
      </w:r>
      <w:r w:rsidR="00F247D9" w:rsidRPr="00815782">
        <w:rPr>
          <w:rFonts w:ascii="Calibri" w:hAnsi="Calibri" w:cs="Calibri"/>
          <w:sz w:val="20"/>
          <w:lang w:val="es-ES"/>
        </w:rPr>
        <w:t xml:space="preserve"> la opción </w:t>
      </w:r>
      <w:proofErr w:type="spellStart"/>
      <w:r w:rsidR="00F247D9" w:rsidRPr="00815782">
        <w:rPr>
          <w:rFonts w:ascii="Calibri" w:hAnsi="Calibri" w:cs="Calibri"/>
          <w:b/>
          <w:i/>
          <w:sz w:val="20"/>
          <w:lang w:val="es-ES"/>
        </w:rPr>
        <w:t>Synchronize</w:t>
      </w:r>
      <w:proofErr w:type="spellEnd"/>
      <w:r w:rsidR="00F247D9" w:rsidRPr="00815782">
        <w:rPr>
          <w:rFonts w:ascii="Calibri" w:hAnsi="Calibri" w:cs="Calibri"/>
          <w:sz w:val="20"/>
          <w:lang w:val="es-ES"/>
        </w:rPr>
        <w:t>.</w:t>
      </w:r>
    </w:p>
    <w:p w:rsidR="00F247D9" w:rsidRPr="002D2A9A" w:rsidRDefault="001B0DB7">
      <w:pPr>
        <w:rPr>
          <w:rFonts w:ascii="Calibri" w:hAnsi="Calibri" w:cs="Calibri"/>
          <w:lang w:val="es-ES"/>
        </w:rPr>
      </w:pPr>
      <w:r>
        <w:rPr>
          <w:noProof/>
          <w:lang w:val="es-PE" w:eastAsia="es-PE"/>
        </w:rPr>
        <w:drawing>
          <wp:inline distT="0" distB="0" distL="0" distR="0" wp14:anchorId="7BF4A3AC" wp14:editId="478FD8CA">
            <wp:extent cx="5612130" cy="2662555"/>
            <wp:effectExtent l="0" t="0" r="7620" b="444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72" w:rsidRPr="00AC5326" w:rsidRDefault="00F247D9" w:rsidP="00E47779">
      <w:pPr>
        <w:pStyle w:val="ListParagraph"/>
        <w:numPr>
          <w:ilvl w:val="0"/>
          <w:numId w:val="16"/>
        </w:numPr>
        <w:ind w:hanging="720"/>
        <w:rPr>
          <w:rFonts w:ascii="Calibri" w:hAnsi="Calibri" w:cs="Calibri"/>
          <w:noProof/>
          <w:sz w:val="20"/>
          <w:lang w:val="es-PE" w:eastAsia="es-ES"/>
        </w:rPr>
      </w:pPr>
      <w:r w:rsidRPr="00AC5326">
        <w:rPr>
          <w:rFonts w:ascii="Calibri" w:hAnsi="Calibri" w:cs="Calibri"/>
          <w:sz w:val="20"/>
          <w:lang w:val="es-ES"/>
        </w:rPr>
        <w:t>Espera</w:t>
      </w:r>
      <w:r w:rsidR="00AC5326" w:rsidRPr="00AC5326">
        <w:rPr>
          <w:rFonts w:ascii="Calibri" w:hAnsi="Calibri" w:cs="Calibri"/>
          <w:sz w:val="20"/>
          <w:lang w:val="es-ES"/>
        </w:rPr>
        <w:t>r</w:t>
      </w:r>
      <w:r w:rsidRPr="00AC5326">
        <w:rPr>
          <w:rFonts w:ascii="Calibri" w:hAnsi="Calibri" w:cs="Calibri"/>
          <w:sz w:val="20"/>
          <w:lang w:val="es-ES"/>
        </w:rPr>
        <w:t>a que termine de sincronizar</w:t>
      </w:r>
      <w:r w:rsidR="00BA6C72" w:rsidRPr="00AC5326">
        <w:rPr>
          <w:rFonts w:ascii="Calibri" w:hAnsi="Calibri" w:cs="Calibri"/>
          <w:sz w:val="20"/>
          <w:lang w:val="es-ES"/>
        </w:rPr>
        <w:t xml:space="preserve">. Luego, </w:t>
      </w:r>
      <w:r w:rsidR="00BA6C72" w:rsidRPr="00AC5326">
        <w:rPr>
          <w:rFonts w:ascii="Calibri" w:hAnsi="Calibri" w:cs="Calibri"/>
          <w:noProof/>
          <w:sz w:val="20"/>
          <w:lang w:val="es-ES" w:eastAsia="es-ES"/>
        </w:rPr>
        <w:t>regresa</w:t>
      </w:r>
      <w:r w:rsidR="00AC5326" w:rsidRPr="00AC5326">
        <w:rPr>
          <w:rFonts w:ascii="Calibri" w:hAnsi="Calibri" w:cs="Calibri"/>
          <w:noProof/>
          <w:sz w:val="20"/>
          <w:lang w:val="es-ES" w:eastAsia="es-ES"/>
        </w:rPr>
        <w:t>r</w:t>
      </w:r>
      <w:r w:rsidR="00BA6C72" w:rsidRPr="00AC5326">
        <w:rPr>
          <w:rFonts w:ascii="Calibri" w:hAnsi="Calibri" w:cs="Calibri"/>
          <w:noProof/>
          <w:sz w:val="20"/>
          <w:lang w:val="es-ES" w:eastAsia="es-ES"/>
        </w:rPr>
        <w:t xml:space="preserve"> a la opci</w:t>
      </w:r>
      <w:r w:rsidR="00BA6C72" w:rsidRPr="00AC5326">
        <w:rPr>
          <w:rFonts w:ascii="Calibri" w:hAnsi="Calibri" w:cs="Calibri"/>
          <w:noProof/>
          <w:sz w:val="20"/>
          <w:lang w:val="es-PE" w:eastAsia="es-ES"/>
        </w:rPr>
        <w:t xml:space="preserve">ón de </w:t>
      </w:r>
      <w:r w:rsidR="00BA6C72" w:rsidRPr="00AC5326">
        <w:rPr>
          <w:rFonts w:ascii="Calibri" w:hAnsi="Calibri" w:cs="Calibri"/>
          <w:b/>
          <w:i/>
          <w:noProof/>
          <w:sz w:val="20"/>
          <w:lang w:val="es-PE" w:eastAsia="es-ES"/>
        </w:rPr>
        <w:t>Enterprise Applications</w:t>
      </w:r>
      <w:r w:rsidR="00BA6C72" w:rsidRPr="00AC5326">
        <w:rPr>
          <w:rFonts w:ascii="Calibri" w:hAnsi="Calibri" w:cs="Calibri"/>
          <w:noProof/>
          <w:sz w:val="20"/>
          <w:lang w:val="es-PE" w:eastAsia="es-ES"/>
        </w:rPr>
        <w:t>, selecciona</w:t>
      </w:r>
      <w:r w:rsidR="00AC5326" w:rsidRPr="00AC5326">
        <w:rPr>
          <w:rFonts w:ascii="Calibri" w:hAnsi="Calibri" w:cs="Calibri"/>
          <w:noProof/>
          <w:sz w:val="20"/>
          <w:lang w:val="es-PE" w:eastAsia="es-ES"/>
        </w:rPr>
        <w:t xml:space="preserve">r </w:t>
      </w:r>
      <w:r w:rsidR="00143EBE">
        <w:rPr>
          <w:rFonts w:ascii="Calibri" w:hAnsi="Calibri" w:cs="Calibri"/>
          <w:noProof/>
          <w:sz w:val="20"/>
          <w:lang w:val="es-PE" w:eastAsia="es-ES"/>
        </w:rPr>
        <w:t>YanbalKiosko</w:t>
      </w:r>
      <w:r w:rsidR="00BA6C72" w:rsidRPr="00AC5326">
        <w:rPr>
          <w:rFonts w:ascii="Calibri" w:hAnsi="Calibri" w:cs="Calibri"/>
          <w:noProof/>
          <w:sz w:val="20"/>
          <w:lang w:val="es-PE" w:eastAsia="es-ES"/>
        </w:rPr>
        <w:t>EAR</w:t>
      </w:r>
      <w:r w:rsidR="00BA6C72" w:rsidRPr="00AC5326">
        <w:rPr>
          <w:rFonts w:ascii="Calibri" w:hAnsi="Calibri" w:cs="Calibri"/>
          <w:b/>
          <w:i/>
          <w:noProof/>
          <w:sz w:val="20"/>
          <w:lang w:val="es-PE" w:eastAsia="es-ES"/>
        </w:rPr>
        <w:t xml:space="preserve"> </w:t>
      </w:r>
      <w:r w:rsidR="00BA6C72" w:rsidRPr="00AC5326">
        <w:rPr>
          <w:rFonts w:ascii="Calibri" w:hAnsi="Calibri" w:cs="Calibri"/>
          <w:noProof/>
          <w:sz w:val="20"/>
          <w:lang w:val="es-PE" w:eastAsia="es-ES"/>
        </w:rPr>
        <w:t>y hace</w:t>
      </w:r>
      <w:r w:rsidR="00AC5326" w:rsidRPr="00AC5326">
        <w:rPr>
          <w:rFonts w:ascii="Calibri" w:hAnsi="Calibri" w:cs="Calibri"/>
          <w:noProof/>
          <w:sz w:val="20"/>
          <w:lang w:val="es-PE" w:eastAsia="es-ES"/>
        </w:rPr>
        <w:t>r</w:t>
      </w:r>
      <w:r w:rsidR="00BA6C72" w:rsidRPr="00AC5326">
        <w:rPr>
          <w:rFonts w:ascii="Calibri" w:hAnsi="Calibri" w:cs="Calibri"/>
          <w:noProof/>
          <w:sz w:val="20"/>
          <w:lang w:val="es-PE" w:eastAsia="es-ES"/>
        </w:rPr>
        <w:t xml:space="preserve"> clic a la opción</w:t>
      </w:r>
      <w:r w:rsidR="00BA6C72" w:rsidRPr="00AC5326">
        <w:rPr>
          <w:rFonts w:ascii="Calibri" w:hAnsi="Calibri" w:cs="Calibri"/>
          <w:b/>
          <w:i/>
          <w:noProof/>
          <w:sz w:val="20"/>
          <w:lang w:val="es-PE" w:eastAsia="es-ES"/>
        </w:rPr>
        <w:t xml:space="preserve"> Start.</w:t>
      </w:r>
    </w:p>
    <w:p w:rsidR="00F247D9" w:rsidRPr="002D2A9A" w:rsidRDefault="001B0DB7">
      <w:pPr>
        <w:rPr>
          <w:rFonts w:ascii="Calibri" w:hAnsi="Calibri" w:cs="Calibri"/>
          <w:lang w:val="es-ES"/>
        </w:rPr>
      </w:pPr>
      <w:r>
        <w:rPr>
          <w:noProof/>
          <w:lang w:val="es-PE" w:eastAsia="es-PE"/>
        </w:rPr>
        <w:drawing>
          <wp:inline distT="0" distB="0" distL="0" distR="0" wp14:anchorId="23F09AAD" wp14:editId="429EEBEB">
            <wp:extent cx="5612130" cy="2840990"/>
            <wp:effectExtent l="0" t="0" r="762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7D9" w:rsidRPr="002D2A9A" w:rsidRDefault="00F247D9">
      <w:pPr>
        <w:rPr>
          <w:rFonts w:ascii="Calibri" w:hAnsi="Calibri" w:cs="Calibri"/>
          <w:lang w:val="es-ES"/>
        </w:rPr>
      </w:pPr>
    </w:p>
    <w:p w:rsidR="00F247D9" w:rsidRPr="00AC5326" w:rsidRDefault="00F247D9" w:rsidP="00E47779">
      <w:pPr>
        <w:pStyle w:val="ListParagraph"/>
        <w:numPr>
          <w:ilvl w:val="0"/>
          <w:numId w:val="16"/>
        </w:numPr>
        <w:tabs>
          <w:tab w:val="left" w:pos="709"/>
        </w:tabs>
        <w:ind w:hanging="720"/>
        <w:rPr>
          <w:rFonts w:ascii="Calibri" w:hAnsi="Calibri" w:cs="Calibri"/>
          <w:sz w:val="20"/>
          <w:lang w:val="es-ES"/>
        </w:rPr>
      </w:pPr>
      <w:r w:rsidRPr="00AC5326">
        <w:rPr>
          <w:rFonts w:ascii="Calibri" w:hAnsi="Calibri" w:cs="Calibri"/>
          <w:sz w:val="20"/>
          <w:lang w:val="es-ES"/>
        </w:rPr>
        <w:t>Finalmente la instalación termina con un mensaje de confirmación.</w:t>
      </w:r>
    </w:p>
    <w:p w:rsidR="008022C2" w:rsidRDefault="005217D0">
      <w:pPr>
        <w:rPr>
          <w:rFonts w:hint="eastAsia"/>
          <w:noProof/>
          <w:lang w:val="es-PE" w:eastAsia="es-PE"/>
        </w:rPr>
      </w:pPr>
      <w:r w:rsidRPr="005217D0">
        <w:rPr>
          <w:noProof/>
          <w:lang w:val="es-PE" w:eastAsia="es-PE"/>
        </w:rPr>
        <w:t xml:space="preserve"> </w:t>
      </w:r>
    </w:p>
    <w:p w:rsidR="00F247D9" w:rsidRPr="002D2A9A" w:rsidRDefault="005217D0">
      <w:pPr>
        <w:rPr>
          <w:rFonts w:ascii="Calibri" w:hAnsi="Calibri" w:cs="Calibri"/>
          <w:lang w:val="es-ES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7ED8C142" wp14:editId="684E41EB">
            <wp:extent cx="5610225" cy="942975"/>
            <wp:effectExtent l="0" t="0" r="9525" b="952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b="76285"/>
                    <a:stretch/>
                  </pic:blipFill>
                  <pic:spPr bwMode="auto">
                    <a:xfrm>
                      <a:off x="0" y="0"/>
                      <a:ext cx="5612130" cy="943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E4F" w:rsidRPr="002D2A9A" w:rsidRDefault="00B66E4F">
      <w:pPr>
        <w:rPr>
          <w:rFonts w:ascii="Calibri" w:hAnsi="Calibri" w:cs="Calibri"/>
          <w:lang w:val="es-ES"/>
        </w:rPr>
      </w:pPr>
    </w:p>
    <w:p w:rsidR="00B66E4F" w:rsidRPr="002D2A9A" w:rsidRDefault="00B66E4F">
      <w:pPr>
        <w:rPr>
          <w:rFonts w:ascii="Calibri" w:hAnsi="Calibri" w:cs="Calibri"/>
          <w:lang w:val="es-ES"/>
        </w:rPr>
      </w:pPr>
    </w:p>
    <w:p w:rsidR="00B66E4F" w:rsidRDefault="00B66E4F" w:rsidP="00E47779">
      <w:pPr>
        <w:pStyle w:val="Heading1"/>
        <w:numPr>
          <w:ilvl w:val="1"/>
          <w:numId w:val="8"/>
        </w:numPr>
        <w:tabs>
          <w:tab w:val="left" w:pos="567"/>
        </w:tabs>
        <w:ind w:left="426"/>
        <w:rPr>
          <w:rFonts w:ascii="Calibri" w:hAnsi="Calibri" w:cs="Calibri"/>
          <w:sz w:val="28"/>
        </w:rPr>
      </w:pPr>
      <w:r w:rsidRPr="00512FD1">
        <w:rPr>
          <w:rFonts w:ascii="Calibri" w:hAnsi="Calibri" w:cs="Calibri"/>
          <w:sz w:val="28"/>
        </w:rPr>
        <w:t xml:space="preserve"> </w:t>
      </w:r>
      <w:bookmarkStart w:id="24" w:name="_Toc342493546"/>
      <w:r w:rsidRPr="00512FD1">
        <w:rPr>
          <w:rFonts w:ascii="Calibri" w:hAnsi="Calibri" w:cs="Calibri"/>
          <w:sz w:val="28"/>
        </w:rPr>
        <w:t xml:space="preserve">Creación de Variables de Entorno en </w:t>
      </w:r>
      <w:proofErr w:type="spellStart"/>
      <w:r w:rsidRPr="00512FD1">
        <w:rPr>
          <w:rFonts w:ascii="Calibri" w:hAnsi="Calibri" w:cs="Calibri"/>
          <w:sz w:val="28"/>
        </w:rPr>
        <w:t>WebSphere</w:t>
      </w:r>
      <w:proofErr w:type="spellEnd"/>
      <w:r w:rsidRPr="00512FD1">
        <w:rPr>
          <w:rFonts w:ascii="Calibri" w:hAnsi="Calibri" w:cs="Calibri"/>
          <w:sz w:val="28"/>
        </w:rPr>
        <w:t xml:space="preserve"> </w:t>
      </w:r>
      <w:proofErr w:type="spellStart"/>
      <w:r w:rsidRPr="00512FD1">
        <w:rPr>
          <w:rFonts w:ascii="Calibri" w:hAnsi="Calibri" w:cs="Calibri"/>
          <w:sz w:val="28"/>
        </w:rPr>
        <w:t>Application</w:t>
      </w:r>
      <w:proofErr w:type="spellEnd"/>
      <w:r w:rsidRPr="00512FD1">
        <w:rPr>
          <w:rFonts w:ascii="Calibri" w:hAnsi="Calibri" w:cs="Calibri"/>
          <w:sz w:val="28"/>
        </w:rPr>
        <w:t xml:space="preserve"> Server para el directorio de archivos de configuración</w:t>
      </w:r>
      <w:bookmarkEnd w:id="24"/>
    </w:p>
    <w:p w:rsidR="00BA6C72" w:rsidRPr="00BA6C72" w:rsidRDefault="00BA6C72" w:rsidP="00BA6C72">
      <w:pPr>
        <w:rPr>
          <w:rFonts w:hint="eastAsia"/>
          <w:lang w:val="es-PE"/>
        </w:rPr>
      </w:pPr>
    </w:p>
    <w:p w:rsidR="00664280" w:rsidRPr="00664280" w:rsidRDefault="00B66E4F" w:rsidP="00664280">
      <w:pPr>
        <w:pStyle w:val="ListParagraph"/>
        <w:numPr>
          <w:ilvl w:val="0"/>
          <w:numId w:val="23"/>
        </w:numPr>
        <w:ind w:hanging="720"/>
        <w:rPr>
          <w:rFonts w:ascii="Calibri" w:hAnsi="Calibri" w:cs="Calibri"/>
          <w:sz w:val="20"/>
          <w:lang w:val="es-PE"/>
        </w:rPr>
      </w:pPr>
      <w:r w:rsidRPr="00AC5326">
        <w:rPr>
          <w:rFonts w:ascii="Calibri" w:hAnsi="Calibri" w:cs="Calibri"/>
          <w:sz w:val="20"/>
          <w:lang w:val="es-PE"/>
        </w:rPr>
        <w:t>Ir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r w:rsidRPr="00AC5326">
        <w:rPr>
          <w:rFonts w:ascii="Calibri" w:hAnsi="Calibri" w:cs="Calibri"/>
          <w:sz w:val="20"/>
          <w:lang w:val="es-PE"/>
        </w:rPr>
        <w:t>a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proofErr w:type="spellStart"/>
      <w:r w:rsidRPr="00AC5326">
        <w:rPr>
          <w:rFonts w:ascii="Calibri" w:hAnsi="Calibri" w:cs="Calibri"/>
          <w:b/>
          <w:i/>
          <w:sz w:val="20"/>
          <w:lang w:val="es-PE"/>
        </w:rPr>
        <w:t>En</w:t>
      </w:r>
      <w:r w:rsidR="00BA6C72" w:rsidRPr="00AC5326">
        <w:rPr>
          <w:rFonts w:ascii="Calibri" w:hAnsi="Calibri" w:cs="Calibri"/>
          <w:b/>
          <w:i/>
          <w:sz w:val="20"/>
          <w:lang w:val="es-PE"/>
        </w:rPr>
        <w:t>vironment</w:t>
      </w:r>
      <w:proofErr w:type="spellEnd"/>
      <w:r w:rsidR="00BA6C72" w:rsidRPr="00AC5326">
        <w:rPr>
          <w:rFonts w:ascii="Calibri" w:eastAsia="Wingdings" w:hAnsi="Calibri" w:cs="Calibri"/>
          <w:b/>
          <w:i/>
          <w:sz w:val="20"/>
          <w:lang w:val="es-PE"/>
        </w:rPr>
        <w:t xml:space="preserve"> &gt; </w:t>
      </w:r>
      <w:proofErr w:type="spellStart"/>
      <w:r w:rsidRPr="00AC5326">
        <w:rPr>
          <w:rFonts w:ascii="Calibri" w:hAnsi="Calibri" w:cs="Calibri"/>
          <w:b/>
          <w:i/>
          <w:sz w:val="20"/>
          <w:lang w:val="es-PE"/>
        </w:rPr>
        <w:t>WebSphere</w:t>
      </w:r>
      <w:proofErr w:type="spellEnd"/>
      <w:r w:rsidR="00BA6C72" w:rsidRPr="00AC5326">
        <w:rPr>
          <w:rFonts w:ascii="Calibri" w:hAnsi="Calibri" w:cs="Calibri"/>
          <w:b/>
          <w:i/>
          <w:sz w:val="20"/>
          <w:lang w:val="es-PE"/>
        </w:rPr>
        <w:t xml:space="preserve"> variables</w:t>
      </w:r>
      <w:r w:rsidRPr="00AC5326">
        <w:rPr>
          <w:rFonts w:ascii="Calibri" w:hAnsi="Calibri" w:cs="Calibri"/>
          <w:sz w:val="20"/>
          <w:lang w:val="es-PE"/>
        </w:rPr>
        <w:t>,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r w:rsidRPr="00AC5326">
        <w:rPr>
          <w:rFonts w:ascii="Calibri" w:hAnsi="Calibri" w:cs="Calibri"/>
          <w:sz w:val="20"/>
          <w:lang w:val="es-PE"/>
        </w:rPr>
        <w:t>seleccionar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r w:rsidR="00BA6C72" w:rsidRPr="00AC5326">
        <w:rPr>
          <w:rFonts w:ascii="Calibri" w:hAnsi="Calibri" w:cs="Calibri"/>
          <w:sz w:val="20"/>
          <w:lang w:val="es-PE"/>
        </w:rPr>
        <w:t>la opción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proofErr w:type="spellStart"/>
      <w:r w:rsidRPr="00AC5326">
        <w:rPr>
          <w:rFonts w:ascii="Calibri" w:hAnsi="Calibri" w:cs="Calibri"/>
          <w:b/>
          <w:i/>
          <w:sz w:val="20"/>
          <w:lang w:val="es-PE"/>
        </w:rPr>
        <w:t>scope</w:t>
      </w:r>
      <w:proofErr w:type="spellEnd"/>
      <w:r w:rsidRPr="00AC5326">
        <w:rPr>
          <w:rFonts w:ascii="Calibri" w:eastAsia="Arial" w:hAnsi="Calibri" w:cs="Calibri"/>
          <w:b/>
          <w:i/>
          <w:sz w:val="20"/>
          <w:lang w:val="es-PE"/>
        </w:rPr>
        <w:t xml:space="preserve"> </w:t>
      </w:r>
      <w:proofErr w:type="spellStart"/>
      <w:r w:rsidR="006D2704">
        <w:rPr>
          <w:rFonts w:ascii="Calibri" w:hAnsi="Calibri" w:cs="Calibri"/>
          <w:b/>
          <w:i/>
          <w:sz w:val="20"/>
          <w:lang w:val="es-PE"/>
        </w:rPr>
        <w:t>cell</w:t>
      </w:r>
      <w:proofErr w:type="spellEnd"/>
      <w:r w:rsidRPr="00AC5326">
        <w:rPr>
          <w:rFonts w:ascii="Calibri" w:hAnsi="Calibri" w:cs="Calibri"/>
          <w:sz w:val="20"/>
          <w:lang w:val="es-PE"/>
        </w:rPr>
        <w:t>.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r w:rsidRPr="00AC5326">
        <w:rPr>
          <w:rFonts w:ascii="Calibri" w:hAnsi="Calibri" w:cs="Calibri"/>
          <w:sz w:val="20"/>
          <w:lang w:val="es-PE"/>
        </w:rPr>
        <w:t>Luego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r w:rsidRPr="00AC5326">
        <w:rPr>
          <w:rFonts w:ascii="Calibri" w:hAnsi="Calibri" w:cs="Calibri"/>
          <w:sz w:val="20"/>
          <w:lang w:val="es-PE"/>
        </w:rPr>
        <w:t>hacer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r w:rsidR="00BA6C72" w:rsidRPr="00AC5326">
        <w:rPr>
          <w:rFonts w:ascii="Calibri" w:hAnsi="Calibri" w:cs="Calibri"/>
          <w:sz w:val="20"/>
          <w:lang w:val="es-PE"/>
        </w:rPr>
        <w:t xml:space="preserve">clic </w:t>
      </w:r>
      <w:r w:rsidRPr="00AC5326">
        <w:rPr>
          <w:rFonts w:ascii="Calibri" w:hAnsi="Calibri" w:cs="Calibri"/>
          <w:sz w:val="20"/>
          <w:lang w:val="es-PE"/>
        </w:rPr>
        <w:t>en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r w:rsidR="00BA6C72" w:rsidRPr="00AC5326">
        <w:rPr>
          <w:rFonts w:ascii="Calibri" w:hAnsi="Calibri" w:cs="Calibri"/>
          <w:b/>
          <w:i/>
          <w:sz w:val="20"/>
          <w:lang w:val="es-PE"/>
        </w:rPr>
        <w:t>New</w:t>
      </w:r>
      <w:r w:rsidR="00664280">
        <w:rPr>
          <w:rFonts w:ascii="Calibri" w:hAnsi="Calibri" w:cs="Calibri"/>
          <w:b/>
          <w:i/>
          <w:sz w:val="20"/>
          <w:lang w:val="es-PE"/>
        </w:rPr>
        <w:t xml:space="preserve"> </w:t>
      </w:r>
    </w:p>
    <w:p w:rsidR="00B66E4F" w:rsidRPr="00664280" w:rsidRDefault="00B66E4F" w:rsidP="00664280">
      <w:pPr>
        <w:pStyle w:val="ListParagraph"/>
        <w:ind w:left="720"/>
        <w:rPr>
          <w:rFonts w:ascii="Calibri" w:hAnsi="Calibri" w:cs="Calibri"/>
          <w:sz w:val="20"/>
          <w:lang w:val="es-PE"/>
        </w:rPr>
      </w:pPr>
      <w:r w:rsidRPr="00664280">
        <w:rPr>
          <w:rFonts w:ascii="Calibri" w:hAnsi="Calibri" w:cs="Calibri"/>
          <w:sz w:val="20"/>
          <w:lang w:val="es-PE"/>
        </w:rPr>
        <w:t>Se</w:t>
      </w:r>
      <w:r w:rsidRPr="00664280">
        <w:rPr>
          <w:rFonts w:ascii="Calibri" w:eastAsia="Arial" w:hAnsi="Calibri" w:cs="Calibri"/>
          <w:sz w:val="20"/>
          <w:lang w:val="es-PE"/>
        </w:rPr>
        <w:t xml:space="preserve"> </w:t>
      </w:r>
      <w:r w:rsidRPr="00664280">
        <w:rPr>
          <w:rFonts w:ascii="Calibri" w:hAnsi="Calibri" w:cs="Calibri"/>
          <w:sz w:val="20"/>
          <w:lang w:val="es-PE"/>
        </w:rPr>
        <w:t>mostrará</w:t>
      </w:r>
      <w:r w:rsidRPr="00664280">
        <w:rPr>
          <w:rFonts w:ascii="Calibri" w:eastAsia="Arial" w:hAnsi="Calibri" w:cs="Calibri"/>
          <w:sz w:val="20"/>
          <w:lang w:val="es-PE"/>
        </w:rPr>
        <w:t xml:space="preserve"> </w:t>
      </w:r>
      <w:r w:rsidRPr="00664280">
        <w:rPr>
          <w:rFonts w:ascii="Calibri" w:hAnsi="Calibri" w:cs="Calibri"/>
          <w:sz w:val="20"/>
          <w:lang w:val="es-PE"/>
        </w:rPr>
        <w:t>una</w:t>
      </w:r>
      <w:r w:rsidRPr="00664280">
        <w:rPr>
          <w:rFonts w:ascii="Calibri" w:eastAsia="Arial" w:hAnsi="Calibri" w:cs="Calibri"/>
          <w:sz w:val="20"/>
          <w:lang w:val="es-PE"/>
        </w:rPr>
        <w:t xml:space="preserve"> </w:t>
      </w:r>
      <w:r w:rsidRPr="00664280">
        <w:rPr>
          <w:rFonts w:ascii="Calibri" w:hAnsi="Calibri" w:cs="Calibri"/>
          <w:sz w:val="20"/>
          <w:lang w:val="es-PE"/>
        </w:rPr>
        <w:t>pantalla</w:t>
      </w:r>
      <w:r w:rsidRPr="00664280">
        <w:rPr>
          <w:rFonts w:ascii="Calibri" w:eastAsia="Arial" w:hAnsi="Calibri" w:cs="Calibri"/>
          <w:sz w:val="20"/>
          <w:lang w:val="es-PE"/>
        </w:rPr>
        <w:t xml:space="preserve"> </w:t>
      </w:r>
      <w:r w:rsidRPr="00664280">
        <w:rPr>
          <w:rFonts w:ascii="Calibri" w:hAnsi="Calibri" w:cs="Calibri"/>
          <w:sz w:val="20"/>
          <w:lang w:val="es-PE"/>
        </w:rPr>
        <w:t>para</w:t>
      </w:r>
      <w:r w:rsidRPr="00664280">
        <w:rPr>
          <w:rFonts w:ascii="Calibri" w:eastAsia="Arial" w:hAnsi="Calibri" w:cs="Calibri"/>
          <w:sz w:val="20"/>
          <w:lang w:val="es-PE"/>
        </w:rPr>
        <w:t xml:space="preserve"> </w:t>
      </w:r>
      <w:r w:rsidRPr="00664280">
        <w:rPr>
          <w:rFonts w:ascii="Calibri" w:hAnsi="Calibri" w:cs="Calibri"/>
          <w:sz w:val="20"/>
          <w:lang w:val="es-PE"/>
        </w:rPr>
        <w:t>ingresar</w:t>
      </w:r>
      <w:r w:rsidRPr="00664280">
        <w:rPr>
          <w:rFonts w:ascii="Calibri" w:eastAsia="Arial" w:hAnsi="Calibri" w:cs="Calibri"/>
          <w:sz w:val="20"/>
          <w:lang w:val="es-PE"/>
        </w:rPr>
        <w:t xml:space="preserve"> </w:t>
      </w:r>
      <w:r w:rsidRPr="00664280">
        <w:rPr>
          <w:rFonts w:ascii="Calibri" w:hAnsi="Calibri" w:cs="Calibri"/>
          <w:sz w:val="20"/>
          <w:lang w:val="es-PE"/>
        </w:rPr>
        <w:t>los</w:t>
      </w:r>
      <w:r w:rsidRPr="00664280">
        <w:rPr>
          <w:rFonts w:ascii="Calibri" w:eastAsia="Arial" w:hAnsi="Calibri" w:cs="Calibri"/>
          <w:sz w:val="20"/>
          <w:lang w:val="es-PE"/>
        </w:rPr>
        <w:t xml:space="preserve"> </w:t>
      </w:r>
      <w:r w:rsidRPr="00664280">
        <w:rPr>
          <w:rFonts w:ascii="Calibri" w:hAnsi="Calibri" w:cs="Calibri"/>
          <w:sz w:val="20"/>
          <w:lang w:val="es-PE"/>
        </w:rPr>
        <w:t>valores</w:t>
      </w:r>
      <w:r w:rsidRPr="00664280">
        <w:rPr>
          <w:rFonts w:ascii="Calibri" w:eastAsia="Arial" w:hAnsi="Calibri" w:cs="Calibri"/>
          <w:sz w:val="20"/>
          <w:lang w:val="es-PE"/>
        </w:rPr>
        <w:t xml:space="preserve"> </w:t>
      </w:r>
      <w:r w:rsidRPr="00664280">
        <w:rPr>
          <w:rFonts w:ascii="Calibri" w:hAnsi="Calibri" w:cs="Calibri"/>
          <w:sz w:val="20"/>
          <w:lang w:val="es-PE"/>
        </w:rPr>
        <w:t>necesarios</w:t>
      </w:r>
      <w:r w:rsidRPr="00664280">
        <w:rPr>
          <w:rFonts w:ascii="Calibri" w:eastAsia="Arial" w:hAnsi="Calibri" w:cs="Calibri"/>
          <w:sz w:val="20"/>
          <w:lang w:val="es-PE"/>
        </w:rPr>
        <w:t xml:space="preserve"> </w:t>
      </w:r>
      <w:r w:rsidRPr="00664280">
        <w:rPr>
          <w:rFonts w:ascii="Calibri" w:hAnsi="Calibri" w:cs="Calibri"/>
          <w:sz w:val="20"/>
          <w:lang w:val="es-PE"/>
        </w:rPr>
        <w:t>para</w:t>
      </w:r>
      <w:r w:rsidRPr="00664280">
        <w:rPr>
          <w:rFonts w:ascii="Calibri" w:eastAsia="Arial" w:hAnsi="Calibri" w:cs="Calibri"/>
          <w:sz w:val="20"/>
          <w:lang w:val="es-PE"/>
        </w:rPr>
        <w:t xml:space="preserve"> </w:t>
      </w:r>
      <w:r w:rsidRPr="00664280">
        <w:rPr>
          <w:rFonts w:ascii="Calibri" w:hAnsi="Calibri" w:cs="Calibri"/>
          <w:sz w:val="20"/>
          <w:lang w:val="es-PE"/>
        </w:rPr>
        <w:t>la</w:t>
      </w:r>
      <w:r w:rsidRPr="00664280">
        <w:rPr>
          <w:rFonts w:ascii="Calibri" w:eastAsia="Arial" w:hAnsi="Calibri" w:cs="Calibri"/>
          <w:sz w:val="20"/>
          <w:lang w:val="es-PE"/>
        </w:rPr>
        <w:t xml:space="preserve"> </w:t>
      </w:r>
      <w:r w:rsidRPr="00664280">
        <w:rPr>
          <w:rFonts w:ascii="Calibri" w:hAnsi="Calibri" w:cs="Calibri"/>
          <w:sz w:val="20"/>
          <w:lang w:val="es-PE"/>
        </w:rPr>
        <w:t>definición</w:t>
      </w:r>
      <w:r w:rsidRPr="00664280">
        <w:rPr>
          <w:rFonts w:ascii="Calibri" w:eastAsia="Arial" w:hAnsi="Calibri" w:cs="Calibri"/>
          <w:sz w:val="20"/>
          <w:lang w:val="es-PE"/>
        </w:rPr>
        <w:t xml:space="preserve"> </w:t>
      </w:r>
      <w:r w:rsidRPr="00664280">
        <w:rPr>
          <w:rFonts w:ascii="Calibri" w:hAnsi="Calibri" w:cs="Calibri"/>
          <w:sz w:val="20"/>
          <w:lang w:val="es-PE"/>
        </w:rPr>
        <w:t>de</w:t>
      </w:r>
      <w:r w:rsidRPr="00664280">
        <w:rPr>
          <w:rFonts w:ascii="Calibri" w:eastAsia="Arial" w:hAnsi="Calibri" w:cs="Calibri"/>
          <w:sz w:val="20"/>
          <w:lang w:val="es-PE"/>
        </w:rPr>
        <w:t xml:space="preserve"> </w:t>
      </w:r>
      <w:r w:rsidRPr="00664280">
        <w:rPr>
          <w:rFonts w:ascii="Calibri" w:hAnsi="Calibri" w:cs="Calibri"/>
          <w:sz w:val="20"/>
          <w:lang w:val="es-PE"/>
        </w:rPr>
        <w:t>la</w:t>
      </w:r>
      <w:r w:rsidRPr="00664280">
        <w:rPr>
          <w:rFonts w:ascii="Calibri" w:eastAsia="Arial" w:hAnsi="Calibri" w:cs="Calibri"/>
          <w:sz w:val="20"/>
          <w:lang w:val="es-PE"/>
        </w:rPr>
        <w:t xml:space="preserve"> </w:t>
      </w:r>
      <w:r w:rsidRPr="00664280">
        <w:rPr>
          <w:rFonts w:ascii="Calibri" w:hAnsi="Calibri" w:cs="Calibri"/>
          <w:sz w:val="20"/>
          <w:lang w:val="es-PE"/>
        </w:rPr>
        <w:t>variable</w:t>
      </w:r>
    </w:p>
    <w:p w:rsidR="00B66E4F" w:rsidRPr="002D2A9A" w:rsidRDefault="00BA6AC7">
      <w:pPr>
        <w:rPr>
          <w:rFonts w:ascii="Calibri" w:hAnsi="Calibri" w:cs="Calibri"/>
          <w:noProof/>
          <w:lang w:val="es-ES" w:eastAsia="es-ES"/>
        </w:rPr>
      </w:pPr>
      <w:r w:rsidRPr="00BA6AC7">
        <w:rPr>
          <w:noProof/>
          <w:lang w:val="es-PE" w:eastAsia="es-PE"/>
        </w:rPr>
        <w:t xml:space="preserve"> </w:t>
      </w:r>
      <w:r w:rsidR="008022C2">
        <w:rPr>
          <w:noProof/>
          <w:lang w:val="es-PE" w:eastAsia="es-PE"/>
        </w:rPr>
        <w:drawing>
          <wp:inline distT="0" distB="0" distL="0" distR="0" wp14:anchorId="22D59305" wp14:editId="7675EA2D">
            <wp:extent cx="5612130" cy="3201670"/>
            <wp:effectExtent l="0" t="0" r="762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783" w:rsidRPr="002D2A9A" w:rsidRDefault="00282783">
      <w:pPr>
        <w:rPr>
          <w:rFonts w:ascii="Calibri" w:hAnsi="Calibri" w:cs="Calibri"/>
          <w:lang w:val="es-PE"/>
        </w:rPr>
      </w:pPr>
    </w:p>
    <w:p w:rsidR="00B66E4F" w:rsidRPr="00BA6C72" w:rsidRDefault="00B66E4F">
      <w:pPr>
        <w:rPr>
          <w:rFonts w:ascii="Calibri" w:hAnsi="Calibri" w:cs="Calibri"/>
          <w:sz w:val="20"/>
          <w:lang w:val="es-PE"/>
        </w:rPr>
      </w:pPr>
      <w:r w:rsidRPr="00BA6C72">
        <w:rPr>
          <w:rFonts w:ascii="Calibri" w:hAnsi="Calibri" w:cs="Calibri"/>
          <w:sz w:val="20"/>
          <w:lang w:val="es-PE"/>
        </w:rPr>
        <w:t>1.</w:t>
      </w:r>
      <w:r w:rsidRPr="00BA6C72">
        <w:rPr>
          <w:rFonts w:ascii="Calibri" w:eastAsia="Arial" w:hAnsi="Calibri" w:cs="Calibri"/>
          <w:sz w:val="20"/>
          <w:lang w:val="es-PE"/>
        </w:rPr>
        <w:t xml:space="preserve"> </w:t>
      </w:r>
      <w:proofErr w:type="spellStart"/>
      <w:r w:rsidR="00BA6AC7">
        <w:rPr>
          <w:rFonts w:ascii="Calibri" w:hAnsi="Calibri" w:cs="Calibri"/>
          <w:sz w:val="20"/>
          <w:lang w:val="es-PE"/>
        </w:rPr>
        <w:t>Name</w:t>
      </w:r>
      <w:proofErr w:type="spellEnd"/>
      <w:r w:rsidRPr="00BA6C72">
        <w:rPr>
          <w:rFonts w:ascii="Calibri" w:hAnsi="Calibri" w:cs="Calibri"/>
          <w:sz w:val="20"/>
          <w:lang w:val="es-PE"/>
        </w:rPr>
        <w:t>:</w:t>
      </w:r>
      <w:r w:rsidRPr="00BA6C72">
        <w:rPr>
          <w:rFonts w:ascii="Calibri" w:eastAsia="Arial" w:hAnsi="Calibri" w:cs="Calibri"/>
          <w:sz w:val="20"/>
          <w:lang w:val="es-PE"/>
        </w:rPr>
        <w:t xml:space="preserve"> </w:t>
      </w:r>
      <w:r w:rsidRPr="00BA6C72">
        <w:rPr>
          <w:rFonts w:ascii="Calibri" w:hAnsi="Calibri" w:cs="Calibri"/>
          <w:sz w:val="20"/>
          <w:lang w:val="es-PE"/>
        </w:rPr>
        <w:t>Ingresar</w:t>
      </w:r>
      <w:r w:rsidRPr="00BA6C72">
        <w:rPr>
          <w:rFonts w:ascii="Calibri" w:eastAsia="Arial" w:hAnsi="Calibri" w:cs="Calibri"/>
          <w:sz w:val="20"/>
          <w:lang w:val="es-PE"/>
        </w:rPr>
        <w:t xml:space="preserve"> </w:t>
      </w:r>
      <w:r w:rsidR="00282783" w:rsidRPr="00BA6C72">
        <w:rPr>
          <w:rFonts w:ascii="Calibri" w:hAnsi="Calibri" w:cs="Calibri"/>
          <w:sz w:val="20"/>
          <w:lang w:val="es-PE"/>
        </w:rPr>
        <w:t>VAR_</w:t>
      </w:r>
      <w:r w:rsidR="00143EBE">
        <w:rPr>
          <w:rFonts w:ascii="Calibri" w:hAnsi="Calibri" w:cs="Calibri"/>
          <w:sz w:val="20"/>
          <w:lang w:val="es-PE"/>
        </w:rPr>
        <w:t>YANBALKIOSKO</w:t>
      </w:r>
    </w:p>
    <w:p w:rsidR="00B66E4F" w:rsidRDefault="00B66E4F">
      <w:pPr>
        <w:rPr>
          <w:rFonts w:ascii="Calibri" w:hAnsi="Calibri" w:cs="Calibri"/>
          <w:sz w:val="20"/>
          <w:lang w:val="es-PE"/>
        </w:rPr>
      </w:pPr>
      <w:r w:rsidRPr="00BA6C72">
        <w:rPr>
          <w:rFonts w:ascii="Calibri" w:hAnsi="Calibri" w:cs="Calibri"/>
          <w:sz w:val="20"/>
          <w:lang w:val="es-PE"/>
        </w:rPr>
        <w:t>2.</w:t>
      </w:r>
      <w:r w:rsidRPr="00BA6C72">
        <w:rPr>
          <w:rFonts w:ascii="Calibri" w:eastAsia="Arial" w:hAnsi="Calibri" w:cs="Calibri"/>
          <w:sz w:val="20"/>
          <w:lang w:val="es-PE"/>
        </w:rPr>
        <w:t xml:space="preserve"> </w:t>
      </w:r>
      <w:proofErr w:type="spellStart"/>
      <w:r w:rsidR="00BA6AC7">
        <w:rPr>
          <w:rFonts w:ascii="Calibri" w:hAnsi="Calibri" w:cs="Calibri"/>
          <w:sz w:val="20"/>
          <w:lang w:val="es-PE"/>
        </w:rPr>
        <w:t>Value</w:t>
      </w:r>
      <w:proofErr w:type="spellEnd"/>
      <w:r w:rsidRPr="00BA6C72">
        <w:rPr>
          <w:rFonts w:ascii="Calibri" w:hAnsi="Calibri" w:cs="Calibri"/>
          <w:sz w:val="20"/>
          <w:lang w:val="es-PE"/>
        </w:rPr>
        <w:t>:</w:t>
      </w:r>
      <w:r w:rsidRPr="00BA6C72">
        <w:rPr>
          <w:rFonts w:ascii="Calibri" w:eastAsia="Arial" w:hAnsi="Calibri" w:cs="Calibri"/>
          <w:sz w:val="20"/>
          <w:lang w:val="es-PE"/>
        </w:rPr>
        <w:t xml:space="preserve"> </w:t>
      </w:r>
      <w:r w:rsidRPr="00BA6C72">
        <w:rPr>
          <w:rFonts w:ascii="Calibri" w:hAnsi="Calibri" w:cs="Calibri"/>
          <w:sz w:val="20"/>
          <w:lang w:val="es-PE"/>
        </w:rPr>
        <w:t>Ingresar</w:t>
      </w:r>
      <w:r w:rsidRPr="00BA6C72">
        <w:rPr>
          <w:rFonts w:ascii="Calibri" w:eastAsia="Arial" w:hAnsi="Calibri" w:cs="Calibri"/>
          <w:sz w:val="20"/>
          <w:lang w:val="es-PE"/>
        </w:rPr>
        <w:t xml:space="preserve"> </w:t>
      </w:r>
      <w:r w:rsidR="00A74C0B">
        <w:rPr>
          <w:rFonts w:ascii="Calibri" w:eastAsia="Arial" w:hAnsi="Calibri" w:cs="Calibri"/>
          <w:sz w:val="20"/>
          <w:lang w:val="es-PE"/>
        </w:rPr>
        <w:t xml:space="preserve">la ubicación de la carpeta </w:t>
      </w:r>
      <w:proofErr w:type="spellStart"/>
      <w:r w:rsidR="00143EBE">
        <w:rPr>
          <w:rFonts w:ascii="Calibri" w:eastAsia="Arial" w:hAnsi="Calibri" w:cs="Calibri"/>
          <w:sz w:val="20"/>
          <w:lang w:val="es-PE"/>
        </w:rPr>
        <w:t>YanbalKiosko</w:t>
      </w:r>
      <w:proofErr w:type="spellEnd"/>
      <w:r w:rsidR="00A74C0B">
        <w:rPr>
          <w:rFonts w:ascii="Calibri" w:eastAsia="Arial" w:hAnsi="Calibri" w:cs="Calibri"/>
          <w:sz w:val="20"/>
          <w:lang w:val="es-PE"/>
        </w:rPr>
        <w:t xml:space="preserve"> creada en </w:t>
      </w:r>
      <w:r w:rsidR="00BA6AC7">
        <w:rPr>
          <w:rFonts w:ascii="Calibri" w:eastAsia="Arial" w:hAnsi="Calibri" w:cs="Calibri"/>
          <w:sz w:val="20"/>
          <w:lang w:val="es-PE"/>
        </w:rPr>
        <w:t>la sección</w:t>
      </w:r>
      <w:r w:rsidR="00A74C0B">
        <w:rPr>
          <w:rFonts w:ascii="Calibri" w:eastAsia="Arial" w:hAnsi="Calibri" w:cs="Calibri"/>
          <w:sz w:val="20"/>
          <w:lang w:val="es-PE"/>
        </w:rPr>
        <w:t xml:space="preserve"> 2.2.1. Por ejemplo: </w:t>
      </w:r>
      <w:r w:rsidR="00E6342A">
        <w:rPr>
          <w:rFonts w:ascii="Calibri" w:eastAsia="Arial" w:hAnsi="Calibri" w:cs="Calibri"/>
          <w:sz w:val="20"/>
          <w:lang w:val="es-PE"/>
        </w:rPr>
        <w:t>/</w:t>
      </w:r>
      <w:r w:rsidR="00A74C0B">
        <w:rPr>
          <w:rFonts w:ascii="Calibri" w:eastAsia="Arial" w:hAnsi="Calibri" w:cs="Calibri"/>
          <w:sz w:val="20"/>
          <w:lang w:val="es-PE"/>
        </w:rPr>
        <w:t>Apps/</w:t>
      </w:r>
      <w:proofErr w:type="spellStart"/>
      <w:r w:rsidR="00143EBE">
        <w:rPr>
          <w:rFonts w:ascii="Calibri" w:eastAsia="Arial" w:hAnsi="Calibri" w:cs="Calibri"/>
          <w:sz w:val="20"/>
          <w:lang w:val="es-PE"/>
        </w:rPr>
        <w:t>YanbalKiosko</w:t>
      </w:r>
      <w:proofErr w:type="spellEnd"/>
      <w:r w:rsidR="00A74C0B">
        <w:rPr>
          <w:rFonts w:ascii="Calibri" w:eastAsia="Arial" w:hAnsi="Calibri" w:cs="Calibri"/>
          <w:sz w:val="20"/>
          <w:lang w:val="es-PE"/>
        </w:rPr>
        <w:t>.</w:t>
      </w:r>
    </w:p>
    <w:p w:rsidR="00AC5326" w:rsidRPr="00BA6C72" w:rsidRDefault="008022C2">
      <w:pPr>
        <w:rPr>
          <w:rFonts w:ascii="Calibri" w:hAnsi="Calibri" w:cs="Calibri"/>
          <w:sz w:val="20"/>
          <w:lang w:val="es-PE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24A5A581" wp14:editId="01CB0196">
            <wp:extent cx="5612130" cy="3201670"/>
            <wp:effectExtent l="0" t="0" r="762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2C2" w:rsidRPr="00664280" w:rsidRDefault="00B66E4F" w:rsidP="00664280">
      <w:pPr>
        <w:pStyle w:val="ListParagraph"/>
        <w:numPr>
          <w:ilvl w:val="0"/>
          <w:numId w:val="23"/>
        </w:numPr>
        <w:ind w:hanging="720"/>
        <w:rPr>
          <w:rFonts w:ascii="Calibri" w:hAnsi="Calibri" w:cs="Calibri"/>
          <w:sz w:val="20"/>
          <w:lang w:val="es-PE"/>
        </w:rPr>
      </w:pPr>
      <w:r w:rsidRPr="00AC5326">
        <w:rPr>
          <w:rFonts w:ascii="Calibri" w:hAnsi="Calibri" w:cs="Calibri"/>
          <w:sz w:val="20"/>
          <w:lang w:val="es-PE"/>
        </w:rPr>
        <w:t>Luego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r w:rsidRPr="00AC5326">
        <w:rPr>
          <w:rFonts w:ascii="Calibri" w:hAnsi="Calibri" w:cs="Calibri"/>
          <w:sz w:val="20"/>
          <w:lang w:val="es-PE"/>
        </w:rPr>
        <w:t>dar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proofErr w:type="spellStart"/>
      <w:r w:rsidRPr="00AC5326">
        <w:rPr>
          <w:rFonts w:ascii="Calibri" w:hAnsi="Calibri" w:cs="Calibri"/>
          <w:sz w:val="20"/>
          <w:lang w:val="es-PE"/>
        </w:rPr>
        <w:t>click</w:t>
      </w:r>
      <w:proofErr w:type="spellEnd"/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r w:rsidRPr="00AC5326">
        <w:rPr>
          <w:rFonts w:ascii="Calibri" w:hAnsi="Calibri" w:cs="Calibri"/>
          <w:sz w:val="20"/>
          <w:lang w:val="es-PE"/>
        </w:rPr>
        <w:t>en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proofErr w:type="spellStart"/>
      <w:r w:rsidRPr="00AC5326">
        <w:rPr>
          <w:rFonts w:ascii="Calibri" w:hAnsi="Calibri" w:cs="Calibri"/>
          <w:b/>
          <w:i/>
          <w:sz w:val="20"/>
          <w:lang w:val="es-PE"/>
        </w:rPr>
        <w:t>A</w:t>
      </w:r>
      <w:r w:rsidR="00282783" w:rsidRPr="00AC5326">
        <w:rPr>
          <w:rFonts w:ascii="Calibri" w:hAnsi="Calibri" w:cs="Calibri"/>
          <w:b/>
          <w:i/>
          <w:sz w:val="20"/>
          <w:lang w:val="es-PE"/>
        </w:rPr>
        <w:t>pply</w:t>
      </w:r>
      <w:proofErr w:type="spellEnd"/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r w:rsidRPr="00AC5326">
        <w:rPr>
          <w:rFonts w:ascii="Calibri" w:hAnsi="Calibri" w:cs="Calibri"/>
          <w:sz w:val="20"/>
          <w:lang w:val="es-PE"/>
        </w:rPr>
        <w:t>para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r w:rsidRPr="00AC5326">
        <w:rPr>
          <w:rFonts w:ascii="Calibri" w:hAnsi="Calibri" w:cs="Calibri"/>
          <w:sz w:val="20"/>
          <w:lang w:val="es-PE"/>
        </w:rPr>
        <w:t>guardar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r w:rsidRPr="00AC5326">
        <w:rPr>
          <w:rFonts w:ascii="Calibri" w:hAnsi="Calibri" w:cs="Calibri"/>
          <w:sz w:val="20"/>
          <w:lang w:val="es-PE"/>
        </w:rPr>
        <w:t>la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r w:rsidRPr="00AC5326">
        <w:rPr>
          <w:rFonts w:ascii="Calibri" w:hAnsi="Calibri" w:cs="Calibri"/>
          <w:sz w:val="20"/>
          <w:lang w:val="es-PE"/>
        </w:rPr>
        <w:t>definición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r w:rsidRPr="00AC5326">
        <w:rPr>
          <w:rFonts w:ascii="Calibri" w:hAnsi="Calibri" w:cs="Calibri"/>
          <w:sz w:val="20"/>
          <w:lang w:val="es-PE"/>
        </w:rPr>
        <w:t>de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r w:rsidRPr="00AC5326">
        <w:rPr>
          <w:rFonts w:ascii="Calibri" w:hAnsi="Calibri" w:cs="Calibri"/>
          <w:sz w:val="20"/>
          <w:lang w:val="es-PE"/>
        </w:rPr>
        <w:t>la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r w:rsidRPr="00AC5326">
        <w:rPr>
          <w:rFonts w:ascii="Calibri" w:hAnsi="Calibri" w:cs="Calibri"/>
          <w:sz w:val="20"/>
          <w:lang w:val="es-PE"/>
        </w:rPr>
        <w:t>variable.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</w:p>
    <w:p w:rsidR="00664280" w:rsidRPr="008022C2" w:rsidRDefault="00664280" w:rsidP="00664280">
      <w:pPr>
        <w:pStyle w:val="ListParagraph"/>
        <w:ind w:left="0"/>
        <w:rPr>
          <w:rFonts w:ascii="Calibri" w:hAnsi="Calibri" w:cs="Calibri"/>
          <w:sz w:val="20"/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56FF295E" wp14:editId="534DFDD0">
            <wp:extent cx="5612130" cy="3536950"/>
            <wp:effectExtent l="0" t="0" r="7620" b="63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4F" w:rsidRPr="00AC5326" w:rsidRDefault="00B66E4F" w:rsidP="00664280">
      <w:pPr>
        <w:pStyle w:val="ListParagraph"/>
        <w:numPr>
          <w:ilvl w:val="0"/>
          <w:numId w:val="23"/>
        </w:numPr>
        <w:ind w:hanging="720"/>
        <w:rPr>
          <w:rFonts w:ascii="Calibri" w:hAnsi="Calibri" w:cs="Calibri"/>
          <w:sz w:val="20"/>
          <w:lang w:val="es-PE"/>
        </w:rPr>
      </w:pPr>
      <w:r w:rsidRPr="00AC5326">
        <w:rPr>
          <w:rFonts w:ascii="Calibri" w:hAnsi="Calibri" w:cs="Calibri"/>
          <w:sz w:val="20"/>
          <w:lang w:val="es-PE"/>
        </w:rPr>
        <w:lastRenderedPageBreak/>
        <w:t>Guardar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r w:rsidRPr="00AC5326">
        <w:rPr>
          <w:rFonts w:ascii="Calibri" w:hAnsi="Calibri" w:cs="Calibri"/>
          <w:sz w:val="20"/>
          <w:lang w:val="es-PE"/>
        </w:rPr>
        <w:t>los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r w:rsidRPr="00AC5326">
        <w:rPr>
          <w:rFonts w:ascii="Calibri" w:hAnsi="Calibri" w:cs="Calibri"/>
          <w:sz w:val="20"/>
          <w:lang w:val="es-PE"/>
        </w:rPr>
        <w:t>cambios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r w:rsidR="008022C2">
        <w:rPr>
          <w:rFonts w:ascii="Calibri" w:hAnsi="Calibri" w:cs="Calibri"/>
          <w:sz w:val="20"/>
          <w:lang w:val="es-PE"/>
        </w:rPr>
        <w:t>realizados</w:t>
      </w:r>
      <w:r w:rsidRPr="00AC5326">
        <w:rPr>
          <w:rFonts w:ascii="Calibri" w:hAnsi="Calibri" w:cs="Calibri"/>
          <w:sz w:val="20"/>
          <w:lang w:val="es-PE"/>
        </w:rPr>
        <w:t>.</w:t>
      </w:r>
    </w:p>
    <w:p w:rsidR="00B66E4F" w:rsidRPr="002D2A9A" w:rsidRDefault="008022C2">
      <w:pPr>
        <w:rPr>
          <w:rFonts w:ascii="Calibri" w:hAnsi="Calibri" w:cs="Calibri"/>
        </w:rPr>
      </w:pPr>
      <w:r>
        <w:rPr>
          <w:noProof/>
          <w:lang w:val="es-PE" w:eastAsia="es-PE"/>
        </w:rPr>
        <w:drawing>
          <wp:inline distT="0" distB="0" distL="0" distR="0" wp14:anchorId="01F3ACCA" wp14:editId="66C84E2A">
            <wp:extent cx="5105400" cy="3217592"/>
            <wp:effectExtent l="0" t="0" r="0" b="190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15028" cy="322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9B0" w:rsidRPr="002D2A9A" w:rsidRDefault="001839B0" w:rsidP="001839B0">
      <w:pPr>
        <w:pStyle w:val="TextoContenido"/>
        <w:tabs>
          <w:tab w:val="clear" w:pos="585"/>
        </w:tabs>
        <w:ind w:left="-142" w:firstLine="0"/>
        <w:rPr>
          <w:rFonts w:ascii="Calibri" w:hAnsi="Calibri" w:cs="Calibri"/>
        </w:rPr>
      </w:pPr>
    </w:p>
    <w:p w:rsidR="00646DD5" w:rsidRDefault="00646DD5">
      <w:pPr>
        <w:suppressAutoHyphens w:val="0"/>
        <w:spacing w:before="0" w:after="0" w:line="240" w:lineRule="auto"/>
        <w:rPr>
          <w:rFonts w:ascii="Calibri" w:hAnsi="Calibri" w:cs="Calibri"/>
          <w:b/>
          <w:i/>
          <w:sz w:val="28"/>
          <w:lang w:val="es-PE"/>
        </w:rPr>
      </w:pPr>
      <w:r>
        <w:rPr>
          <w:rFonts w:ascii="Calibri" w:hAnsi="Calibri" w:cs="Calibri"/>
          <w:sz w:val="28"/>
        </w:rPr>
        <w:br w:type="page"/>
      </w:r>
    </w:p>
    <w:p w:rsidR="00B66E4F" w:rsidRDefault="00B66E4F" w:rsidP="00E47779">
      <w:pPr>
        <w:pStyle w:val="Heading1"/>
        <w:numPr>
          <w:ilvl w:val="1"/>
          <w:numId w:val="8"/>
        </w:numPr>
        <w:tabs>
          <w:tab w:val="left" w:pos="567"/>
        </w:tabs>
        <w:ind w:left="426"/>
        <w:rPr>
          <w:rFonts w:ascii="Calibri" w:hAnsi="Calibri" w:cs="Calibri"/>
          <w:sz w:val="28"/>
        </w:rPr>
      </w:pPr>
      <w:bookmarkStart w:id="25" w:name="_Toc342493547"/>
      <w:r w:rsidRPr="00512FD1">
        <w:rPr>
          <w:rFonts w:ascii="Calibri" w:hAnsi="Calibri" w:cs="Calibri"/>
          <w:sz w:val="28"/>
        </w:rPr>
        <w:lastRenderedPageBreak/>
        <w:t>Creación de librería compartida para las librerías de la aplicación</w:t>
      </w:r>
      <w:bookmarkEnd w:id="25"/>
    </w:p>
    <w:p w:rsidR="00BA6C72" w:rsidRPr="00BA6C72" w:rsidRDefault="00BA6C72" w:rsidP="00BA6C72">
      <w:pPr>
        <w:rPr>
          <w:rFonts w:hint="eastAsia"/>
          <w:lang w:val="es-PE"/>
        </w:rPr>
      </w:pPr>
    </w:p>
    <w:p w:rsidR="002E2CEC" w:rsidRPr="002E2CEC" w:rsidRDefault="00B66E4F" w:rsidP="002E2CEC">
      <w:pPr>
        <w:pStyle w:val="ListParagraph"/>
        <w:numPr>
          <w:ilvl w:val="0"/>
          <w:numId w:val="18"/>
        </w:numPr>
        <w:ind w:hanging="720"/>
        <w:rPr>
          <w:rFonts w:ascii="Calibri" w:hAnsi="Calibri" w:cs="Calibri"/>
          <w:sz w:val="20"/>
          <w:lang w:val="es-PE"/>
        </w:rPr>
      </w:pPr>
      <w:r w:rsidRPr="00AC5326">
        <w:rPr>
          <w:rFonts w:ascii="Calibri" w:hAnsi="Calibri" w:cs="Calibri"/>
          <w:sz w:val="20"/>
          <w:lang w:val="es-PE"/>
        </w:rPr>
        <w:t>Ir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r w:rsidRPr="00AC5326">
        <w:rPr>
          <w:rFonts w:ascii="Calibri" w:hAnsi="Calibri" w:cs="Calibri"/>
          <w:sz w:val="20"/>
          <w:lang w:val="es-PE"/>
        </w:rPr>
        <w:t>a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proofErr w:type="spellStart"/>
      <w:r w:rsidR="00BA6C72" w:rsidRPr="00AC5326">
        <w:rPr>
          <w:rFonts w:ascii="Calibri" w:hAnsi="Calibri" w:cs="Calibri"/>
          <w:b/>
          <w:i/>
          <w:sz w:val="20"/>
          <w:lang w:val="es-PE"/>
        </w:rPr>
        <w:t>Environment</w:t>
      </w:r>
      <w:proofErr w:type="spellEnd"/>
      <w:r w:rsidRPr="00AC5326">
        <w:rPr>
          <w:rFonts w:ascii="Calibri" w:eastAsia="Arial" w:hAnsi="Calibri" w:cs="Calibri"/>
          <w:b/>
          <w:i/>
          <w:sz w:val="20"/>
          <w:lang w:val="es-PE"/>
        </w:rPr>
        <w:t xml:space="preserve"> </w:t>
      </w:r>
      <w:r w:rsidR="00BA6C72" w:rsidRPr="00AC5326">
        <w:rPr>
          <w:rFonts w:ascii="Calibri" w:eastAsia="Wingdings" w:hAnsi="Calibri" w:cs="Calibri"/>
          <w:b/>
          <w:i/>
          <w:sz w:val="20"/>
          <w:lang w:val="es-PE"/>
        </w:rPr>
        <w:t>&gt;</w:t>
      </w:r>
      <w:r w:rsidRPr="00AC5326">
        <w:rPr>
          <w:rFonts w:ascii="Calibri" w:eastAsia="Arial" w:hAnsi="Calibri" w:cs="Calibri"/>
          <w:b/>
          <w:i/>
          <w:sz w:val="20"/>
          <w:lang w:val="es-PE"/>
        </w:rPr>
        <w:t xml:space="preserve"> </w:t>
      </w:r>
      <w:proofErr w:type="spellStart"/>
      <w:r w:rsidR="00BA6C72" w:rsidRPr="00AC5326">
        <w:rPr>
          <w:rFonts w:ascii="Calibri" w:hAnsi="Calibri" w:cs="Calibri"/>
          <w:b/>
          <w:i/>
          <w:sz w:val="20"/>
          <w:lang w:val="es-PE"/>
        </w:rPr>
        <w:t>Shared</w:t>
      </w:r>
      <w:proofErr w:type="spellEnd"/>
      <w:r w:rsidR="00BA6C72" w:rsidRPr="00AC5326">
        <w:rPr>
          <w:rFonts w:ascii="Calibri" w:hAnsi="Calibri" w:cs="Calibri"/>
          <w:b/>
          <w:i/>
          <w:sz w:val="20"/>
          <w:lang w:val="es-PE"/>
        </w:rPr>
        <w:t xml:space="preserve"> </w:t>
      </w:r>
      <w:proofErr w:type="spellStart"/>
      <w:r w:rsidR="00BA6C72" w:rsidRPr="00AC5326">
        <w:rPr>
          <w:rFonts w:ascii="Calibri" w:hAnsi="Calibri" w:cs="Calibri"/>
          <w:b/>
          <w:i/>
          <w:sz w:val="20"/>
          <w:lang w:val="es-PE"/>
        </w:rPr>
        <w:t>libraries</w:t>
      </w:r>
      <w:proofErr w:type="spellEnd"/>
      <w:r w:rsidRPr="00AC5326">
        <w:rPr>
          <w:rFonts w:ascii="Calibri" w:hAnsi="Calibri" w:cs="Calibri"/>
          <w:sz w:val="20"/>
          <w:lang w:val="es-PE"/>
        </w:rPr>
        <w:t>,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r w:rsidRPr="00AC5326">
        <w:rPr>
          <w:rFonts w:ascii="Calibri" w:hAnsi="Calibri" w:cs="Calibri"/>
          <w:sz w:val="20"/>
          <w:lang w:val="es-PE"/>
        </w:rPr>
        <w:t>seleccionar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r w:rsidR="00BA6C72" w:rsidRPr="00AC5326">
        <w:rPr>
          <w:rFonts w:ascii="Calibri" w:hAnsi="Calibri" w:cs="Calibri"/>
          <w:sz w:val="20"/>
          <w:lang w:val="es-PE"/>
        </w:rPr>
        <w:t>la opción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proofErr w:type="spellStart"/>
      <w:r w:rsidRPr="00AC5326">
        <w:rPr>
          <w:rFonts w:ascii="Calibri" w:hAnsi="Calibri" w:cs="Calibri"/>
          <w:b/>
          <w:i/>
          <w:sz w:val="20"/>
          <w:lang w:val="es-PE"/>
        </w:rPr>
        <w:t>scope</w:t>
      </w:r>
      <w:proofErr w:type="spellEnd"/>
      <w:r w:rsidRPr="00AC5326">
        <w:rPr>
          <w:rFonts w:ascii="Calibri" w:eastAsia="Arial" w:hAnsi="Calibri" w:cs="Calibri"/>
          <w:b/>
          <w:i/>
          <w:sz w:val="20"/>
          <w:lang w:val="es-PE"/>
        </w:rPr>
        <w:t xml:space="preserve"> </w:t>
      </w:r>
      <w:proofErr w:type="spellStart"/>
      <w:r w:rsidR="00C465D8">
        <w:rPr>
          <w:rFonts w:ascii="Calibri" w:hAnsi="Calibri" w:cs="Calibri"/>
          <w:b/>
          <w:i/>
          <w:sz w:val="20"/>
          <w:lang w:val="es-PE"/>
        </w:rPr>
        <w:t>cell</w:t>
      </w:r>
      <w:proofErr w:type="spellEnd"/>
      <w:r w:rsidRPr="00AC5326">
        <w:rPr>
          <w:rFonts w:ascii="Calibri" w:hAnsi="Calibri" w:cs="Calibri"/>
          <w:sz w:val="20"/>
          <w:lang w:val="es-PE"/>
        </w:rPr>
        <w:t>,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r w:rsidRPr="00AC5326">
        <w:rPr>
          <w:rFonts w:ascii="Calibri" w:hAnsi="Calibri" w:cs="Calibri"/>
          <w:sz w:val="20"/>
          <w:lang w:val="es-PE"/>
        </w:rPr>
        <w:t>luego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r w:rsidRPr="00AC5326">
        <w:rPr>
          <w:rFonts w:ascii="Calibri" w:hAnsi="Calibri" w:cs="Calibri"/>
          <w:sz w:val="20"/>
          <w:lang w:val="es-PE"/>
        </w:rPr>
        <w:t>dar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r w:rsidR="00BA6C72" w:rsidRPr="00AC5326">
        <w:rPr>
          <w:rFonts w:ascii="Calibri" w:hAnsi="Calibri" w:cs="Calibri"/>
          <w:sz w:val="20"/>
          <w:lang w:val="es-PE"/>
        </w:rPr>
        <w:t>clic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r w:rsidRPr="00AC5326">
        <w:rPr>
          <w:rFonts w:ascii="Calibri" w:hAnsi="Calibri" w:cs="Calibri"/>
          <w:sz w:val="20"/>
          <w:lang w:val="es-PE"/>
        </w:rPr>
        <w:t>en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r w:rsidR="00BA6C72" w:rsidRPr="00AC5326">
        <w:rPr>
          <w:rFonts w:ascii="Calibri" w:hAnsi="Calibri" w:cs="Calibri"/>
          <w:b/>
          <w:i/>
          <w:sz w:val="20"/>
          <w:lang w:val="es-PE"/>
        </w:rPr>
        <w:t>New</w:t>
      </w:r>
      <w:r w:rsidRPr="00AC5326">
        <w:rPr>
          <w:rFonts w:ascii="Calibri" w:hAnsi="Calibri" w:cs="Calibri"/>
          <w:sz w:val="20"/>
          <w:lang w:val="es-PE"/>
        </w:rPr>
        <w:t>.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r w:rsidRPr="00AC5326">
        <w:rPr>
          <w:rFonts w:ascii="Calibri" w:hAnsi="Calibri" w:cs="Calibri"/>
          <w:sz w:val="20"/>
          <w:lang w:val="es-PE"/>
        </w:rPr>
        <w:t>En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r w:rsidRPr="00AC5326">
        <w:rPr>
          <w:rFonts w:ascii="Calibri" w:hAnsi="Calibri" w:cs="Calibri"/>
          <w:sz w:val="20"/>
          <w:lang w:val="es-PE"/>
        </w:rPr>
        <w:t>la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r w:rsidRPr="00AC5326">
        <w:rPr>
          <w:rFonts w:ascii="Calibri" w:hAnsi="Calibri" w:cs="Calibri"/>
          <w:sz w:val="20"/>
          <w:lang w:val="es-PE"/>
        </w:rPr>
        <w:t>siguiente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r w:rsidRPr="00AC5326">
        <w:rPr>
          <w:rFonts w:ascii="Calibri" w:hAnsi="Calibri" w:cs="Calibri"/>
          <w:sz w:val="20"/>
          <w:lang w:val="es-PE"/>
        </w:rPr>
        <w:t>pantalla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r w:rsidRPr="00AC5326">
        <w:rPr>
          <w:rFonts w:ascii="Calibri" w:hAnsi="Calibri" w:cs="Calibri"/>
          <w:sz w:val="20"/>
          <w:lang w:val="es-PE"/>
        </w:rPr>
        <w:t>ingresar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r w:rsidRPr="00AC5326">
        <w:rPr>
          <w:rFonts w:ascii="Calibri" w:hAnsi="Calibri" w:cs="Calibri"/>
          <w:sz w:val="20"/>
          <w:lang w:val="es-PE"/>
        </w:rPr>
        <w:t>los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r w:rsidRPr="00AC5326">
        <w:rPr>
          <w:rFonts w:ascii="Calibri" w:hAnsi="Calibri" w:cs="Calibri"/>
          <w:sz w:val="20"/>
          <w:lang w:val="es-PE"/>
        </w:rPr>
        <w:t>datos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r w:rsidRPr="00AC5326">
        <w:rPr>
          <w:rFonts w:ascii="Calibri" w:hAnsi="Calibri" w:cs="Calibri"/>
          <w:sz w:val="20"/>
          <w:lang w:val="es-PE"/>
        </w:rPr>
        <w:t>necesarios:</w:t>
      </w:r>
    </w:p>
    <w:p w:rsidR="00B66E4F" w:rsidRPr="002D2A9A" w:rsidRDefault="00867577">
      <w:pPr>
        <w:rPr>
          <w:rFonts w:ascii="Calibri" w:hAnsi="Calibri" w:cs="Calibri"/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305FE8BD" wp14:editId="3C7F96E2">
            <wp:extent cx="5612130" cy="5594985"/>
            <wp:effectExtent l="0" t="0" r="7620" b="571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9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4F" w:rsidRPr="002D2A9A" w:rsidRDefault="00B66E4F">
      <w:pPr>
        <w:rPr>
          <w:rFonts w:ascii="Calibri" w:hAnsi="Calibri" w:cs="Calibri"/>
          <w:lang w:val="es-PE"/>
        </w:rPr>
      </w:pPr>
    </w:p>
    <w:p w:rsidR="00B66E4F" w:rsidRPr="00BA6C72" w:rsidRDefault="00B66E4F">
      <w:pPr>
        <w:rPr>
          <w:rFonts w:ascii="Calibri" w:hAnsi="Calibri" w:cs="Calibri"/>
          <w:sz w:val="20"/>
          <w:lang w:val="es-PE"/>
        </w:rPr>
      </w:pPr>
      <w:r w:rsidRPr="00BA6C72">
        <w:rPr>
          <w:rFonts w:ascii="Calibri" w:hAnsi="Calibri" w:cs="Calibri"/>
          <w:sz w:val="20"/>
          <w:lang w:val="es-PE"/>
        </w:rPr>
        <w:t>1.</w:t>
      </w:r>
      <w:r w:rsidRPr="00BA6C72">
        <w:rPr>
          <w:rFonts w:ascii="Calibri" w:eastAsia="Arial" w:hAnsi="Calibri" w:cs="Calibri"/>
          <w:sz w:val="20"/>
          <w:lang w:val="es-PE"/>
        </w:rPr>
        <w:t xml:space="preserve"> </w:t>
      </w:r>
      <w:proofErr w:type="spellStart"/>
      <w:r w:rsidR="002E2CEC">
        <w:rPr>
          <w:rFonts w:ascii="Calibri" w:hAnsi="Calibri" w:cs="Calibri"/>
          <w:sz w:val="20"/>
          <w:lang w:val="es-PE"/>
        </w:rPr>
        <w:t>Name</w:t>
      </w:r>
      <w:proofErr w:type="spellEnd"/>
      <w:r w:rsidRPr="00BA6C72">
        <w:rPr>
          <w:rFonts w:ascii="Calibri" w:hAnsi="Calibri" w:cs="Calibri"/>
          <w:sz w:val="20"/>
          <w:lang w:val="es-PE"/>
        </w:rPr>
        <w:t>:</w:t>
      </w:r>
      <w:r w:rsidRPr="00BA6C72">
        <w:rPr>
          <w:rFonts w:ascii="Calibri" w:eastAsia="Arial" w:hAnsi="Calibri" w:cs="Calibri"/>
          <w:sz w:val="20"/>
          <w:lang w:val="es-PE"/>
        </w:rPr>
        <w:t xml:space="preserve"> </w:t>
      </w:r>
      <w:r w:rsidRPr="00BA6C72">
        <w:rPr>
          <w:rFonts w:ascii="Calibri" w:hAnsi="Calibri" w:cs="Calibri"/>
          <w:sz w:val="20"/>
          <w:lang w:val="es-PE"/>
        </w:rPr>
        <w:t>Ingresar</w:t>
      </w:r>
      <w:r w:rsidRPr="00BA6C72">
        <w:rPr>
          <w:rFonts w:ascii="Calibri" w:eastAsia="Arial" w:hAnsi="Calibri" w:cs="Calibri"/>
          <w:sz w:val="20"/>
          <w:lang w:val="es-PE"/>
        </w:rPr>
        <w:t xml:space="preserve">  </w:t>
      </w:r>
      <w:proofErr w:type="spellStart"/>
      <w:r w:rsidR="00143EBE">
        <w:rPr>
          <w:rFonts w:ascii="Calibri" w:hAnsi="Calibri" w:cs="Calibri"/>
          <w:sz w:val="20"/>
          <w:lang w:val="es-PE"/>
        </w:rPr>
        <w:t>YanbalKiosko</w:t>
      </w:r>
      <w:r w:rsidRPr="00BA6C72">
        <w:rPr>
          <w:rFonts w:ascii="Calibri" w:hAnsi="Calibri" w:cs="Calibri"/>
          <w:sz w:val="20"/>
          <w:lang w:val="es-PE"/>
        </w:rPr>
        <w:t>_LIBS</w:t>
      </w:r>
      <w:proofErr w:type="spellEnd"/>
    </w:p>
    <w:p w:rsidR="00B66E4F" w:rsidRPr="00BA6C72" w:rsidRDefault="00B66E4F">
      <w:pPr>
        <w:rPr>
          <w:rFonts w:ascii="Calibri" w:hAnsi="Calibri" w:cs="Calibri"/>
          <w:sz w:val="20"/>
          <w:lang w:val="es-PE"/>
        </w:rPr>
      </w:pPr>
      <w:r w:rsidRPr="00BA6C72">
        <w:rPr>
          <w:rFonts w:ascii="Calibri" w:hAnsi="Calibri" w:cs="Calibri"/>
          <w:sz w:val="20"/>
          <w:lang w:val="es-PE"/>
        </w:rPr>
        <w:t>2.</w:t>
      </w:r>
      <w:r w:rsidRPr="00BA6C72">
        <w:rPr>
          <w:rFonts w:ascii="Calibri" w:eastAsia="Arial" w:hAnsi="Calibri" w:cs="Calibri"/>
          <w:sz w:val="20"/>
          <w:lang w:val="es-PE"/>
        </w:rPr>
        <w:t xml:space="preserve"> </w:t>
      </w:r>
      <w:proofErr w:type="spellStart"/>
      <w:r w:rsidRPr="00BA6C72">
        <w:rPr>
          <w:rFonts w:ascii="Calibri" w:hAnsi="Calibri" w:cs="Calibri"/>
          <w:sz w:val="20"/>
          <w:lang w:val="es-PE"/>
        </w:rPr>
        <w:t>Classpath</w:t>
      </w:r>
      <w:proofErr w:type="spellEnd"/>
      <w:proofErr w:type="gramStart"/>
      <w:r w:rsidRPr="00BA6C72">
        <w:rPr>
          <w:rFonts w:ascii="Calibri" w:hAnsi="Calibri" w:cs="Calibri"/>
          <w:sz w:val="20"/>
          <w:lang w:val="es-PE"/>
        </w:rPr>
        <w:t>:</w:t>
      </w:r>
      <w:r w:rsidRPr="00BA6C72">
        <w:rPr>
          <w:rFonts w:ascii="Calibri" w:eastAsia="Arial" w:hAnsi="Calibri" w:cs="Calibri"/>
          <w:sz w:val="20"/>
          <w:lang w:val="es-PE"/>
        </w:rPr>
        <w:t xml:space="preserve">  </w:t>
      </w:r>
      <w:r w:rsidRPr="00BA6C72">
        <w:rPr>
          <w:rFonts w:ascii="Calibri" w:hAnsi="Calibri" w:cs="Calibri"/>
          <w:sz w:val="20"/>
          <w:lang w:val="es-PE"/>
        </w:rPr>
        <w:t>$</w:t>
      </w:r>
      <w:proofErr w:type="gramEnd"/>
      <w:r w:rsidRPr="00BA6C72">
        <w:rPr>
          <w:rFonts w:ascii="Calibri" w:hAnsi="Calibri" w:cs="Calibri"/>
          <w:sz w:val="20"/>
          <w:lang w:val="es-PE"/>
        </w:rPr>
        <w:t>{</w:t>
      </w:r>
      <w:r w:rsidR="001839B0" w:rsidRPr="00BA6C72">
        <w:rPr>
          <w:rFonts w:ascii="Calibri" w:hAnsi="Calibri" w:cs="Calibri"/>
          <w:sz w:val="20"/>
          <w:lang w:val="es-PE"/>
        </w:rPr>
        <w:t>VAR_</w:t>
      </w:r>
      <w:r w:rsidR="00143EBE">
        <w:rPr>
          <w:rFonts w:ascii="Calibri" w:hAnsi="Calibri" w:cs="Calibri"/>
          <w:sz w:val="20"/>
          <w:lang w:val="es-PE"/>
        </w:rPr>
        <w:t>YANBALKIOSKO</w:t>
      </w:r>
      <w:r w:rsidRPr="00BA6C72">
        <w:rPr>
          <w:rFonts w:ascii="Calibri" w:hAnsi="Calibri" w:cs="Calibri"/>
          <w:sz w:val="20"/>
          <w:lang w:val="es-PE"/>
        </w:rPr>
        <w:t>}/</w:t>
      </w:r>
      <w:proofErr w:type="spellStart"/>
      <w:r w:rsidRPr="00BA6C72">
        <w:rPr>
          <w:rFonts w:ascii="Calibri" w:hAnsi="Calibri" w:cs="Calibri"/>
          <w:sz w:val="20"/>
          <w:lang w:val="es-PE"/>
        </w:rPr>
        <w:t>lib</w:t>
      </w:r>
      <w:proofErr w:type="spellEnd"/>
    </w:p>
    <w:p w:rsidR="00AC5326" w:rsidRDefault="00AC5326" w:rsidP="00AC5326">
      <w:pPr>
        <w:pStyle w:val="ListParagraph"/>
        <w:ind w:left="720"/>
        <w:rPr>
          <w:rFonts w:ascii="Calibri" w:hAnsi="Calibri" w:cs="Calibri"/>
          <w:sz w:val="20"/>
          <w:lang w:val="es-PE"/>
        </w:rPr>
      </w:pPr>
    </w:p>
    <w:p w:rsidR="00B66E4F" w:rsidRPr="00AC5326" w:rsidRDefault="00B66E4F" w:rsidP="00E47779">
      <w:pPr>
        <w:pStyle w:val="ListParagraph"/>
        <w:numPr>
          <w:ilvl w:val="0"/>
          <w:numId w:val="18"/>
        </w:numPr>
        <w:ind w:hanging="720"/>
        <w:rPr>
          <w:rFonts w:ascii="Calibri" w:hAnsi="Calibri" w:cs="Calibri"/>
          <w:sz w:val="20"/>
          <w:lang w:val="es-PE"/>
        </w:rPr>
      </w:pPr>
      <w:r w:rsidRPr="00AC5326">
        <w:rPr>
          <w:rFonts w:ascii="Calibri" w:hAnsi="Calibri" w:cs="Calibri"/>
          <w:sz w:val="20"/>
          <w:lang w:val="es-PE"/>
        </w:rPr>
        <w:t>Luego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r w:rsidRPr="00AC5326">
        <w:rPr>
          <w:rFonts w:ascii="Calibri" w:hAnsi="Calibri" w:cs="Calibri"/>
          <w:sz w:val="20"/>
          <w:lang w:val="es-PE"/>
        </w:rPr>
        <w:t>dar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proofErr w:type="spellStart"/>
      <w:r w:rsidRPr="00AC5326">
        <w:rPr>
          <w:rFonts w:ascii="Calibri" w:hAnsi="Calibri" w:cs="Calibri"/>
          <w:sz w:val="20"/>
          <w:lang w:val="es-PE"/>
        </w:rPr>
        <w:t>Click</w:t>
      </w:r>
      <w:proofErr w:type="spellEnd"/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r w:rsidRPr="00AC5326">
        <w:rPr>
          <w:rFonts w:ascii="Calibri" w:hAnsi="Calibri" w:cs="Calibri"/>
          <w:sz w:val="20"/>
          <w:lang w:val="es-PE"/>
        </w:rPr>
        <w:t>en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r w:rsidRPr="00AC5326">
        <w:rPr>
          <w:rFonts w:ascii="Calibri" w:hAnsi="Calibri" w:cs="Calibri"/>
          <w:sz w:val="20"/>
          <w:lang w:val="es-PE"/>
        </w:rPr>
        <w:t>Aceptar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r w:rsidRPr="00AC5326">
        <w:rPr>
          <w:rFonts w:ascii="Calibri" w:hAnsi="Calibri" w:cs="Calibri"/>
          <w:sz w:val="20"/>
          <w:lang w:val="es-PE"/>
        </w:rPr>
        <w:t>y</w:t>
      </w:r>
      <w:r w:rsidRPr="00AC5326">
        <w:rPr>
          <w:rFonts w:ascii="Calibri" w:eastAsia="Arial" w:hAnsi="Calibri" w:cs="Calibri"/>
          <w:sz w:val="20"/>
          <w:lang w:val="es-PE"/>
        </w:rPr>
        <w:t xml:space="preserve">  </w:t>
      </w:r>
      <w:r w:rsidRPr="00AC5326">
        <w:rPr>
          <w:rFonts w:ascii="Calibri" w:hAnsi="Calibri" w:cs="Calibri"/>
          <w:sz w:val="20"/>
          <w:lang w:val="es-PE"/>
        </w:rPr>
        <w:t>Guardar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r w:rsidRPr="00AC5326">
        <w:rPr>
          <w:rFonts w:ascii="Calibri" w:hAnsi="Calibri" w:cs="Calibri"/>
          <w:sz w:val="20"/>
          <w:lang w:val="es-PE"/>
        </w:rPr>
        <w:t>los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r w:rsidRPr="00AC5326">
        <w:rPr>
          <w:rFonts w:ascii="Calibri" w:hAnsi="Calibri" w:cs="Calibri"/>
          <w:sz w:val="20"/>
          <w:lang w:val="es-PE"/>
        </w:rPr>
        <w:t>cambios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r w:rsidRPr="00AC5326">
        <w:rPr>
          <w:rFonts w:ascii="Calibri" w:hAnsi="Calibri" w:cs="Calibri"/>
          <w:sz w:val="20"/>
          <w:lang w:val="es-PE"/>
        </w:rPr>
        <w:t>hechos.</w:t>
      </w:r>
    </w:p>
    <w:p w:rsidR="00B66E4F" w:rsidRPr="002D2A9A" w:rsidRDefault="00D81746" w:rsidP="00D81746">
      <w:pPr>
        <w:tabs>
          <w:tab w:val="left" w:pos="1095"/>
        </w:tabs>
        <w:rPr>
          <w:rFonts w:ascii="Calibri" w:hAnsi="Calibri" w:cs="Calibri"/>
          <w:b/>
          <w:lang w:val="es-ES"/>
        </w:rPr>
      </w:pPr>
      <w:r w:rsidRPr="002D2A9A">
        <w:rPr>
          <w:rFonts w:ascii="Calibri" w:hAnsi="Calibri" w:cs="Calibri"/>
          <w:b/>
          <w:lang w:val="es-ES"/>
        </w:rPr>
        <w:tab/>
      </w:r>
      <w:r w:rsidR="001A0338">
        <w:rPr>
          <w:noProof/>
          <w:lang w:val="es-PE" w:eastAsia="es-PE"/>
        </w:rPr>
        <w:drawing>
          <wp:inline distT="0" distB="0" distL="0" distR="0" wp14:anchorId="34D01549" wp14:editId="0F50A38C">
            <wp:extent cx="5612130" cy="5876290"/>
            <wp:effectExtent l="0" t="0" r="762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7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746" w:rsidRPr="002D2A9A" w:rsidRDefault="00D81746" w:rsidP="00D81746">
      <w:pPr>
        <w:tabs>
          <w:tab w:val="left" w:pos="1095"/>
        </w:tabs>
        <w:rPr>
          <w:rFonts w:ascii="Calibri" w:hAnsi="Calibri" w:cs="Calibri"/>
          <w:b/>
          <w:lang w:val="es-ES"/>
        </w:rPr>
      </w:pPr>
    </w:p>
    <w:p w:rsidR="00D81746" w:rsidRPr="002D2A9A" w:rsidRDefault="00D81746" w:rsidP="00D81746">
      <w:pPr>
        <w:tabs>
          <w:tab w:val="left" w:pos="1095"/>
        </w:tabs>
        <w:rPr>
          <w:rFonts w:ascii="Calibri" w:hAnsi="Calibri" w:cs="Calibri"/>
          <w:b/>
          <w:lang w:val="es-ES"/>
        </w:rPr>
      </w:pPr>
    </w:p>
    <w:p w:rsidR="00B66E4F" w:rsidRDefault="00B66E4F" w:rsidP="00E47779">
      <w:pPr>
        <w:pStyle w:val="Heading1"/>
        <w:numPr>
          <w:ilvl w:val="1"/>
          <w:numId w:val="8"/>
        </w:numPr>
        <w:tabs>
          <w:tab w:val="left" w:pos="567"/>
        </w:tabs>
        <w:ind w:left="426"/>
        <w:rPr>
          <w:rFonts w:ascii="Calibri" w:hAnsi="Calibri" w:cs="Calibri"/>
          <w:sz w:val="28"/>
        </w:rPr>
      </w:pPr>
      <w:bookmarkStart w:id="26" w:name="_Toc342493548"/>
      <w:r w:rsidRPr="00512FD1">
        <w:rPr>
          <w:rFonts w:ascii="Calibri" w:hAnsi="Calibri" w:cs="Calibri"/>
          <w:sz w:val="28"/>
        </w:rPr>
        <w:lastRenderedPageBreak/>
        <w:t>Copia de Librerías Compartidas</w:t>
      </w:r>
      <w:bookmarkEnd w:id="26"/>
    </w:p>
    <w:p w:rsidR="00A03376" w:rsidRPr="00A03376" w:rsidRDefault="00A03376" w:rsidP="00A03376">
      <w:pPr>
        <w:rPr>
          <w:rFonts w:hint="eastAsia"/>
          <w:lang w:val="es-PE"/>
        </w:rPr>
      </w:pPr>
    </w:p>
    <w:p w:rsidR="00B66E4F" w:rsidRDefault="00B66E4F">
      <w:pPr>
        <w:rPr>
          <w:rFonts w:ascii="Calibri" w:hAnsi="Calibri" w:cs="Calibri"/>
          <w:sz w:val="20"/>
          <w:lang w:val="es-ES"/>
        </w:rPr>
      </w:pPr>
      <w:r w:rsidRPr="00A03376">
        <w:rPr>
          <w:rFonts w:ascii="Calibri" w:hAnsi="Calibri" w:cs="Calibri"/>
          <w:sz w:val="20"/>
          <w:lang w:val="es-ES"/>
        </w:rPr>
        <w:t>Copiar</w:t>
      </w:r>
      <w:r w:rsidRPr="00A03376">
        <w:rPr>
          <w:rFonts w:ascii="Calibri" w:eastAsia="Arial" w:hAnsi="Calibri" w:cs="Calibri"/>
          <w:sz w:val="20"/>
          <w:lang w:val="es-ES"/>
        </w:rPr>
        <w:t xml:space="preserve"> </w:t>
      </w:r>
      <w:r w:rsidRPr="00A03376">
        <w:rPr>
          <w:rFonts w:ascii="Calibri" w:hAnsi="Calibri" w:cs="Calibri"/>
          <w:sz w:val="20"/>
          <w:lang w:val="es-ES"/>
        </w:rPr>
        <w:t>las</w:t>
      </w:r>
      <w:r w:rsidRPr="00A03376">
        <w:rPr>
          <w:rFonts w:ascii="Calibri" w:eastAsia="Arial" w:hAnsi="Calibri" w:cs="Calibri"/>
          <w:sz w:val="20"/>
          <w:lang w:val="es-ES"/>
        </w:rPr>
        <w:t xml:space="preserve"> </w:t>
      </w:r>
      <w:r w:rsidRPr="00A03376">
        <w:rPr>
          <w:rFonts w:ascii="Calibri" w:hAnsi="Calibri" w:cs="Calibri"/>
          <w:sz w:val="20"/>
          <w:lang w:val="es-ES"/>
        </w:rPr>
        <w:t>librerías</w:t>
      </w:r>
      <w:r w:rsidRPr="00A03376">
        <w:rPr>
          <w:rFonts w:ascii="Calibri" w:eastAsia="Arial" w:hAnsi="Calibri" w:cs="Calibri"/>
          <w:sz w:val="20"/>
          <w:lang w:val="es-ES"/>
        </w:rPr>
        <w:t xml:space="preserve"> </w:t>
      </w:r>
      <w:r w:rsidRPr="00A03376">
        <w:rPr>
          <w:rFonts w:ascii="Calibri" w:hAnsi="Calibri" w:cs="Calibri"/>
          <w:sz w:val="20"/>
          <w:lang w:val="es-ES"/>
        </w:rPr>
        <w:t>compartidas</w:t>
      </w:r>
      <w:r w:rsidRPr="00A03376">
        <w:rPr>
          <w:rFonts w:ascii="Calibri" w:eastAsia="Arial" w:hAnsi="Calibri" w:cs="Calibri"/>
          <w:sz w:val="20"/>
          <w:lang w:val="es-ES"/>
        </w:rPr>
        <w:t xml:space="preserve"> </w:t>
      </w:r>
      <w:r w:rsidR="00A74C0B">
        <w:rPr>
          <w:rFonts w:ascii="Calibri" w:eastAsia="Arial" w:hAnsi="Calibri" w:cs="Calibri"/>
          <w:sz w:val="20"/>
          <w:lang w:val="es-ES"/>
        </w:rPr>
        <w:t>(</w:t>
      </w:r>
      <w:r w:rsidR="00A74C0B" w:rsidRPr="00A74C0B">
        <w:rPr>
          <w:rFonts w:ascii="Calibri" w:eastAsia="Arial" w:hAnsi="Calibri" w:cs="Calibri"/>
          <w:b/>
          <w:sz w:val="20"/>
          <w:lang w:val="es-ES"/>
        </w:rPr>
        <w:t>como binario</w:t>
      </w:r>
      <w:r w:rsidR="00A74C0B">
        <w:rPr>
          <w:rFonts w:ascii="Calibri" w:eastAsia="Arial" w:hAnsi="Calibri" w:cs="Calibri"/>
          <w:sz w:val="20"/>
          <w:lang w:val="es-ES"/>
        </w:rPr>
        <w:t xml:space="preserve">) </w:t>
      </w:r>
      <w:r w:rsidRPr="00A03376">
        <w:rPr>
          <w:rFonts w:ascii="Calibri" w:hAnsi="Calibri" w:cs="Calibri"/>
          <w:sz w:val="20"/>
          <w:lang w:val="es-ES"/>
        </w:rPr>
        <w:t>al</w:t>
      </w:r>
      <w:r w:rsidRPr="00A03376">
        <w:rPr>
          <w:rFonts w:ascii="Calibri" w:eastAsia="Arial" w:hAnsi="Calibri" w:cs="Calibri"/>
          <w:sz w:val="20"/>
          <w:lang w:val="es-ES"/>
        </w:rPr>
        <w:t xml:space="preserve"> </w:t>
      </w:r>
      <w:r w:rsidRPr="00A03376">
        <w:rPr>
          <w:rFonts w:ascii="Calibri" w:hAnsi="Calibri" w:cs="Calibri"/>
          <w:sz w:val="20"/>
          <w:lang w:val="es-ES"/>
        </w:rPr>
        <w:t>directorio</w:t>
      </w:r>
      <w:r w:rsidRPr="00A03376">
        <w:rPr>
          <w:rFonts w:ascii="Calibri" w:eastAsia="Arial" w:hAnsi="Calibri" w:cs="Calibri"/>
          <w:sz w:val="20"/>
          <w:lang w:val="es-ES"/>
        </w:rPr>
        <w:t xml:space="preserve"> </w:t>
      </w:r>
      <w:r w:rsidRPr="00A03376">
        <w:rPr>
          <w:rFonts w:ascii="Calibri" w:hAnsi="Calibri" w:cs="Calibri"/>
          <w:sz w:val="20"/>
          <w:lang w:val="es-ES"/>
        </w:rPr>
        <w:t>definido</w:t>
      </w:r>
      <w:r w:rsidRPr="00A03376">
        <w:rPr>
          <w:rFonts w:ascii="Calibri" w:eastAsia="Arial" w:hAnsi="Calibri" w:cs="Calibri"/>
          <w:sz w:val="20"/>
          <w:lang w:val="es-ES"/>
        </w:rPr>
        <w:t xml:space="preserve"> </w:t>
      </w:r>
      <w:r w:rsidRPr="00A03376">
        <w:rPr>
          <w:rFonts w:ascii="Calibri" w:hAnsi="Calibri" w:cs="Calibri"/>
          <w:sz w:val="20"/>
          <w:lang w:val="es-ES"/>
        </w:rPr>
        <w:t>en</w:t>
      </w:r>
      <w:r w:rsidRPr="00A03376">
        <w:rPr>
          <w:rFonts w:ascii="Calibri" w:eastAsia="Arial" w:hAnsi="Calibri" w:cs="Calibri"/>
          <w:sz w:val="20"/>
          <w:lang w:val="es-ES"/>
        </w:rPr>
        <w:t xml:space="preserve"> </w:t>
      </w:r>
      <w:r w:rsidRPr="00A03376">
        <w:rPr>
          <w:rFonts w:ascii="Calibri" w:hAnsi="Calibri" w:cs="Calibri"/>
          <w:sz w:val="20"/>
          <w:lang w:val="es-ES"/>
        </w:rPr>
        <w:t>el</w:t>
      </w:r>
      <w:r w:rsidRPr="00A03376">
        <w:rPr>
          <w:rFonts w:ascii="Calibri" w:eastAsia="Arial" w:hAnsi="Calibri" w:cs="Calibri"/>
          <w:sz w:val="20"/>
          <w:lang w:val="es-ES"/>
        </w:rPr>
        <w:t xml:space="preserve"> </w:t>
      </w:r>
      <w:proofErr w:type="spellStart"/>
      <w:r w:rsidRPr="00A03376">
        <w:rPr>
          <w:rFonts w:ascii="Calibri" w:hAnsi="Calibri" w:cs="Calibri"/>
          <w:sz w:val="20"/>
          <w:lang w:val="es-ES"/>
        </w:rPr>
        <w:t>WebSphere</w:t>
      </w:r>
      <w:proofErr w:type="spellEnd"/>
      <w:r w:rsidRPr="00A03376">
        <w:rPr>
          <w:rFonts w:ascii="Calibri" w:eastAsia="Arial" w:hAnsi="Calibri" w:cs="Calibri"/>
          <w:sz w:val="20"/>
          <w:lang w:val="es-ES"/>
        </w:rPr>
        <w:t xml:space="preserve"> </w:t>
      </w:r>
      <w:proofErr w:type="spellStart"/>
      <w:r w:rsidRPr="00A03376">
        <w:rPr>
          <w:rFonts w:ascii="Calibri" w:hAnsi="Calibri" w:cs="Calibri"/>
          <w:sz w:val="20"/>
          <w:lang w:val="es-ES"/>
        </w:rPr>
        <w:t>Application</w:t>
      </w:r>
      <w:proofErr w:type="spellEnd"/>
      <w:r w:rsidRPr="00A03376">
        <w:rPr>
          <w:rFonts w:ascii="Calibri" w:eastAsia="Arial" w:hAnsi="Calibri" w:cs="Calibri"/>
          <w:sz w:val="20"/>
          <w:lang w:val="es-ES"/>
        </w:rPr>
        <w:t xml:space="preserve"> </w:t>
      </w:r>
      <w:r w:rsidRPr="00A03376">
        <w:rPr>
          <w:rFonts w:ascii="Calibri" w:hAnsi="Calibri" w:cs="Calibri"/>
          <w:sz w:val="20"/>
          <w:lang w:val="es-ES"/>
        </w:rPr>
        <w:t>Server.</w:t>
      </w:r>
    </w:p>
    <w:tbl>
      <w:tblPr>
        <w:tblW w:w="10231" w:type="dxa"/>
        <w:tblInd w:w="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"/>
        <w:gridCol w:w="3837"/>
        <w:gridCol w:w="3828"/>
        <w:gridCol w:w="2554"/>
      </w:tblGrid>
      <w:tr w:rsidR="00856FB4" w:rsidRPr="002D2A9A" w:rsidTr="00B15DC0">
        <w:trPr>
          <w:trHeight w:val="300"/>
          <w:tblHeader/>
        </w:trPr>
        <w:tc>
          <w:tcPr>
            <w:tcW w:w="3849" w:type="dxa"/>
            <w:gridSpan w:val="2"/>
            <w:shd w:val="clear" w:color="auto" w:fill="4F81BD"/>
          </w:tcPr>
          <w:p w:rsidR="00856FB4" w:rsidRPr="002D2A9A" w:rsidRDefault="00856FB4" w:rsidP="00B15DC0">
            <w:pPr>
              <w:suppressAutoHyphens w:val="0"/>
              <w:snapToGri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0"/>
                <w:szCs w:val="22"/>
                <w:lang w:val="es-ES" w:eastAsia="es-PE"/>
              </w:rPr>
            </w:pPr>
            <w:r w:rsidRPr="002D2A9A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2"/>
                <w:lang w:val="es-ES" w:eastAsia="es-PE"/>
              </w:rPr>
              <w:t>Ruta</w:t>
            </w:r>
            <w:r w:rsidRPr="002D2A9A">
              <w:rPr>
                <w:rFonts w:ascii="Calibri" w:eastAsia="Arial" w:hAnsi="Calibri" w:cs="Calibri"/>
                <w:b/>
                <w:bCs/>
                <w:color w:val="FFFFFF"/>
                <w:sz w:val="20"/>
                <w:szCs w:val="22"/>
                <w:lang w:val="es-ES" w:eastAsia="es-PE"/>
              </w:rPr>
              <w:t xml:space="preserve"> </w:t>
            </w:r>
            <w:r w:rsidRPr="002D2A9A">
              <w:rPr>
                <w:rFonts w:ascii="Calibri" w:hAnsi="Calibri" w:cs="Calibri"/>
                <w:b/>
                <w:bCs/>
                <w:color w:val="FFFFFF"/>
                <w:sz w:val="20"/>
                <w:szCs w:val="22"/>
                <w:lang w:val="es-ES" w:eastAsia="es-PE"/>
              </w:rPr>
              <w:t>Origen</w:t>
            </w:r>
          </w:p>
        </w:tc>
        <w:tc>
          <w:tcPr>
            <w:tcW w:w="3828" w:type="dxa"/>
            <w:shd w:val="clear" w:color="auto" w:fill="4F81BD"/>
          </w:tcPr>
          <w:p w:rsidR="00856FB4" w:rsidRPr="002D2A9A" w:rsidRDefault="00856FB4" w:rsidP="00B15DC0">
            <w:pPr>
              <w:suppressAutoHyphens w:val="0"/>
              <w:snapToGrid w:val="0"/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2"/>
                <w:lang w:eastAsia="es-PE"/>
              </w:rPr>
            </w:pPr>
            <w:proofErr w:type="spellStart"/>
            <w:r w:rsidRPr="002D2A9A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2"/>
                <w:lang w:eastAsia="es-PE"/>
              </w:rPr>
              <w:t>Archivos</w:t>
            </w:r>
            <w:proofErr w:type="spellEnd"/>
          </w:p>
        </w:tc>
        <w:tc>
          <w:tcPr>
            <w:tcW w:w="2554" w:type="dxa"/>
            <w:shd w:val="clear" w:color="auto" w:fill="4F81BD"/>
          </w:tcPr>
          <w:p w:rsidR="00856FB4" w:rsidRPr="002D2A9A" w:rsidRDefault="00856FB4" w:rsidP="00B15DC0">
            <w:pPr>
              <w:suppressAutoHyphens w:val="0"/>
              <w:snapToGrid w:val="0"/>
              <w:spacing w:before="0" w:after="0" w:line="240" w:lineRule="auto"/>
              <w:jc w:val="center"/>
              <w:rPr>
                <w:rFonts w:ascii="Calibri" w:hAnsi="Calibri" w:cs="Calibri"/>
                <w:b/>
                <w:bCs/>
                <w:color w:val="FFFFFF"/>
                <w:sz w:val="20"/>
                <w:szCs w:val="22"/>
                <w:lang w:eastAsia="es-PE"/>
              </w:rPr>
            </w:pPr>
            <w:proofErr w:type="spellStart"/>
            <w:r w:rsidRPr="002D2A9A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2"/>
                <w:lang w:eastAsia="es-PE"/>
              </w:rPr>
              <w:t>Ruta</w:t>
            </w:r>
            <w:proofErr w:type="spellEnd"/>
            <w:r w:rsidRPr="002D2A9A">
              <w:rPr>
                <w:rFonts w:ascii="Calibri" w:eastAsia="Arial" w:hAnsi="Calibri" w:cs="Calibri"/>
                <w:b/>
                <w:bCs/>
                <w:color w:val="FFFFFF"/>
                <w:sz w:val="20"/>
                <w:szCs w:val="22"/>
                <w:lang w:eastAsia="es-PE"/>
              </w:rPr>
              <w:t xml:space="preserve"> </w:t>
            </w:r>
            <w:proofErr w:type="spellStart"/>
            <w:r w:rsidRPr="002D2A9A">
              <w:rPr>
                <w:rFonts w:ascii="Calibri" w:hAnsi="Calibri" w:cs="Calibri"/>
                <w:b/>
                <w:bCs/>
                <w:color w:val="FFFFFF"/>
                <w:sz w:val="20"/>
                <w:szCs w:val="22"/>
                <w:lang w:eastAsia="es-PE"/>
              </w:rPr>
              <w:t>Destino</w:t>
            </w:r>
            <w:proofErr w:type="spellEnd"/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2D2A9A">
              <w:rPr>
                <w:rFonts w:ascii="Calibri" w:hAnsi="Calibri" w:cs="Calibri"/>
                <w:sz w:val="20"/>
              </w:rPr>
              <w:t>aopalliance-1.0.jar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  <w:lang w:val="es-PE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lang w:val="es-PE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  <w:lang w:val="es-PE"/>
              </w:rPr>
              <w:t>/</w:t>
            </w:r>
            <w:proofErr w:type="spellStart"/>
            <w:r w:rsidRPr="002D2A9A">
              <w:rPr>
                <w:rFonts w:ascii="Calibri" w:hAnsi="Calibri" w:cs="Calibri"/>
                <w:color w:val="000000"/>
                <w:sz w:val="20"/>
                <w:lang w:val="es-PE"/>
              </w:rPr>
              <w:t>lib</w:t>
            </w:r>
            <w:proofErr w:type="spellEnd"/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143EBE">
              <w:rPr>
                <w:rFonts w:ascii="Calibri" w:hAnsi="Calibri" w:cs="Calibri" w:hint="eastAsia"/>
                <w:sz w:val="20"/>
              </w:rPr>
              <w:t>apache-log4j-extras-1.1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143EBE">
              <w:rPr>
                <w:rFonts w:ascii="Calibri" w:hAnsi="Calibri" w:cs="Calibri" w:hint="eastAsia"/>
                <w:sz w:val="20"/>
              </w:rPr>
              <w:t>asm-3.3.1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143EBE">
              <w:rPr>
                <w:rFonts w:ascii="Calibri" w:hAnsi="Calibri" w:cs="Calibri" w:hint="eastAsia"/>
                <w:sz w:val="20"/>
              </w:rPr>
              <w:t>aspectjrt-1.7.0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aspectjweaver-1.7.0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143EBE">
              <w:rPr>
                <w:rFonts w:ascii="Calibri" w:hAnsi="Calibri" w:cs="Calibri" w:hint="eastAsia"/>
                <w:sz w:val="20"/>
              </w:rPr>
              <w:t>cglib-2.2.2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143EBE">
              <w:rPr>
                <w:rFonts w:ascii="Calibri" w:hAnsi="Calibri" w:cs="Calibri" w:hint="eastAsia"/>
                <w:sz w:val="20"/>
              </w:rPr>
              <w:t>commons-beanutils-1.8.0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5B7125">
              <w:rPr>
                <w:rFonts w:ascii="Calibri" w:hAnsi="Calibri" w:cs="Calibri" w:hint="eastAsia"/>
                <w:sz w:val="20"/>
              </w:rPr>
              <w:t>commons-codec-1.6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2D2A9A">
              <w:rPr>
                <w:rFonts w:ascii="Calibri" w:hAnsi="Calibri" w:cs="Calibri"/>
                <w:sz w:val="20"/>
              </w:rPr>
              <w:t>commons-collections-3.2.1.jar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5B7125">
              <w:rPr>
                <w:rFonts w:ascii="Calibri" w:hAnsi="Calibri" w:cs="Calibri" w:hint="eastAsia"/>
                <w:sz w:val="20"/>
              </w:rPr>
              <w:t>commons-digester-2.0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commons-fileupload-1.2.2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2D2A9A">
              <w:rPr>
                <w:rFonts w:ascii="Calibri" w:hAnsi="Calibri" w:cs="Calibri"/>
                <w:sz w:val="20"/>
              </w:rPr>
              <w:t>commons-io-1.</w:t>
            </w:r>
            <w:r>
              <w:rPr>
                <w:rFonts w:ascii="Calibri" w:hAnsi="Calibri" w:cs="Calibri"/>
                <w:sz w:val="20"/>
              </w:rPr>
              <w:t>3.</w:t>
            </w:r>
            <w:r w:rsidRPr="002D2A9A">
              <w:rPr>
                <w:rFonts w:ascii="Calibri" w:hAnsi="Calibri" w:cs="Calibri"/>
                <w:sz w:val="20"/>
              </w:rPr>
              <w:t>2.jar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2D2A9A">
              <w:rPr>
                <w:rFonts w:ascii="Calibri" w:hAnsi="Calibri" w:cs="Calibri"/>
                <w:sz w:val="20"/>
              </w:rPr>
              <w:t>commons-lang</w:t>
            </w:r>
            <w:r>
              <w:rPr>
                <w:rFonts w:ascii="Calibri" w:hAnsi="Calibri" w:cs="Calibri"/>
                <w:sz w:val="20"/>
              </w:rPr>
              <w:t>-2.6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2D2A9A">
              <w:rPr>
                <w:rFonts w:ascii="Calibri" w:hAnsi="Calibri" w:cs="Calibri"/>
                <w:sz w:val="20"/>
              </w:rPr>
              <w:t>commons-logging-1.1.1.jar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5B7125">
              <w:rPr>
                <w:rFonts w:ascii="Calibri" w:hAnsi="Calibri" w:cs="Calibri" w:hint="eastAsia"/>
                <w:sz w:val="20"/>
              </w:rPr>
              <w:t>db2jcc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2D2A9A">
              <w:rPr>
                <w:rFonts w:ascii="Calibri" w:hAnsi="Calibri" w:cs="Calibri"/>
                <w:sz w:val="20"/>
              </w:rPr>
              <w:t>dom4j-1.6.1.jar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5B7125">
              <w:rPr>
                <w:rFonts w:ascii="Calibri" w:hAnsi="Calibri" w:cs="Calibri" w:hint="eastAsia"/>
                <w:sz w:val="20"/>
              </w:rPr>
              <w:t>hibernate-3.2.5.ga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hibernate-annotations-3.2</w:t>
            </w:r>
            <w:r w:rsidRPr="002D2A9A">
              <w:rPr>
                <w:rFonts w:ascii="Calibri" w:hAnsi="Calibri" w:cs="Calibri"/>
                <w:sz w:val="20"/>
              </w:rPr>
              <w:t>.0.ga.jar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2D2A9A">
              <w:rPr>
                <w:rFonts w:ascii="Calibri" w:hAnsi="Calibri" w:cs="Calibri"/>
                <w:sz w:val="20"/>
              </w:rPr>
              <w:t>hibernate-commons-annotations-3.3.0.ga.jar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5B7125">
              <w:rPr>
                <w:rFonts w:ascii="Calibri" w:hAnsi="Calibri" w:cs="Calibri" w:hint="eastAsia"/>
                <w:sz w:val="20"/>
              </w:rPr>
              <w:t>jackson-core-asl-1.7.1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8F4D28">
              <w:rPr>
                <w:rFonts w:ascii="Calibri" w:hAnsi="Calibri" w:cs="Calibri" w:hint="eastAsia"/>
                <w:sz w:val="20"/>
              </w:rPr>
              <w:t>jackson-jaxrs-1.7.1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ind w:right="34"/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5B7125">
              <w:rPr>
                <w:rFonts w:ascii="Calibri" w:hAnsi="Calibri" w:cs="Calibri" w:hint="eastAsia"/>
                <w:sz w:val="20"/>
              </w:rPr>
              <w:t>jackson-mapper-asl-1.7.1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ind w:right="34"/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FB43FE">
              <w:rPr>
                <w:rFonts w:ascii="Calibri" w:hAnsi="Calibri" w:cs="Calibri" w:hint="eastAsia"/>
                <w:sz w:val="20"/>
              </w:rPr>
              <w:t>jackson-xc-1.7.1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lastRenderedPageBreak/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5B7125">
              <w:rPr>
                <w:rFonts w:ascii="Calibri" w:hAnsi="Calibri" w:cs="Calibri" w:hint="eastAsia"/>
                <w:sz w:val="20"/>
              </w:rPr>
              <w:t>jcl-over-slf4j-1.6.4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8F4D28">
              <w:rPr>
                <w:rFonts w:ascii="Calibri" w:hAnsi="Calibri" w:cs="Calibri" w:hint="eastAsia"/>
                <w:sz w:val="20"/>
              </w:rPr>
              <w:t>jersey-client-1.1.5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8F4D28">
              <w:rPr>
                <w:rFonts w:ascii="Calibri" w:hAnsi="Calibri" w:cs="Calibri" w:hint="eastAsia"/>
                <w:sz w:val="20"/>
              </w:rPr>
              <w:t>jersey-core-1.1.5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8F4D28">
              <w:rPr>
                <w:rFonts w:ascii="Calibri" w:hAnsi="Calibri" w:cs="Calibri" w:hint="eastAsia"/>
                <w:sz w:val="20"/>
              </w:rPr>
              <w:t>jersey-json-1.1.5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8F4D28">
              <w:rPr>
                <w:rFonts w:ascii="Calibri" w:hAnsi="Calibri" w:cs="Calibri" w:hint="eastAsia"/>
                <w:sz w:val="20"/>
              </w:rPr>
              <w:t>jersey-server-1.1.5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8F4D28">
              <w:rPr>
                <w:rFonts w:ascii="Calibri" w:hAnsi="Calibri" w:cs="Calibri" w:hint="eastAsia"/>
                <w:sz w:val="20"/>
              </w:rPr>
              <w:t>jersey-spring-1.1.5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8F4D28">
              <w:rPr>
                <w:rFonts w:ascii="Calibri" w:hAnsi="Calibri" w:cs="Calibri" w:hint="eastAsia"/>
                <w:sz w:val="20"/>
              </w:rPr>
              <w:t>jsr311-api-1.1.1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8F4D28">
              <w:rPr>
                <w:rFonts w:ascii="Calibri" w:hAnsi="Calibri" w:cs="Calibri" w:hint="eastAsia"/>
                <w:sz w:val="20"/>
              </w:rPr>
              <w:t>jstl-1.1.2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5B7125">
              <w:rPr>
                <w:rFonts w:ascii="Calibri" w:hAnsi="Calibri" w:cs="Calibri" w:hint="eastAsia"/>
                <w:sz w:val="20"/>
              </w:rPr>
              <w:t>jtds-1.2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5B7125">
              <w:rPr>
                <w:rFonts w:ascii="Calibri" w:hAnsi="Calibri" w:cs="Calibri" w:hint="eastAsia"/>
                <w:sz w:val="20"/>
              </w:rPr>
              <w:t>junit-4.8.1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5B7125">
              <w:rPr>
                <w:rFonts w:ascii="Calibri" w:hAnsi="Calibri" w:cs="Calibri" w:hint="eastAsia"/>
                <w:sz w:val="20"/>
              </w:rPr>
              <w:t>log4j-1.2.16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5B7125">
              <w:rPr>
                <w:rFonts w:ascii="Calibri" w:hAnsi="Calibri" w:cs="Calibri" w:hint="eastAsia"/>
                <w:sz w:val="20"/>
              </w:rPr>
              <w:t>log4j-rolling-appender-20120703-0826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5B7125">
              <w:rPr>
                <w:rFonts w:ascii="Calibri" w:hAnsi="Calibri" w:cs="Calibri" w:hint="eastAsia"/>
                <w:sz w:val="20"/>
              </w:rPr>
              <w:t>servlet-api-2.5-6.1.10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5B7125">
              <w:rPr>
                <w:rFonts w:ascii="Calibri" w:hAnsi="Calibri" w:cs="Calibri" w:hint="eastAsia"/>
                <w:sz w:val="20"/>
              </w:rPr>
              <w:t>slf4j-api-1.6.1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5B7125">
              <w:rPr>
                <w:rFonts w:ascii="Calibri" w:hAnsi="Calibri" w:cs="Calibri" w:hint="eastAsia"/>
                <w:sz w:val="20"/>
              </w:rPr>
              <w:t>slf4j-log4j12-1.6.1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spring-aop-3.1.1</w:t>
            </w:r>
            <w:r w:rsidRPr="002D2A9A">
              <w:rPr>
                <w:rFonts w:ascii="Calibri" w:hAnsi="Calibri" w:cs="Calibri"/>
                <w:sz w:val="20"/>
              </w:rPr>
              <w:t>.RELEASE.jar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2D2A9A">
              <w:rPr>
                <w:rFonts w:ascii="Calibri" w:hAnsi="Calibri" w:cs="Calibri"/>
                <w:sz w:val="20"/>
              </w:rPr>
              <w:t>spring-asm-3.</w:t>
            </w:r>
            <w:r>
              <w:rPr>
                <w:rFonts w:ascii="Calibri" w:hAnsi="Calibri" w:cs="Calibri"/>
                <w:sz w:val="20"/>
              </w:rPr>
              <w:t>1.1</w:t>
            </w:r>
            <w:r w:rsidRPr="002D2A9A">
              <w:rPr>
                <w:rFonts w:ascii="Calibri" w:hAnsi="Calibri" w:cs="Calibri"/>
                <w:sz w:val="20"/>
              </w:rPr>
              <w:t>.RELEASE.jar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5B7125">
              <w:rPr>
                <w:rFonts w:ascii="Calibri" w:hAnsi="Calibri" w:cs="Calibri" w:hint="eastAsia"/>
                <w:sz w:val="20"/>
              </w:rPr>
              <w:t>spring-batch-core-2.1.8.RELEASE</w:t>
            </w:r>
            <w:r>
              <w:rPr>
                <w:rFonts w:ascii="Calibri" w:hAnsi="Calibri" w:cs="Calibri"/>
                <w:sz w:val="20"/>
              </w:rPr>
              <w:t>.</w:t>
            </w:r>
            <w:r w:rsidRPr="002D2A9A">
              <w:rPr>
                <w:rFonts w:ascii="Calibri" w:hAnsi="Calibri" w:cs="Calibri"/>
                <w:sz w:val="20"/>
              </w:rPr>
              <w:t>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5B7125">
              <w:rPr>
                <w:rFonts w:ascii="Calibri" w:hAnsi="Calibri" w:cs="Calibri" w:hint="eastAsia"/>
                <w:sz w:val="20"/>
              </w:rPr>
              <w:t>spring-batch-infrastructure-2.1.8.RELEASE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5B7125">
              <w:rPr>
                <w:rFonts w:ascii="Calibri" w:hAnsi="Calibri" w:cs="Calibri" w:hint="eastAsia"/>
                <w:sz w:val="20"/>
              </w:rPr>
              <w:t>spring-beans-3.1.1.RELEASE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5B7125">
              <w:rPr>
                <w:rFonts w:ascii="Calibri" w:hAnsi="Calibri" w:cs="Calibri" w:hint="eastAsia"/>
                <w:sz w:val="20"/>
              </w:rPr>
              <w:t>spring-context-3.1.1.RELEASE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5B7125">
              <w:rPr>
                <w:rFonts w:ascii="Calibri" w:hAnsi="Calibri" w:cs="Calibri" w:hint="eastAsia"/>
                <w:sz w:val="20"/>
              </w:rPr>
              <w:t>spring-context-support-3.1.1.RELEASE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5B7125">
              <w:rPr>
                <w:rFonts w:ascii="Calibri" w:hAnsi="Calibri" w:cs="Calibri" w:hint="eastAsia"/>
                <w:sz w:val="20"/>
              </w:rPr>
              <w:t>spring-core-3.1.1.RELEASE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5B7125">
              <w:rPr>
                <w:rFonts w:ascii="Calibri" w:hAnsi="Calibri" w:cs="Calibri" w:hint="eastAsia"/>
                <w:sz w:val="20"/>
              </w:rPr>
              <w:t>spring-expression-3.1.1.RELEASE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5B7125">
              <w:rPr>
                <w:rFonts w:ascii="Calibri" w:hAnsi="Calibri" w:cs="Calibri" w:hint="eastAsia"/>
                <w:sz w:val="20"/>
              </w:rPr>
              <w:t>spring-hibernate3-2.0.8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5B7125">
              <w:rPr>
                <w:rFonts w:ascii="Calibri" w:hAnsi="Calibri" w:cs="Calibri" w:hint="eastAsia"/>
                <w:sz w:val="20"/>
              </w:rPr>
              <w:t>spring-jdbc-3.1.1.RELEASE</w:t>
            </w:r>
            <w:r>
              <w:rPr>
                <w:rFonts w:ascii="Calibri" w:hAnsi="Calibri" w:cs="Calibri"/>
                <w:sz w:val="20"/>
              </w:rPr>
              <w:t>.j</w:t>
            </w:r>
            <w:r w:rsidRPr="002D2A9A">
              <w:rPr>
                <w:rFonts w:ascii="Calibri" w:hAnsi="Calibri" w:cs="Calibri"/>
                <w:sz w:val="20"/>
              </w:rPr>
              <w:t>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lastRenderedPageBreak/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5B7125">
              <w:rPr>
                <w:rFonts w:ascii="Calibri" w:hAnsi="Calibri" w:cs="Calibri" w:hint="eastAsia"/>
                <w:sz w:val="20"/>
              </w:rPr>
              <w:t>spring-orm-3.1.1.RELEASE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8840A8">
              <w:rPr>
                <w:rFonts w:ascii="Calibri" w:hAnsi="Calibri" w:cs="Calibri" w:hint="eastAsia"/>
                <w:sz w:val="20"/>
              </w:rPr>
              <w:t>spring-security-config-3.0.3.RELEASE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8840A8">
              <w:rPr>
                <w:rFonts w:ascii="Calibri" w:hAnsi="Calibri" w:cs="Calibri" w:hint="eastAsia"/>
                <w:sz w:val="20"/>
              </w:rPr>
              <w:t>spring-security-core-3.0.3.RELEASE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8840A8">
              <w:rPr>
                <w:rFonts w:ascii="Calibri" w:hAnsi="Calibri" w:cs="Calibri" w:hint="eastAsia"/>
                <w:sz w:val="20"/>
              </w:rPr>
              <w:t>spring-security-taglibs-3.0.3.RELEASE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8840A8">
              <w:rPr>
                <w:rFonts w:ascii="Calibri" w:hAnsi="Calibri" w:cs="Calibri" w:hint="eastAsia"/>
                <w:sz w:val="20"/>
              </w:rPr>
              <w:t>spring-security-web-3.0.3.RELEASE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8840A8">
              <w:rPr>
                <w:rFonts w:ascii="Calibri" w:hAnsi="Calibri" w:cs="Calibri" w:hint="eastAsia"/>
                <w:sz w:val="20"/>
              </w:rPr>
              <w:t>spring-tx-3.1.1.RELEASE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8840A8">
              <w:rPr>
                <w:rFonts w:ascii="Calibri" w:hAnsi="Calibri" w:cs="Calibri" w:hint="eastAsia"/>
                <w:sz w:val="20"/>
              </w:rPr>
              <w:t>spring-web-3.1.1.RELEASE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8840A8">
              <w:rPr>
                <w:rFonts w:ascii="Calibri" w:hAnsi="Calibri" w:cs="Calibri" w:hint="eastAsia"/>
                <w:sz w:val="20"/>
              </w:rPr>
              <w:t>spring-security-web-3.0.3.RELEASE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8840A8">
              <w:rPr>
                <w:rFonts w:ascii="Calibri" w:hAnsi="Calibri" w:cs="Calibri" w:hint="eastAsia"/>
                <w:sz w:val="20"/>
              </w:rPr>
              <w:t>spring-webmvc-3.1.1.RELEASE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8840A8">
              <w:rPr>
                <w:rFonts w:ascii="Calibri" w:hAnsi="Calibri" w:cs="Calibri" w:hint="eastAsia"/>
                <w:sz w:val="20"/>
              </w:rPr>
              <w:t>standard-1.1.2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8840A8">
              <w:rPr>
                <w:rFonts w:ascii="Calibri" w:hAnsi="Calibri" w:cs="Calibri" w:hint="eastAsia"/>
                <w:sz w:val="20"/>
              </w:rPr>
              <w:t>tiles-api-2.2.2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8840A8">
              <w:rPr>
                <w:rFonts w:ascii="Calibri" w:hAnsi="Calibri" w:cs="Calibri" w:hint="eastAsia"/>
                <w:sz w:val="20"/>
              </w:rPr>
              <w:t>tiles-core-2.2.2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8840A8">
              <w:rPr>
                <w:rFonts w:ascii="Calibri" w:hAnsi="Calibri" w:cs="Calibri" w:hint="eastAsia"/>
                <w:sz w:val="20"/>
              </w:rPr>
              <w:t>tiles-jsp-2.2.2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8840A8">
              <w:rPr>
                <w:rFonts w:ascii="Calibri" w:hAnsi="Calibri" w:cs="Calibri" w:hint="eastAsia"/>
                <w:sz w:val="20"/>
              </w:rPr>
              <w:t>tiles-servlet-2.2.2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8840A8">
              <w:rPr>
                <w:rFonts w:ascii="Calibri" w:hAnsi="Calibri" w:cs="Calibri" w:hint="eastAsia"/>
                <w:sz w:val="20"/>
              </w:rPr>
              <w:t>tiles-template-2.2.2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8840A8">
              <w:rPr>
                <w:rFonts w:ascii="Calibri" w:hAnsi="Calibri" w:cs="Calibri" w:hint="eastAsia"/>
                <w:sz w:val="20"/>
              </w:rPr>
              <w:t>xml-apis-1.4.01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  <w:tr w:rsidR="00856FB4" w:rsidRPr="002D2A9A" w:rsidTr="00B15DC0">
        <w:tblPrEx>
          <w:tblCellMar>
            <w:left w:w="108" w:type="dxa"/>
            <w:right w:w="108" w:type="dxa"/>
          </w:tblCellMar>
        </w:tblPrEx>
        <w:trPr>
          <w:gridBefore w:val="1"/>
          <w:wBefore w:w="12" w:type="dxa"/>
          <w:trHeight w:val="255"/>
        </w:trPr>
        <w:tc>
          <w:tcPr>
            <w:tcW w:w="3837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/PASES/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  <w:tc>
          <w:tcPr>
            <w:tcW w:w="3828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sz w:val="20"/>
              </w:rPr>
            </w:pPr>
            <w:r w:rsidRPr="008840A8">
              <w:rPr>
                <w:rFonts w:ascii="Calibri" w:hAnsi="Calibri" w:cs="Calibri" w:hint="eastAsia"/>
                <w:sz w:val="20"/>
              </w:rPr>
              <w:t>xstream-1.4.2</w:t>
            </w:r>
            <w:r w:rsidRPr="002D2A9A">
              <w:rPr>
                <w:rFonts w:ascii="Calibri" w:hAnsi="Calibri" w:cs="Calibri"/>
                <w:sz w:val="20"/>
              </w:rPr>
              <w:t>.jar</w:t>
            </w:r>
          </w:p>
        </w:tc>
        <w:tc>
          <w:tcPr>
            <w:tcW w:w="2554" w:type="dxa"/>
            <w:shd w:val="clear" w:color="auto" w:fill="auto"/>
            <w:noWrap/>
            <w:vAlign w:val="bottom"/>
          </w:tcPr>
          <w:p w:rsidR="00856FB4" w:rsidRPr="002D2A9A" w:rsidRDefault="00856FB4" w:rsidP="00B15DC0">
            <w:pPr>
              <w:rPr>
                <w:rFonts w:ascii="Calibri" w:hAnsi="Calibri" w:cs="Calibri"/>
                <w:color w:val="000000"/>
                <w:sz w:val="20"/>
              </w:rPr>
            </w:pPr>
            <w:r w:rsidRPr="002D2A9A">
              <w:rPr>
                <w:rFonts w:ascii="Calibri" w:hAnsi="Calibri" w:cs="Calibri"/>
                <w:color w:val="000000"/>
                <w:sz w:val="20"/>
              </w:rPr>
              <w:t>/Apps/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YanbalKiosko</w:t>
            </w:r>
            <w:proofErr w:type="spellEnd"/>
            <w:r w:rsidRPr="002D2A9A">
              <w:rPr>
                <w:rFonts w:ascii="Calibri" w:hAnsi="Calibri" w:cs="Calibri"/>
                <w:color w:val="000000"/>
                <w:sz w:val="20"/>
              </w:rPr>
              <w:t>/lib</w:t>
            </w:r>
          </w:p>
        </w:tc>
      </w:tr>
    </w:tbl>
    <w:p w:rsidR="00A03376" w:rsidRPr="00A03376" w:rsidRDefault="00A03376">
      <w:pPr>
        <w:rPr>
          <w:rFonts w:ascii="Calibri" w:hAnsi="Calibri" w:cs="Calibri"/>
          <w:sz w:val="20"/>
          <w:lang w:val="es-ES"/>
        </w:rPr>
      </w:pPr>
    </w:p>
    <w:p w:rsidR="00B66E4F" w:rsidRPr="00856FB4" w:rsidRDefault="00B66E4F">
      <w:pPr>
        <w:rPr>
          <w:rFonts w:ascii="Calibri" w:hAnsi="Calibri" w:cs="Calibri"/>
          <w:lang w:val="es-PE"/>
        </w:rPr>
      </w:pPr>
    </w:p>
    <w:p w:rsidR="00856FB4" w:rsidRDefault="00B66E4F" w:rsidP="00E47779">
      <w:pPr>
        <w:pStyle w:val="Heading1"/>
        <w:numPr>
          <w:ilvl w:val="1"/>
          <w:numId w:val="8"/>
        </w:numPr>
        <w:tabs>
          <w:tab w:val="left" w:pos="567"/>
        </w:tabs>
        <w:ind w:left="426"/>
        <w:rPr>
          <w:rFonts w:ascii="Calibri" w:hAnsi="Calibri" w:cs="Calibri"/>
          <w:sz w:val="28"/>
        </w:rPr>
      </w:pPr>
      <w:r w:rsidRPr="00512FD1">
        <w:rPr>
          <w:rFonts w:ascii="Calibri" w:hAnsi="Calibri" w:cs="Calibri"/>
          <w:sz w:val="28"/>
        </w:rPr>
        <w:t xml:space="preserve"> </w:t>
      </w:r>
      <w:bookmarkStart w:id="27" w:name="_Toc342493549"/>
      <w:bookmarkEnd w:id="27"/>
    </w:p>
    <w:p w:rsidR="00856FB4" w:rsidRDefault="00856FB4">
      <w:pPr>
        <w:suppressAutoHyphens w:val="0"/>
        <w:spacing w:before="0" w:after="0" w:line="240" w:lineRule="auto"/>
        <w:rPr>
          <w:rFonts w:ascii="Calibri" w:hAnsi="Calibri" w:cs="Calibri"/>
          <w:b/>
          <w:i/>
          <w:sz w:val="28"/>
          <w:lang w:val="es-PE"/>
        </w:rPr>
      </w:pPr>
      <w:r>
        <w:rPr>
          <w:rFonts w:ascii="Calibri" w:hAnsi="Calibri" w:cs="Calibri"/>
          <w:sz w:val="28"/>
        </w:rPr>
        <w:br w:type="page"/>
      </w:r>
    </w:p>
    <w:p w:rsidR="00B66E4F" w:rsidRDefault="00B66E4F" w:rsidP="00E47779">
      <w:pPr>
        <w:pStyle w:val="Heading1"/>
        <w:numPr>
          <w:ilvl w:val="1"/>
          <w:numId w:val="8"/>
        </w:numPr>
        <w:tabs>
          <w:tab w:val="left" w:pos="567"/>
        </w:tabs>
        <w:ind w:left="426"/>
        <w:rPr>
          <w:rFonts w:ascii="Calibri" w:hAnsi="Calibri" w:cs="Calibri"/>
          <w:sz w:val="28"/>
        </w:rPr>
      </w:pPr>
      <w:bookmarkStart w:id="28" w:name="_Toc342493550"/>
      <w:r w:rsidRPr="00512FD1">
        <w:rPr>
          <w:rFonts w:ascii="Calibri" w:hAnsi="Calibri" w:cs="Calibri"/>
          <w:sz w:val="28"/>
        </w:rPr>
        <w:lastRenderedPageBreak/>
        <w:t xml:space="preserve">Asociación de las librerías compartidas a la aplicación </w:t>
      </w:r>
      <w:proofErr w:type="spellStart"/>
      <w:r w:rsidR="00143EBE">
        <w:rPr>
          <w:rFonts w:ascii="Calibri" w:hAnsi="Calibri" w:cs="Calibri"/>
          <w:sz w:val="28"/>
        </w:rPr>
        <w:t>YanbalKiosko</w:t>
      </w:r>
      <w:r w:rsidR="00355889" w:rsidRPr="00512FD1">
        <w:rPr>
          <w:rFonts w:ascii="Calibri" w:hAnsi="Calibri" w:cs="Calibri"/>
          <w:sz w:val="28"/>
        </w:rPr>
        <w:t>EAR</w:t>
      </w:r>
      <w:bookmarkEnd w:id="28"/>
      <w:proofErr w:type="spellEnd"/>
    </w:p>
    <w:p w:rsidR="00A03376" w:rsidRPr="00A03376" w:rsidRDefault="00A03376" w:rsidP="00A03376">
      <w:pPr>
        <w:rPr>
          <w:rFonts w:hint="eastAsia"/>
          <w:lang w:val="es-PE"/>
        </w:rPr>
      </w:pPr>
    </w:p>
    <w:p w:rsidR="00C00D1F" w:rsidRPr="00AC5326" w:rsidRDefault="00C00D1F" w:rsidP="00C00D1F">
      <w:pPr>
        <w:pStyle w:val="ListParagraph"/>
        <w:numPr>
          <w:ilvl w:val="0"/>
          <w:numId w:val="19"/>
        </w:numPr>
        <w:ind w:hanging="720"/>
        <w:rPr>
          <w:rFonts w:ascii="Calibri" w:hAnsi="Calibri" w:cs="Calibri"/>
          <w:b/>
          <w:sz w:val="20"/>
          <w:lang w:val="es-PE"/>
        </w:rPr>
      </w:pPr>
      <w:r w:rsidRPr="000A4C2E">
        <w:rPr>
          <w:rFonts w:ascii="Calibri" w:hAnsi="Calibri" w:cs="Calibri"/>
          <w:sz w:val="20"/>
          <w:lang w:val="es-PE"/>
        </w:rPr>
        <w:t>Ir</w:t>
      </w:r>
      <w:r w:rsidRPr="000A4C2E">
        <w:rPr>
          <w:rFonts w:ascii="Calibri" w:eastAsia="Arial" w:hAnsi="Calibri" w:cs="Calibri"/>
          <w:sz w:val="20"/>
          <w:lang w:val="es-PE"/>
        </w:rPr>
        <w:t xml:space="preserve"> </w:t>
      </w:r>
      <w:r w:rsidRPr="000A4C2E">
        <w:rPr>
          <w:rFonts w:ascii="Calibri" w:hAnsi="Calibri" w:cs="Calibri"/>
          <w:sz w:val="20"/>
          <w:lang w:val="es-PE"/>
        </w:rPr>
        <w:t>a</w:t>
      </w:r>
      <w:r w:rsidRPr="000A4C2E">
        <w:rPr>
          <w:rFonts w:ascii="Calibri" w:eastAsia="Arial" w:hAnsi="Calibri" w:cs="Calibri"/>
          <w:sz w:val="20"/>
          <w:lang w:val="es-PE"/>
        </w:rPr>
        <w:t xml:space="preserve"> </w:t>
      </w:r>
      <w:proofErr w:type="spellStart"/>
      <w:r w:rsidRPr="000A4C2E">
        <w:rPr>
          <w:rFonts w:ascii="Calibri" w:hAnsi="Calibri" w:cs="Calibri"/>
          <w:sz w:val="20"/>
          <w:lang w:val="es-PE"/>
        </w:rPr>
        <w:t>Applications</w:t>
      </w:r>
      <w:proofErr w:type="spellEnd"/>
      <w:r w:rsidRPr="000A4C2E">
        <w:rPr>
          <w:rFonts w:ascii="Calibri" w:eastAsia="Wingdings" w:hAnsi="Calibri" w:cs="Calibri"/>
          <w:sz w:val="20"/>
          <w:lang w:val="es-PE"/>
        </w:rPr>
        <w:t xml:space="preserve"> &gt; </w:t>
      </w:r>
      <w:r w:rsidRPr="000A4C2E">
        <w:rPr>
          <w:rFonts w:ascii="Calibri" w:hAnsi="Calibri" w:cs="Calibri"/>
          <w:sz w:val="20"/>
          <w:lang w:val="es-PE"/>
        </w:rPr>
        <w:t>Business-</w:t>
      </w:r>
      <w:proofErr w:type="spellStart"/>
      <w:r w:rsidRPr="000A4C2E">
        <w:rPr>
          <w:rFonts w:ascii="Calibri" w:hAnsi="Calibri" w:cs="Calibri"/>
          <w:sz w:val="20"/>
          <w:lang w:val="es-PE"/>
        </w:rPr>
        <w:t>level</w:t>
      </w:r>
      <w:proofErr w:type="spellEnd"/>
      <w:r w:rsidRPr="000A4C2E">
        <w:rPr>
          <w:rFonts w:ascii="Calibri" w:hAnsi="Calibri" w:cs="Calibri"/>
          <w:sz w:val="20"/>
          <w:lang w:val="es-PE"/>
        </w:rPr>
        <w:t xml:space="preserve"> </w:t>
      </w:r>
      <w:proofErr w:type="spellStart"/>
      <w:r w:rsidRPr="000A4C2E">
        <w:rPr>
          <w:rFonts w:ascii="Calibri" w:hAnsi="Calibri" w:cs="Calibri"/>
          <w:sz w:val="20"/>
          <w:lang w:val="es-PE"/>
        </w:rPr>
        <w:t>applications</w:t>
      </w:r>
      <w:proofErr w:type="spellEnd"/>
      <w:r w:rsidRPr="000A4C2E">
        <w:rPr>
          <w:rFonts w:ascii="Calibri" w:hAnsi="Calibri" w:cs="Calibri"/>
          <w:sz w:val="20"/>
          <w:lang w:val="es-PE"/>
        </w:rPr>
        <w:t>,</w:t>
      </w:r>
      <w:r w:rsidRPr="000A4C2E">
        <w:rPr>
          <w:rFonts w:ascii="Calibri" w:eastAsia="Arial" w:hAnsi="Calibri" w:cs="Calibri"/>
          <w:sz w:val="20"/>
          <w:lang w:val="es-PE"/>
        </w:rPr>
        <w:t xml:space="preserve"> </w:t>
      </w:r>
      <w:r>
        <w:rPr>
          <w:rFonts w:ascii="Calibri" w:hAnsi="Calibri" w:cs="Calibri"/>
          <w:sz w:val="20"/>
          <w:lang w:val="es-PE"/>
        </w:rPr>
        <w:t>s</w:t>
      </w:r>
      <w:r w:rsidRPr="00AC5326">
        <w:rPr>
          <w:rFonts w:ascii="Calibri" w:hAnsi="Calibri" w:cs="Calibri"/>
          <w:sz w:val="20"/>
          <w:lang w:val="es-PE"/>
        </w:rPr>
        <w:t>eleccionar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r w:rsidRPr="00AC5326">
        <w:rPr>
          <w:rFonts w:ascii="Calibri" w:hAnsi="Calibri" w:cs="Calibri"/>
          <w:sz w:val="20"/>
          <w:lang w:val="es-PE"/>
        </w:rPr>
        <w:t>la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r w:rsidRPr="00AC5326">
        <w:rPr>
          <w:rFonts w:ascii="Calibri" w:hAnsi="Calibri" w:cs="Calibri"/>
          <w:sz w:val="20"/>
          <w:lang w:val="es-PE"/>
        </w:rPr>
        <w:t>aplicación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r w:rsidRPr="00AC5326">
        <w:rPr>
          <w:rFonts w:ascii="Calibri" w:eastAsia="Arial" w:hAnsi="Calibri" w:cs="Calibri"/>
          <w:b/>
          <w:sz w:val="20"/>
          <w:lang w:val="es-PE"/>
        </w:rPr>
        <w:t xml:space="preserve"> </w:t>
      </w:r>
      <w:proofErr w:type="spellStart"/>
      <w:r w:rsidRPr="00AC5326">
        <w:rPr>
          <w:rFonts w:ascii="Calibri" w:hAnsi="Calibri" w:cs="Calibri"/>
          <w:b/>
          <w:sz w:val="20"/>
          <w:lang w:val="es-PE"/>
        </w:rPr>
        <w:t>Yanbal</w:t>
      </w:r>
      <w:r>
        <w:rPr>
          <w:rFonts w:ascii="Calibri" w:hAnsi="Calibri" w:cs="Calibri"/>
          <w:b/>
          <w:sz w:val="20"/>
          <w:lang w:val="es-PE"/>
        </w:rPr>
        <w:t>Kiosko</w:t>
      </w:r>
      <w:r w:rsidRPr="00AC5326">
        <w:rPr>
          <w:rFonts w:ascii="Calibri" w:hAnsi="Calibri" w:cs="Calibri"/>
          <w:b/>
          <w:sz w:val="20"/>
          <w:lang w:val="es-PE"/>
        </w:rPr>
        <w:t>EAR</w:t>
      </w:r>
      <w:proofErr w:type="spellEnd"/>
      <w:r w:rsidRPr="00AC5326">
        <w:rPr>
          <w:rFonts w:ascii="Calibri" w:hAnsi="Calibri" w:cs="Calibri"/>
          <w:sz w:val="20"/>
          <w:lang w:val="es-PE"/>
        </w:rPr>
        <w:t>,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r w:rsidRPr="00AC5326">
        <w:rPr>
          <w:rFonts w:ascii="Calibri" w:hAnsi="Calibri" w:cs="Calibri"/>
          <w:sz w:val="20"/>
          <w:lang w:val="es-PE"/>
        </w:rPr>
        <w:t>luego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proofErr w:type="spellStart"/>
      <w:r w:rsidRPr="00AC5326">
        <w:rPr>
          <w:rFonts w:ascii="Calibri" w:hAnsi="Calibri" w:cs="Calibri"/>
          <w:sz w:val="20"/>
          <w:lang w:val="es-PE"/>
        </w:rPr>
        <w:t>Click</w:t>
      </w:r>
      <w:proofErr w:type="spellEnd"/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r w:rsidRPr="00AC5326">
        <w:rPr>
          <w:rFonts w:ascii="Calibri" w:hAnsi="Calibri" w:cs="Calibri"/>
          <w:sz w:val="20"/>
          <w:lang w:val="es-PE"/>
        </w:rPr>
        <w:t>en</w:t>
      </w:r>
      <w:r w:rsidRPr="00AC5326">
        <w:rPr>
          <w:rFonts w:ascii="Calibri" w:eastAsia="Arial" w:hAnsi="Calibri" w:cs="Calibri"/>
          <w:sz w:val="20"/>
          <w:lang w:val="es-PE"/>
        </w:rPr>
        <w:t xml:space="preserve"> </w:t>
      </w:r>
      <w:proofErr w:type="spellStart"/>
      <w:r>
        <w:rPr>
          <w:rFonts w:ascii="Calibri" w:hAnsi="Calibri" w:cs="Calibri"/>
          <w:b/>
          <w:sz w:val="20"/>
          <w:lang w:val="es-PE"/>
        </w:rPr>
        <w:t>Shared</w:t>
      </w:r>
      <w:proofErr w:type="spellEnd"/>
      <w:r>
        <w:rPr>
          <w:rFonts w:ascii="Calibri" w:hAnsi="Calibri" w:cs="Calibri"/>
          <w:b/>
          <w:sz w:val="20"/>
          <w:lang w:val="es-PE"/>
        </w:rPr>
        <w:t xml:space="preserve"> </w:t>
      </w:r>
      <w:proofErr w:type="spellStart"/>
      <w:r>
        <w:rPr>
          <w:rFonts w:ascii="Calibri" w:hAnsi="Calibri" w:cs="Calibri"/>
          <w:b/>
          <w:sz w:val="20"/>
          <w:lang w:val="es-PE"/>
        </w:rPr>
        <w:t>library</w:t>
      </w:r>
      <w:proofErr w:type="spellEnd"/>
      <w:r>
        <w:rPr>
          <w:rFonts w:ascii="Calibri" w:hAnsi="Calibri" w:cs="Calibri"/>
          <w:b/>
          <w:sz w:val="20"/>
          <w:lang w:val="es-PE"/>
        </w:rPr>
        <w:t xml:space="preserve"> </w:t>
      </w:r>
      <w:proofErr w:type="spellStart"/>
      <w:r>
        <w:rPr>
          <w:rFonts w:ascii="Calibri" w:hAnsi="Calibri" w:cs="Calibri"/>
          <w:b/>
          <w:sz w:val="20"/>
          <w:lang w:val="es-PE"/>
        </w:rPr>
        <w:t>refrences</w:t>
      </w:r>
      <w:proofErr w:type="spellEnd"/>
    </w:p>
    <w:p w:rsidR="00B66E4F" w:rsidRPr="002D2A9A" w:rsidRDefault="00C00D1F">
      <w:pPr>
        <w:rPr>
          <w:rFonts w:ascii="Calibri" w:hAnsi="Calibri" w:cs="Calibri"/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72BAD539" wp14:editId="14F64D04">
            <wp:extent cx="5612130" cy="3894455"/>
            <wp:effectExtent l="0" t="0" r="762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4B5" w:rsidRPr="002D2A9A" w:rsidRDefault="00AF34B5">
      <w:pPr>
        <w:rPr>
          <w:rFonts w:ascii="Calibri" w:hAnsi="Calibri" w:cs="Calibri"/>
          <w:lang w:val="es-PE"/>
        </w:rPr>
      </w:pPr>
    </w:p>
    <w:p w:rsidR="00AF34B5" w:rsidRPr="004A4797" w:rsidRDefault="004A4797" w:rsidP="004A4797">
      <w:pPr>
        <w:pStyle w:val="ListParagraph"/>
        <w:numPr>
          <w:ilvl w:val="0"/>
          <w:numId w:val="19"/>
        </w:numPr>
        <w:ind w:hanging="720"/>
        <w:rPr>
          <w:rFonts w:ascii="Calibri" w:hAnsi="Calibri" w:cs="Calibri"/>
          <w:sz w:val="20"/>
          <w:lang w:val="es-PE"/>
        </w:rPr>
      </w:pPr>
      <w:r>
        <w:rPr>
          <w:rFonts w:ascii="Calibri" w:hAnsi="Calibri" w:cs="Calibri"/>
          <w:sz w:val="20"/>
          <w:lang w:val="es-PE"/>
        </w:rPr>
        <w:t>Seleccionar la aplicación a referenciar y pulsar “</w:t>
      </w:r>
      <w:r w:rsidRPr="004A4797">
        <w:rPr>
          <w:rFonts w:ascii="Calibri" w:hAnsi="Calibri" w:cs="Calibri"/>
          <w:b/>
          <w:sz w:val="20"/>
          <w:lang w:val="es-PE"/>
        </w:rPr>
        <w:t xml:space="preserve">Reference </w:t>
      </w:r>
      <w:proofErr w:type="spellStart"/>
      <w:r w:rsidRPr="004A4797">
        <w:rPr>
          <w:rFonts w:ascii="Calibri" w:hAnsi="Calibri" w:cs="Calibri"/>
          <w:b/>
          <w:sz w:val="20"/>
          <w:lang w:val="es-PE"/>
        </w:rPr>
        <w:t>shared</w:t>
      </w:r>
      <w:proofErr w:type="spellEnd"/>
      <w:r w:rsidRPr="004A4797">
        <w:rPr>
          <w:rFonts w:ascii="Calibri" w:hAnsi="Calibri" w:cs="Calibri"/>
          <w:b/>
          <w:sz w:val="20"/>
          <w:lang w:val="es-PE"/>
        </w:rPr>
        <w:t xml:space="preserve"> </w:t>
      </w:r>
      <w:proofErr w:type="spellStart"/>
      <w:r w:rsidRPr="004A4797">
        <w:rPr>
          <w:rFonts w:ascii="Calibri" w:hAnsi="Calibri" w:cs="Calibri"/>
          <w:b/>
          <w:sz w:val="20"/>
          <w:lang w:val="es-PE"/>
        </w:rPr>
        <w:t>libraries</w:t>
      </w:r>
      <w:proofErr w:type="spellEnd"/>
      <w:r>
        <w:rPr>
          <w:rFonts w:ascii="Calibri" w:hAnsi="Calibri" w:cs="Calibri"/>
          <w:sz w:val="20"/>
          <w:lang w:val="es-PE"/>
        </w:rPr>
        <w:t>”.</w:t>
      </w:r>
    </w:p>
    <w:p w:rsidR="004A4797" w:rsidRDefault="000D2058">
      <w:pPr>
        <w:rPr>
          <w:rFonts w:ascii="Calibri" w:hAnsi="Calibri" w:cs="Calibri"/>
          <w:lang w:val="es-PE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2167F1D0" wp14:editId="7A06738B">
            <wp:extent cx="5612130" cy="2216785"/>
            <wp:effectExtent l="0" t="0" r="762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797" w:rsidRPr="002D2A9A" w:rsidRDefault="004A4797">
      <w:pPr>
        <w:rPr>
          <w:rFonts w:ascii="Calibri" w:hAnsi="Calibri" w:cs="Calibri"/>
          <w:lang w:val="es-PE"/>
        </w:rPr>
      </w:pPr>
    </w:p>
    <w:p w:rsidR="00646DD5" w:rsidRDefault="00646DD5">
      <w:pPr>
        <w:suppressAutoHyphens w:val="0"/>
        <w:spacing w:before="0" w:after="0" w:line="240" w:lineRule="auto"/>
        <w:rPr>
          <w:rFonts w:ascii="Calibri" w:hAnsi="Calibri" w:cs="Calibri"/>
          <w:sz w:val="20"/>
          <w:lang w:val="es-PE"/>
        </w:rPr>
      </w:pPr>
      <w:r>
        <w:rPr>
          <w:rFonts w:ascii="Calibri" w:hAnsi="Calibri" w:cs="Calibri"/>
          <w:sz w:val="20"/>
          <w:lang w:val="es-PE"/>
        </w:rPr>
        <w:br w:type="page"/>
      </w:r>
    </w:p>
    <w:p w:rsidR="000A4C2E" w:rsidRDefault="00B66E4F" w:rsidP="000A4C2E">
      <w:pPr>
        <w:pStyle w:val="ListParagraph"/>
        <w:numPr>
          <w:ilvl w:val="0"/>
          <w:numId w:val="19"/>
        </w:numPr>
        <w:ind w:hanging="720"/>
        <w:rPr>
          <w:rFonts w:ascii="Calibri" w:hAnsi="Calibri" w:cs="Calibri"/>
          <w:b/>
          <w:sz w:val="20"/>
          <w:lang w:val="es-PE"/>
        </w:rPr>
      </w:pPr>
      <w:r w:rsidRPr="000A4C2E">
        <w:rPr>
          <w:rFonts w:ascii="Calibri" w:hAnsi="Calibri" w:cs="Calibri"/>
          <w:sz w:val="20"/>
          <w:lang w:val="es-PE"/>
        </w:rPr>
        <w:lastRenderedPageBreak/>
        <w:t>Seleccionar</w:t>
      </w:r>
      <w:r w:rsidRPr="000A4C2E">
        <w:rPr>
          <w:rFonts w:ascii="Calibri" w:eastAsia="Arial" w:hAnsi="Calibri" w:cs="Calibri"/>
          <w:sz w:val="20"/>
          <w:lang w:val="es-PE"/>
        </w:rPr>
        <w:t xml:space="preserve"> </w:t>
      </w:r>
      <w:r w:rsidRPr="000A4C2E">
        <w:rPr>
          <w:rFonts w:ascii="Calibri" w:hAnsi="Calibri" w:cs="Calibri"/>
          <w:sz w:val="20"/>
          <w:lang w:val="es-PE"/>
        </w:rPr>
        <w:t>las</w:t>
      </w:r>
      <w:r w:rsidRPr="000A4C2E">
        <w:rPr>
          <w:rFonts w:ascii="Calibri" w:eastAsia="Arial" w:hAnsi="Calibri" w:cs="Calibri"/>
          <w:sz w:val="20"/>
          <w:lang w:val="es-PE"/>
        </w:rPr>
        <w:t xml:space="preserve"> </w:t>
      </w:r>
      <w:r w:rsidRPr="000A4C2E">
        <w:rPr>
          <w:rFonts w:ascii="Calibri" w:hAnsi="Calibri" w:cs="Calibri"/>
          <w:sz w:val="20"/>
          <w:lang w:val="es-PE"/>
        </w:rPr>
        <w:t>librerías</w:t>
      </w:r>
      <w:r w:rsidRPr="000A4C2E">
        <w:rPr>
          <w:rFonts w:ascii="Calibri" w:eastAsia="Arial" w:hAnsi="Calibri" w:cs="Calibri"/>
          <w:sz w:val="20"/>
          <w:lang w:val="es-PE"/>
        </w:rPr>
        <w:t xml:space="preserve"> </w:t>
      </w:r>
      <w:r w:rsidRPr="000A4C2E">
        <w:rPr>
          <w:rFonts w:ascii="Calibri" w:hAnsi="Calibri" w:cs="Calibri"/>
          <w:sz w:val="20"/>
          <w:lang w:val="es-PE"/>
        </w:rPr>
        <w:t>compartidas</w:t>
      </w:r>
      <w:r w:rsidRPr="000A4C2E">
        <w:rPr>
          <w:rFonts w:ascii="Calibri" w:eastAsia="Arial" w:hAnsi="Calibri" w:cs="Calibri"/>
          <w:sz w:val="20"/>
          <w:lang w:val="es-PE"/>
        </w:rPr>
        <w:t xml:space="preserve"> </w:t>
      </w:r>
      <w:proofErr w:type="spellStart"/>
      <w:r w:rsidR="00143EBE">
        <w:rPr>
          <w:rFonts w:ascii="Calibri" w:hAnsi="Calibri" w:cs="Calibri"/>
          <w:sz w:val="20"/>
          <w:lang w:val="es-PE"/>
        </w:rPr>
        <w:t>YanbalKiosko</w:t>
      </w:r>
      <w:r w:rsidR="00355889" w:rsidRPr="000A4C2E">
        <w:rPr>
          <w:rFonts w:ascii="Calibri" w:hAnsi="Calibri" w:cs="Calibri"/>
          <w:sz w:val="20"/>
          <w:lang w:val="es-PE"/>
        </w:rPr>
        <w:t>_LIBS</w:t>
      </w:r>
      <w:proofErr w:type="spellEnd"/>
      <w:r w:rsidR="00355889" w:rsidRPr="000A4C2E">
        <w:rPr>
          <w:rFonts w:ascii="Calibri" w:hAnsi="Calibri" w:cs="Calibri"/>
          <w:sz w:val="20"/>
          <w:lang w:val="es-PE"/>
        </w:rPr>
        <w:t xml:space="preserve"> </w:t>
      </w:r>
      <w:r w:rsidRPr="000A4C2E">
        <w:rPr>
          <w:rFonts w:ascii="Calibri" w:hAnsi="Calibri" w:cs="Calibri"/>
          <w:sz w:val="20"/>
          <w:lang w:val="es-PE"/>
        </w:rPr>
        <w:t>de</w:t>
      </w:r>
      <w:r w:rsidRPr="000A4C2E">
        <w:rPr>
          <w:rFonts w:ascii="Calibri" w:eastAsia="Arial" w:hAnsi="Calibri" w:cs="Calibri"/>
          <w:sz w:val="20"/>
          <w:lang w:val="es-PE"/>
        </w:rPr>
        <w:t xml:space="preserve"> </w:t>
      </w:r>
      <w:r w:rsidRPr="000A4C2E">
        <w:rPr>
          <w:rFonts w:ascii="Calibri" w:hAnsi="Calibri" w:cs="Calibri"/>
          <w:sz w:val="20"/>
          <w:lang w:val="es-PE"/>
        </w:rPr>
        <w:t>la</w:t>
      </w:r>
      <w:r w:rsidRPr="000A4C2E">
        <w:rPr>
          <w:rFonts w:ascii="Calibri" w:eastAsia="Arial" w:hAnsi="Calibri" w:cs="Calibri"/>
          <w:sz w:val="20"/>
          <w:lang w:val="es-PE"/>
        </w:rPr>
        <w:t xml:space="preserve"> </w:t>
      </w:r>
      <w:r w:rsidRPr="000A4C2E">
        <w:rPr>
          <w:rFonts w:ascii="Calibri" w:hAnsi="Calibri" w:cs="Calibri"/>
          <w:sz w:val="20"/>
          <w:lang w:val="es-PE"/>
        </w:rPr>
        <w:t>lista</w:t>
      </w:r>
      <w:r w:rsidRPr="000A4C2E">
        <w:rPr>
          <w:rFonts w:ascii="Calibri" w:eastAsia="Arial" w:hAnsi="Calibri" w:cs="Calibri"/>
          <w:sz w:val="20"/>
          <w:lang w:val="es-PE"/>
        </w:rPr>
        <w:t xml:space="preserve"> </w:t>
      </w:r>
      <w:r w:rsidRPr="000A4C2E">
        <w:rPr>
          <w:rFonts w:ascii="Calibri" w:hAnsi="Calibri" w:cs="Calibri"/>
          <w:sz w:val="20"/>
          <w:lang w:val="es-PE"/>
        </w:rPr>
        <w:t>Disponible</w:t>
      </w:r>
      <w:r w:rsidRPr="000A4C2E">
        <w:rPr>
          <w:rFonts w:ascii="Calibri" w:eastAsia="Arial" w:hAnsi="Calibri" w:cs="Calibri"/>
          <w:sz w:val="20"/>
          <w:lang w:val="es-PE"/>
        </w:rPr>
        <w:t xml:space="preserve"> </w:t>
      </w:r>
      <w:r w:rsidRPr="000A4C2E">
        <w:rPr>
          <w:rFonts w:ascii="Calibri" w:hAnsi="Calibri" w:cs="Calibri"/>
          <w:sz w:val="20"/>
          <w:lang w:val="es-PE"/>
        </w:rPr>
        <w:t>y</w:t>
      </w:r>
      <w:r w:rsidRPr="000A4C2E">
        <w:rPr>
          <w:rFonts w:ascii="Calibri" w:eastAsia="Arial" w:hAnsi="Calibri" w:cs="Calibri"/>
          <w:sz w:val="20"/>
          <w:lang w:val="es-PE"/>
        </w:rPr>
        <w:t xml:space="preserve"> </w:t>
      </w:r>
      <w:r w:rsidRPr="000A4C2E">
        <w:rPr>
          <w:rFonts w:ascii="Calibri" w:hAnsi="Calibri" w:cs="Calibri"/>
          <w:sz w:val="20"/>
          <w:lang w:val="es-PE"/>
        </w:rPr>
        <w:t>hacer</w:t>
      </w:r>
      <w:r w:rsidRPr="000A4C2E">
        <w:rPr>
          <w:rFonts w:ascii="Calibri" w:eastAsia="Arial" w:hAnsi="Calibri" w:cs="Calibri"/>
          <w:sz w:val="20"/>
          <w:lang w:val="es-PE"/>
        </w:rPr>
        <w:t xml:space="preserve"> </w:t>
      </w:r>
      <w:proofErr w:type="spellStart"/>
      <w:r w:rsidRPr="000A4C2E">
        <w:rPr>
          <w:rFonts w:ascii="Calibri" w:hAnsi="Calibri" w:cs="Calibri"/>
          <w:sz w:val="20"/>
          <w:lang w:val="es-PE"/>
        </w:rPr>
        <w:t>Click</w:t>
      </w:r>
      <w:proofErr w:type="spellEnd"/>
      <w:r w:rsidRPr="000A4C2E">
        <w:rPr>
          <w:rFonts w:ascii="Calibri" w:eastAsia="Arial" w:hAnsi="Calibri" w:cs="Calibri"/>
          <w:sz w:val="20"/>
          <w:lang w:val="es-PE"/>
        </w:rPr>
        <w:t xml:space="preserve"> </w:t>
      </w:r>
      <w:r w:rsidRPr="000A4C2E">
        <w:rPr>
          <w:rFonts w:ascii="Calibri" w:hAnsi="Calibri" w:cs="Calibri"/>
          <w:sz w:val="20"/>
          <w:lang w:val="es-PE"/>
        </w:rPr>
        <w:t>en</w:t>
      </w:r>
      <w:r w:rsidRPr="000A4C2E">
        <w:rPr>
          <w:rFonts w:ascii="Calibri" w:eastAsia="Arial" w:hAnsi="Calibri" w:cs="Calibri"/>
          <w:sz w:val="20"/>
          <w:lang w:val="es-PE"/>
        </w:rPr>
        <w:t xml:space="preserve"> </w:t>
      </w:r>
      <w:r w:rsidR="004A4797">
        <w:rPr>
          <w:rFonts w:ascii="Calibri" w:hAnsi="Calibri" w:cs="Calibri"/>
          <w:b/>
          <w:sz w:val="20"/>
          <w:lang w:val="es-PE"/>
        </w:rPr>
        <w:t>OK</w:t>
      </w:r>
      <w:r w:rsidR="000A4C2E">
        <w:rPr>
          <w:rFonts w:ascii="Calibri" w:hAnsi="Calibri" w:cs="Calibri"/>
          <w:b/>
          <w:sz w:val="20"/>
          <w:lang w:val="es-PE"/>
        </w:rPr>
        <w:t xml:space="preserve"> </w:t>
      </w:r>
    </w:p>
    <w:p w:rsidR="000A4C2E" w:rsidRPr="000A4C2E" w:rsidRDefault="000D2058" w:rsidP="000A4C2E">
      <w:pPr>
        <w:rPr>
          <w:rFonts w:ascii="Calibri" w:hAnsi="Calibri" w:cs="Calibri"/>
          <w:b/>
          <w:sz w:val="20"/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0F16EA15" wp14:editId="378357DB">
            <wp:extent cx="5612130" cy="2571115"/>
            <wp:effectExtent l="0" t="0" r="7620" b="63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797" w:rsidRPr="002D2A9A" w:rsidRDefault="004A4797" w:rsidP="004A4797">
      <w:pPr>
        <w:rPr>
          <w:rFonts w:ascii="Calibri" w:hAnsi="Calibri" w:cs="Calibri"/>
          <w:lang w:val="es-PE"/>
        </w:rPr>
      </w:pPr>
    </w:p>
    <w:p w:rsidR="004A4797" w:rsidRDefault="004A4797" w:rsidP="004A4797">
      <w:pPr>
        <w:pStyle w:val="ListParagraph"/>
        <w:numPr>
          <w:ilvl w:val="0"/>
          <w:numId w:val="19"/>
        </w:numPr>
        <w:ind w:hanging="720"/>
        <w:rPr>
          <w:rFonts w:ascii="Calibri" w:hAnsi="Calibri" w:cs="Calibri"/>
          <w:sz w:val="20"/>
          <w:lang w:val="es-PE"/>
        </w:rPr>
      </w:pPr>
      <w:r>
        <w:rPr>
          <w:rFonts w:ascii="Calibri" w:hAnsi="Calibri" w:cs="Calibri"/>
          <w:sz w:val="20"/>
          <w:lang w:val="es-PE"/>
        </w:rPr>
        <w:t>Seleccionar el módulo a referenciar y pulsar “</w:t>
      </w:r>
      <w:r w:rsidRPr="004A4797">
        <w:rPr>
          <w:rFonts w:ascii="Calibri" w:hAnsi="Calibri" w:cs="Calibri"/>
          <w:b/>
          <w:sz w:val="20"/>
          <w:lang w:val="es-PE"/>
        </w:rPr>
        <w:t xml:space="preserve">Reference </w:t>
      </w:r>
      <w:proofErr w:type="spellStart"/>
      <w:r w:rsidRPr="004A4797">
        <w:rPr>
          <w:rFonts w:ascii="Calibri" w:hAnsi="Calibri" w:cs="Calibri"/>
          <w:b/>
          <w:sz w:val="20"/>
          <w:lang w:val="es-PE"/>
        </w:rPr>
        <w:t>shared</w:t>
      </w:r>
      <w:proofErr w:type="spellEnd"/>
      <w:r w:rsidRPr="004A4797">
        <w:rPr>
          <w:rFonts w:ascii="Calibri" w:hAnsi="Calibri" w:cs="Calibri"/>
          <w:b/>
          <w:sz w:val="20"/>
          <w:lang w:val="es-PE"/>
        </w:rPr>
        <w:t xml:space="preserve"> </w:t>
      </w:r>
      <w:proofErr w:type="spellStart"/>
      <w:r w:rsidRPr="004A4797">
        <w:rPr>
          <w:rFonts w:ascii="Calibri" w:hAnsi="Calibri" w:cs="Calibri"/>
          <w:b/>
          <w:sz w:val="20"/>
          <w:lang w:val="es-PE"/>
        </w:rPr>
        <w:t>libraries</w:t>
      </w:r>
      <w:proofErr w:type="spellEnd"/>
      <w:r>
        <w:rPr>
          <w:rFonts w:ascii="Calibri" w:hAnsi="Calibri" w:cs="Calibri"/>
          <w:sz w:val="20"/>
          <w:lang w:val="es-PE"/>
        </w:rPr>
        <w:t>”.</w:t>
      </w:r>
    </w:p>
    <w:p w:rsidR="00646DD5" w:rsidRPr="004A4797" w:rsidRDefault="00646DD5" w:rsidP="004A4797">
      <w:pPr>
        <w:pStyle w:val="ListParagraph"/>
        <w:numPr>
          <w:ilvl w:val="0"/>
          <w:numId w:val="19"/>
        </w:numPr>
        <w:ind w:hanging="720"/>
        <w:rPr>
          <w:rFonts w:ascii="Calibri" w:hAnsi="Calibri" w:cs="Calibri"/>
          <w:sz w:val="20"/>
          <w:lang w:val="es-PE"/>
        </w:rPr>
      </w:pPr>
    </w:p>
    <w:p w:rsidR="004A4797" w:rsidRDefault="000D2058" w:rsidP="004A4797">
      <w:pPr>
        <w:rPr>
          <w:rFonts w:ascii="Calibri" w:hAnsi="Calibri" w:cs="Calibri"/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3D505A59" wp14:editId="51809681">
            <wp:extent cx="5612130" cy="2216785"/>
            <wp:effectExtent l="0" t="0" r="762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797" w:rsidRPr="002D2A9A" w:rsidRDefault="004A4797" w:rsidP="004A4797">
      <w:pPr>
        <w:rPr>
          <w:rFonts w:ascii="Calibri" w:hAnsi="Calibri" w:cs="Calibri"/>
          <w:lang w:val="es-PE"/>
        </w:rPr>
      </w:pPr>
    </w:p>
    <w:p w:rsidR="00646DD5" w:rsidRDefault="00646DD5">
      <w:pPr>
        <w:suppressAutoHyphens w:val="0"/>
        <w:spacing w:before="0" w:after="0" w:line="240" w:lineRule="auto"/>
        <w:rPr>
          <w:rFonts w:ascii="Calibri" w:hAnsi="Calibri" w:cs="Calibri"/>
          <w:sz w:val="20"/>
          <w:lang w:val="es-PE"/>
        </w:rPr>
      </w:pPr>
      <w:r>
        <w:rPr>
          <w:rFonts w:ascii="Calibri" w:hAnsi="Calibri" w:cs="Calibri"/>
          <w:sz w:val="20"/>
          <w:lang w:val="es-PE"/>
        </w:rPr>
        <w:br w:type="page"/>
      </w:r>
    </w:p>
    <w:p w:rsidR="004A4797" w:rsidRDefault="004A4797" w:rsidP="004A4797">
      <w:pPr>
        <w:pStyle w:val="ListParagraph"/>
        <w:numPr>
          <w:ilvl w:val="0"/>
          <w:numId w:val="19"/>
        </w:numPr>
        <w:ind w:hanging="720"/>
        <w:rPr>
          <w:rFonts w:ascii="Calibri" w:hAnsi="Calibri" w:cs="Calibri"/>
          <w:b/>
          <w:sz w:val="20"/>
          <w:lang w:val="es-PE"/>
        </w:rPr>
      </w:pPr>
      <w:r w:rsidRPr="000A4C2E">
        <w:rPr>
          <w:rFonts w:ascii="Calibri" w:hAnsi="Calibri" w:cs="Calibri"/>
          <w:sz w:val="20"/>
          <w:lang w:val="es-PE"/>
        </w:rPr>
        <w:lastRenderedPageBreak/>
        <w:t>Seleccionar</w:t>
      </w:r>
      <w:r w:rsidRPr="000A4C2E">
        <w:rPr>
          <w:rFonts w:ascii="Calibri" w:eastAsia="Arial" w:hAnsi="Calibri" w:cs="Calibri"/>
          <w:sz w:val="20"/>
          <w:lang w:val="es-PE"/>
        </w:rPr>
        <w:t xml:space="preserve"> </w:t>
      </w:r>
      <w:r w:rsidRPr="000A4C2E">
        <w:rPr>
          <w:rFonts w:ascii="Calibri" w:hAnsi="Calibri" w:cs="Calibri"/>
          <w:sz w:val="20"/>
          <w:lang w:val="es-PE"/>
        </w:rPr>
        <w:t>las</w:t>
      </w:r>
      <w:r w:rsidRPr="000A4C2E">
        <w:rPr>
          <w:rFonts w:ascii="Calibri" w:eastAsia="Arial" w:hAnsi="Calibri" w:cs="Calibri"/>
          <w:sz w:val="20"/>
          <w:lang w:val="es-PE"/>
        </w:rPr>
        <w:t xml:space="preserve"> </w:t>
      </w:r>
      <w:r w:rsidRPr="000A4C2E">
        <w:rPr>
          <w:rFonts w:ascii="Calibri" w:hAnsi="Calibri" w:cs="Calibri"/>
          <w:sz w:val="20"/>
          <w:lang w:val="es-PE"/>
        </w:rPr>
        <w:t>librerías</w:t>
      </w:r>
      <w:r w:rsidRPr="000A4C2E">
        <w:rPr>
          <w:rFonts w:ascii="Calibri" w:eastAsia="Arial" w:hAnsi="Calibri" w:cs="Calibri"/>
          <w:sz w:val="20"/>
          <w:lang w:val="es-PE"/>
        </w:rPr>
        <w:t xml:space="preserve"> </w:t>
      </w:r>
      <w:r w:rsidRPr="000A4C2E">
        <w:rPr>
          <w:rFonts w:ascii="Calibri" w:hAnsi="Calibri" w:cs="Calibri"/>
          <w:sz w:val="20"/>
          <w:lang w:val="es-PE"/>
        </w:rPr>
        <w:t>compartidas</w:t>
      </w:r>
      <w:r w:rsidRPr="000A4C2E">
        <w:rPr>
          <w:rFonts w:ascii="Calibri" w:eastAsia="Arial" w:hAnsi="Calibri" w:cs="Calibri"/>
          <w:sz w:val="20"/>
          <w:lang w:val="es-PE"/>
        </w:rPr>
        <w:t xml:space="preserve"> </w:t>
      </w:r>
      <w:proofErr w:type="spellStart"/>
      <w:r>
        <w:rPr>
          <w:rFonts w:ascii="Calibri" w:hAnsi="Calibri" w:cs="Calibri"/>
          <w:sz w:val="20"/>
          <w:lang w:val="es-PE"/>
        </w:rPr>
        <w:t>YanbalKiosko</w:t>
      </w:r>
      <w:r w:rsidRPr="000A4C2E">
        <w:rPr>
          <w:rFonts w:ascii="Calibri" w:hAnsi="Calibri" w:cs="Calibri"/>
          <w:sz w:val="20"/>
          <w:lang w:val="es-PE"/>
        </w:rPr>
        <w:t>_LIBS</w:t>
      </w:r>
      <w:proofErr w:type="spellEnd"/>
      <w:r w:rsidRPr="000A4C2E">
        <w:rPr>
          <w:rFonts w:ascii="Calibri" w:hAnsi="Calibri" w:cs="Calibri"/>
          <w:sz w:val="20"/>
          <w:lang w:val="es-PE"/>
        </w:rPr>
        <w:t xml:space="preserve"> de</w:t>
      </w:r>
      <w:r w:rsidRPr="000A4C2E">
        <w:rPr>
          <w:rFonts w:ascii="Calibri" w:eastAsia="Arial" w:hAnsi="Calibri" w:cs="Calibri"/>
          <w:sz w:val="20"/>
          <w:lang w:val="es-PE"/>
        </w:rPr>
        <w:t xml:space="preserve"> </w:t>
      </w:r>
      <w:r w:rsidRPr="000A4C2E">
        <w:rPr>
          <w:rFonts w:ascii="Calibri" w:hAnsi="Calibri" w:cs="Calibri"/>
          <w:sz w:val="20"/>
          <w:lang w:val="es-PE"/>
        </w:rPr>
        <w:t>la</w:t>
      </w:r>
      <w:r w:rsidRPr="000A4C2E">
        <w:rPr>
          <w:rFonts w:ascii="Calibri" w:eastAsia="Arial" w:hAnsi="Calibri" w:cs="Calibri"/>
          <w:sz w:val="20"/>
          <w:lang w:val="es-PE"/>
        </w:rPr>
        <w:t xml:space="preserve"> </w:t>
      </w:r>
      <w:r w:rsidRPr="000A4C2E">
        <w:rPr>
          <w:rFonts w:ascii="Calibri" w:hAnsi="Calibri" w:cs="Calibri"/>
          <w:sz w:val="20"/>
          <w:lang w:val="es-PE"/>
        </w:rPr>
        <w:t>lista</w:t>
      </w:r>
      <w:r w:rsidRPr="000A4C2E">
        <w:rPr>
          <w:rFonts w:ascii="Calibri" w:eastAsia="Arial" w:hAnsi="Calibri" w:cs="Calibri"/>
          <w:sz w:val="20"/>
          <w:lang w:val="es-PE"/>
        </w:rPr>
        <w:t xml:space="preserve"> </w:t>
      </w:r>
      <w:r w:rsidRPr="000A4C2E">
        <w:rPr>
          <w:rFonts w:ascii="Calibri" w:hAnsi="Calibri" w:cs="Calibri"/>
          <w:sz w:val="20"/>
          <w:lang w:val="es-PE"/>
        </w:rPr>
        <w:t>Disponible</w:t>
      </w:r>
      <w:r w:rsidRPr="000A4C2E">
        <w:rPr>
          <w:rFonts w:ascii="Calibri" w:eastAsia="Arial" w:hAnsi="Calibri" w:cs="Calibri"/>
          <w:sz w:val="20"/>
          <w:lang w:val="es-PE"/>
        </w:rPr>
        <w:t xml:space="preserve"> </w:t>
      </w:r>
      <w:r w:rsidRPr="000A4C2E">
        <w:rPr>
          <w:rFonts w:ascii="Calibri" w:hAnsi="Calibri" w:cs="Calibri"/>
          <w:sz w:val="20"/>
          <w:lang w:val="es-PE"/>
        </w:rPr>
        <w:t>y</w:t>
      </w:r>
      <w:r w:rsidRPr="000A4C2E">
        <w:rPr>
          <w:rFonts w:ascii="Calibri" w:eastAsia="Arial" w:hAnsi="Calibri" w:cs="Calibri"/>
          <w:sz w:val="20"/>
          <w:lang w:val="es-PE"/>
        </w:rPr>
        <w:t xml:space="preserve"> </w:t>
      </w:r>
      <w:r w:rsidRPr="000A4C2E">
        <w:rPr>
          <w:rFonts w:ascii="Calibri" w:hAnsi="Calibri" w:cs="Calibri"/>
          <w:sz w:val="20"/>
          <w:lang w:val="es-PE"/>
        </w:rPr>
        <w:t>hacer</w:t>
      </w:r>
      <w:r w:rsidRPr="000A4C2E">
        <w:rPr>
          <w:rFonts w:ascii="Calibri" w:eastAsia="Arial" w:hAnsi="Calibri" w:cs="Calibri"/>
          <w:sz w:val="20"/>
          <w:lang w:val="es-PE"/>
        </w:rPr>
        <w:t xml:space="preserve"> </w:t>
      </w:r>
      <w:proofErr w:type="spellStart"/>
      <w:r w:rsidRPr="000A4C2E">
        <w:rPr>
          <w:rFonts w:ascii="Calibri" w:hAnsi="Calibri" w:cs="Calibri"/>
          <w:sz w:val="20"/>
          <w:lang w:val="es-PE"/>
        </w:rPr>
        <w:t>Click</w:t>
      </w:r>
      <w:proofErr w:type="spellEnd"/>
      <w:r w:rsidRPr="000A4C2E">
        <w:rPr>
          <w:rFonts w:ascii="Calibri" w:eastAsia="Arial" w:hAnsi="Calibri" w:cs="Calibri"/>
          <w:sz w:val="20"/>
          <w:lang w:val="es-PE"/>
        </w:rPr>
        <w:t xml:space="preserve"> </w:t>
      </w:r>
      <w:r w:rsidRPr="000A4C2E">
        <w:rPr>
          <w:rFonts w:ascii="Calibri" w:hAnsi="Calibri" w:cs="Calibri"/>
          <w:sz w:val="20"/>
          <w:lang w:val="es-PE"/>
        </w:rPr>
        <w:t>en</w:t>
      </w:r>
      <w:r w:rsidRPr="000A4C2E">
        <w:rPr>
          <w:rFonts w:ascii="Calibri" w:eastAsia="Arial" w:hAnsi="Calibri" w:cs="Calibri"/>
          <w:sz w:val="20"/>
          <w:lang w:val="es-PE"/>
        </w:rPr>
        <w:t xml:space="preserve"> </w:t>
      </w:r>
      <w:r>
        <w:rPr>
          <w:rFonts w:ascii="Calibri" w:hAnsi="Calibri" w:cs="Calibri"/>
          <w:b/>
          <w:sz w:val="20"/>
          <w:lang w:val="es-PE"/>
        </w:rPr>
        <w:t xml:space="preserve">OK </w:t>
      </w:r>
    </w:p>
    <w:p w:rsidR="004A4797" w:rsidRPr="000A4C2E" w:rsidRDefault="000D2058" w:rsidP="004A4797">
      <w:pPr>
        <w:rPr>
          <w:rFonts w:ascii="Calibri" w:hAnsi="Calibri" w:cs="Calibri"/>
          <w:b/>
          <w:sz w:val="20"/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097B2DDC" wp14:editId="7A111149">
            <wp:extent cx="5612130" cy="2534285"/>
            <wp:effectExtent l="0" t="0" r="762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C2E" w:rsidRPr="00C4590B" w:rsidRDefault="00C4590B" w:rsidP="00C4590B">
      <w:pPr>
        <w:pStyle w:val="ListParagraph"/>
        <w:numPr>
          <w:ilvl w:val="0"/>
          <w:numId w:val="19"/>
        </w:numPr>
        <w:ind w:hanging="720"/>
        <w:rPr>
          <w:rFonts w:ascii="Calibri" w:hAnsi="Calibri" w:cs="Calibri"/>
          <w:sz w:val="20"/>
          <w:lang w:val="es-PE"/>
        </w:rPr>
      </w:pPr>
      <w:r w:rsidRPr="00C4590B">
        <w:rPr>
          <w:rFonts w:ascii="Calibri" w:hAnsi="Calibri" w:cs="Calibri"/>
          <w:sz w:val="20"/>
          <w:lang w:val="es-PE"/>
        </w:rPr>
        <w:t xml:space="preserve">Pulsar </w:t>
      </w:r>
      <w:r w:rsidRPr="00C4590B">
        <w:rPr>
          <w:rFonts w:ascii="Calibri" w:hAnsi="Calibri" w:cs="Calibri"/>
          <w:b/>
          <w:i/>
          <w:sz w:val="20"/>
          <w:lang w:val="es-PE"/>
        </w:rPr>
        <w:t>OK</w:t>
      </w:r>
      <w:r w:rsidRPr="00C4590B">
        <w:rPr>
          <w:rFonts w:ascii="Calibri" w:hAnsi="Calibri" w:cs="Calibri"/>
          <w:sz w:val="20"/>
          <w:lang w:val="es-PE"/>
        </w:rPr>
        <w:t xml:space="preserve"> para confirmar los cambios</w:t>
      </w:r>
      <w:r>
        <w:rPr>
          <w:rFonts w:ascii="Calibri" w:hAnsi="Calibri" w:cs="Calibri"/>
          <w:sz w:val="20"/>
          <w:lang w:val="es-PE"/>
        </w:rPr>
        <w:t>.</w:t>
      </w:r>
    </w:p>
    <w:p w:rsidR="00C4590B" w:rsidRDefault="00C4590B" w:rsidP="000A4C2E">
      <w:pPr>
        <w:rPr>
          <w:rFonts w:ascii="Calibri" w:hAnsi="Calibri" w:cs="Calibri"/>
          <w:b/>
          <w:sz w:val="20"/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0F3A7438" wp14:editId="05176865">
            <wp:extent cx="5612130" cy="2207895"/>
            <wp:effectExtent l="0" t="0" r="7620" b="19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4F" w:rsidRPr="000A4C2E" w:rsidRDefault="000A4C2E" w:rsidP="000A4C2E">
      <w:pPr>
        <w:pStyle w:val="ListParagraph"/>
        <w:numPr>
          <w:ilvl w:val="0"/>
          <w:numId w:val="19"/>
        </w:numPr>
        <w:ind w:hanging="720"/>
        <w:rPr>
          <w:rFonts w:ascii="Calibri" w:hAnsi="Calibri" w:cs="Calibri"/>
          <w:b/>
          <w:sz w:val="20"/>
          <w:lang w:val="es-PE"/>
        </w:rPr>
      </w:pPr>
      <w:r>
        <w:rPr>
          <w:rFonts w:ascii="Calibri" w:hAnsi="Calibri" w:cs="Calibri"/>
          <w:sz w:val="20"/>
          <w:lang w:val="es-PE"/>
        </w:rPr>
        <w:t>G</w:t>
      </w:r>
      <w:r w:rsidR="00B66E4F" w:rsidRPr="000A4C2E">
        <w:rPr>
          <w:rFonts w:ascii="Calibri" w:hAnsi="Calibri" w:cs="Calibri"/>
          <w:sz w:val="20"/>
          <w:lang w:val="es-PE"/>
        </w:rPr>
        <w:t>uardar</w:t>
      </w:r>
      <w:r w:rsidR="00B66E4F" w:rsidRPr="000A4C2E">
        <w:rPr>
          <w:rFonts w:ascii="Calibri" w:eastAsia="Arial" w:hAnsi="Calibri" w:cs="Calibri"/>
          <w:sz w:val="20"/>
          <w:lang w:val="es-PE"/>
        </w:rPr>
        <w:t xml:space="preserve"> </w:t>
      </w:r>
      <w:r w:rsidR="00B66E4F" w:rsidRPr="000A4C2E">
        <w:rPr>
          <w:rFonts w:ascii="Calibri" w:hAnsi="Calibri" w:cs="Calibri"/>
          <w:sz w:val="20"/>
          <w:lang w:val="es-PE"/>
        </w:rPr>
        <w:t>los</w:t>
      </w:r>
      <w:r w:rsidR="00B66E4F" w:rsidRPr="000A4C2E">
        <w:rPr>
          <w:rFonts w:ascii="Calibri" w:eastAsia="Arial" w:hAnsi="Calibri" w:cs="Calibri"/>
          <w:sz w:val="20"/>
          <w:lang w:val="es-PE"/>
        </w:rPr>
        <w:t xml:space="preserve"> </w:t>
      </w:r>
      <w:r w:rsidR="00B66E4F" w:rsidRPr="000A4C2E">
        <w:rPr>
          <w:rFonts w:ascii="Calibri" w:hAnsi="Calibri" w:cs="Calibri"/>
          <w:sz w:val="20"/>
          <w:lang w:val="es-PE"/>
        </w:rPr>
        <w:t>cambios</w:t>
      </w:r>
      <w:r w:rsidR="00B66E4F" w:rsidRPr="000A4C2E">
        <w:rPr>
          <w:rFonts w:ascii="Calibri" w:eastAsia="Arial" w:hAnsi="Calibri" w:cs="Calibri"/>
          <w:sz w:val="20"/>
          <w:lang w:val="es-PE"/>
        </w:rPr>
        <w:t xml:space="preserve"> </w:t>
      </w:r>
      <w:r w:rsidR="00B66E4F" w:rsidRPr="000A4C2E">
        <w:rPr>
          <w:rFonts w:ascii="Calibri" w:hAnsi="Calibri" w:cs="Calibri"/>
          <w:sz w:val="20"/>
          <w:lang w:val="es-PE"/>
        </w:rPr>
        <w:t>realizados</w:t>
      </w:r>
      <w:r w:rsidR="00C4590B">
        <w:rPr>
          <w:rFonts w:ascii="Calibri" w:hAnsi="Calibri" w:cs="Calibri"/>
          <w:sz w:val="20"/>
          <w:lang w:val="es-PE"/>
        </w:rPr>
        <w:t>.</w:t>
      </w:r>
    </w:p>
    <w:p w:rsidR="00B66E4F" w:rsidRPr="002D2A9A" w:rsidRDefault="000D2058">
      <w:pPr>
        <w:rPr>
          <w:rFonts w:ascii="Calibri" w:hAnsi="Calibri" w:cs="Calibri"/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46E25987" wp14:editId="66275516">
            <wp:extent cx="5612130" cy="1266825"/>
            <wp:effectExtent l="0" t="0" r="762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4F" w:rsidRPr="002D2A9A" w:rsidRDefault="00B66E4F">
      <w:pPr>
        <w:rPr>
          <w:rFonts w:ascii="Calibri" w:hAnsi="Calibri" w:cs="Calibri"/>
          <w:lang w:val="es-PE"/>
        </w:rPr>
      </w:pPr>
    </w:p>
    <w:p w:rsidR="006D2704" w:rsidRPr="00512FD1" w:rsidRDefault="006D2704" w:rsidP="006D2704">
      <w:pPr>
        <w:pStyle w:val="Heading1"/>
        <w:numPr>
          <w:ilvl w:val="1"/>
          <w:numId w:val="8"/>
        </w:numPr>
        <w:tabs>
          <w:tab w:val="left" w:pos="567"/>
        </w:tabs>
        <w:ind w:left="426"/>
        <w:rPr>
          <w:rFonts w:ascii="Calibri" w:hAnsi="Calibri" w:cs="Calibri"/>
          <w:sz w:val="28"/>
        </w:rPr>
      </w:pPr>
      <w:bookmarkStart w:id="29" w:name="_Toc342493551"/>
      <w:r w:rsidRPr="00512FD1">
        <w:rPr>
          <w:rFonts w:ascii="Calibri" w:hAnsi="Calibri" w:cs="Calibri"/>
          <w:sz w:val="28"/>
        </w:rPr>
        <w:lastRenderedPageBreak/>
        <w:t>Reinicio del servidor de aplicaciones</w:t>
      </w:r>
      <w:bookmarkEnd w:id="29"/>
    </w:p>
    <w:p w:rsidR="006D2704" w:rsidRDefault="006D2704" w:rsidP="006D2704">
      <w:pPr>
        <w:rPr>
          <w:rFonts w:ascii="Calibri" w:hAnsi="Calibri" w:cs="Calibri"/>
          <w:lang w:val="es-ES"/>
        </w:rPr>
      </w:pPr>
    </w:p>
    <w:p w:rsidR="006D2704" w:rsidRPr="00A03376" w:rsidRDefault="006D2704" w:rsidP="006D2704">
      <w:pPr>
        <w:rPr>
          <w:rFonts w:ascii="Calibri" w:hAnsi="Calibri" w:cs="Calibri"/>
          <w:sz w:val="20"/>
          <w:lang w:val="es-ES"/>
        </w:rPr>
      </w:pPr>
      <w:r w:rsidRPr="00A03376">
        <w:rPr>
          <w:rFonts w:ascii="Calibri" w:hAnsi="Calibri" w:cs="Calibri"/>
          <w:sz w:val="20"/>
          <w:lang w:val="es-ES"/>
        </w:rPr>
        <w:t>En</w:t>
      </w:r>
      <w:r w:rsidRPr="00A03376">
        <w:rPr>
          <w:rFonts w:ascii="Calibri" w:eastAsia="Arial" w:hAnsi="Calibri" w:cs="Calibri"/>
          <w:sz w:val="20"/>
          <w:lang w:val="es-ES"/>
        </w:rPr>
        <w:t xml:space="preserve"> </w:t>
      </w:r>
      <w:r w:rsidRPr="00A03376">
        <w:rPr>
          <w:rFonts w:ascii="Calibri" w:hAnsi="Calibri" w:cs="Calibri"/>
          <w:sz w:val="20"/>
          <w:lang w:val="es-ES"/>
        </w:rPr>
        <w:t>el</w:t>
      </w:r>
      <w:r w:rsidRPr="00A03376">
        <w:rPr>
          <w:rFonts w:ascii="Calibri" w:eastAsia="Arial" w:hAnsi="Calibri" w:cs="Calibri"/>
          <w:sz w:val="20"/>
          <w:lang w:val="es-ES"/>
        </w:rPr>
        <w:t xml:space="preserve"> </w:t>
      </w:r>
      <w:r w:rsidRPr="00A03376">
        <w:rPr>
          <w:rFonts w:ascii="Calibri" w:hAnsi="Calibri" w:cs="Calibri"/>
          <w:sz w:val="20"/>
          <w:lang w:val="es-ES"/>
        </w:rPr>
        <w:t>menú</w:t>
      </w:r>
      <w:r w:rsidRPr="00A03376">
        <w:rPr>
          <w:rFonts w:ascii="Calibri" w:eastAsia="Arial" w:hAnsi="Calibri" w:cs="Calibri"/>
          <w:sz w:val="20"/>
          <w:lang w:val="es-ES"/>
        </w:rPr>
        <w:t xml:space="preserve"> </w:t>
      </w:r>
      <w:r w:rsidRPr="00A03376">
        <w:rPr>
          <w:rFonts w:ascii="Calibri" w:hAnsi="Calibri" w:cs="Calibri"/>
          <w:sz w:val="20"/>
          <w:lang w:val="es-ES"/>
        </w:rPr>
        <w:t>seleccionar</w:t>
      </w:r>
      <w:r w:rsidRPr="00A03376">
        <w:rPr>
          <w:rFonts w:ascii="Calibri" w:eastAsia="Arial" w:hAnsi="Calibri" w:cs="Calibri"/>
          <w:sz w:val="20"/>
          <w:lang w:val="es-ES"/>
        </w:rPr>
        <w:t xml:space="preserve"> </w:t>
      </w:r>
      <w:r w:rsidRPr="00A03376">
        <w:rPr>
          <w:rFonts w:ascii="Calibri" w:hAnsi="Calibri" w:cs="Calibri"/>
          <w:sz w:val="20"/>
          <w:lang w:val="es-ES"/>
        </w:rPr>
        <w:t>la</w:t>
      </w:r>
      <w:r w:rsidRPr="00A03376">
        <w:rPr>
          <w:rFonts w:ascii="Calibri" w:eastAsia="Arial" w:hAnsi="Calibri" w:cs="Calibri"/>
          <w:sz w:val="20"/>
          <w:lang w:val="es-ES"/>
        </w:rPr>
        <w:t xml:space="preserve"> </w:t>
      </w:r>
      <w:r w:rsidRPr="00A03376">
        <w:rPr>
          <w:rFonts w:ascii="Calibri" w:hAnsi="Calibri" w:cs="Calibri"/>
          <w:sz w:val="20"/>
          <w:lang w:val="es-ES"/>
        </w:rPr>
        <w:t>opción</w:t>
      </w:r>
      <w:r w:rsidRPr="00A03376">
        <w:rPr>
          <w:rFonts w:ascii="Calibri" w:eastAsia="Arial" w:hAnsi="Calibri" w:cs="Calibri"/>
          <w:sz w:val="20"/>
          <w:lang w:val="es-ES"/>
        </w:rPr>
        <w:t xml:space="preserve"> </w:t>
      </w:r>
      <w:r w:rsidRPr="00940B39">
        <w:rPr>
          <w:rFonts w:ascii="Calibri" w:hAnsi="Calibri" w:cs="Calibri"/>
          <w:b/>
          <w:i/>
          <w:sz w:val="20"/>
          <w:lang w:val="es-ES"/>
        </w:rPr>
        <w:t>Servers</w:t>
      </w:r>
      <w:r w:rsidRPr="00940B39">
        <w:rPr>
          <w:rFonts w:ascii="Calibri" w:eastAsia="Arial" w:hAnsi="Calibri" w:cs="Calibri"/>
          <w:b/>
          <w:i/>
          <w:sz w:val="20"/>
          <w:lang w:val="es-ES"/>
        </w:rPr>
        <w:t xml:space="preserve"> </w:t>
      </w:r>
      <w:r w:rsidRPr="00940B39">
        <w:rPr>
          <w:rFonts w:ascii="Calibri" w:hAnsi="Calibri" w:cs="Calibri"/>
          <w:b/>
          <w:i/>
          <w:sz w:val="20"/>
          <w:lang w:val="es-ES"/>
        </w:rPr>
        <w:t>&gt;</w:t>
      </w:r>
      <w:r w:rsidRPr="00940B39">
        <w:rPr>
          <w:rFonts w:ascii="Calibri" w:eastAsia="Arial" w:hAnsi="Calibri" w:cs="Calibri"/>
          <w:b/>
          <w:i/>
          <w:sz w:val="20"/>
          <w:lang w:val="es-ES"/>
        </w:rPr>
        <w:t xml:space="preserve"> </w:t>
      </w:r>
      <w:r>
        <w:rPr>
          <w:rFonts w:ascii="Calibri" w:eastAsia="Arial" w:hAnsi="Calibri" w:cs="Calibri"/>
          <w:b/>
          <w:i/>
          <w:sz w:val="20"/>
          <w:lang w:val="es-ES"/>
        </w:rPr>
        <w:t xml:space="preserve">Server </w:t>
      </w:r>
      <w:proofErr w:type="spellStart"/>
      <w:r>
        <w:rPr>
          <w:rFonts w:ascii="Calibri" w:eastAsia="Arial" w:hAnsi="Calibri" w:cs="Calibri"/>
          <w:b/>
          <w:i/>
          <w:sz w:val="20"/>
          <w:lang w:val="es-ES"/>
        </w:rPr>
        <w:t>types</w:t>
      </w:r>
      <w:proofErr w:type="spellEnd"/>
      <w:r>
        <w:rPr>
          <w:rFonts w:ascii="Calibri" w:eastAsia="Arial" w:hAnsi="Calibri" w:cs="Calibri"/>
          <w:b/>
          <w:i/>
          <w:sz w:val="20"/>
          <w:lang w:val="es-ES"/>
        </w:rPr>
        <w:t xml:space="preserve"> &gt; </w:t>
      </w:r>
      <w:proofErr w:type="spellStart"/>
      <w:r w:rsidRPr="00940B39">
        <w:rPr>
          <w:rFonts w:ascii="Calibri" w:hAnsi="Calibri" w:cs="Calibri"/>
          <w:b/>
          <w:i/>
          <w:sz w:val="20"/>
          <w:lang w:val="es-ES"/>
        </w:rPr>
        <w:t>Websphere</w:t>
      </w:r>
      <w:proofErr w:type="spellEnd"/>
      <w:r w:rsidRPr="00940B39">
        <w:rPr>
          <w:rFonts w:ascii="Calibri" w:hAnsi="Calibri" w:cs="Calibri"/>
          <w:b/>
          <w:i/>
          <w:sz w:val="20"/>
          <w:lang w:val="es-ES"/>
        </w:rPr>
        <w:t xml:space="preserve"> </w:t>
      </w:r>
      <w:proofErr w:type="spellStart"/>
      <w:r w:rsidRPr="00940B39">
        <w:rPr>
          <w:rFonts w:ascii="Calibri" w:hAnsi="Calibri" w:cs="Calibri"/>
          <w:b/>
          <w:i/>
          <w:sz w:val="20"/>
          <w:lang w:val="es-ES"/>
        </w:rPr>
        <w:t>application</w:t>
      </w:r>
      <w:proofErr w:type="spellEnd"/>
      <w:r w:rsidRPr="00940B39">
        <w:rPr>
          <w:rFonts w:ascii="Calibri" w:hAnsi="Calibri" w:cs="Calibri"/>
          <w:b/>
          <w:i/>
          <w:sz w:val="20"/>
          <w:lang w:val="es-ES"/>
        </w:rPr>
        <w:t xml:space="preserve"> servers</w:t>
      </w:r>
    </w:p>
    <w:p w:rsidR="006D2704" w:rsidRPr="00A03376" w:rsidRDefault="006D2704" w:rsidP="006D2704">
      <w:pPr>
        <w:rPr>
          <w:rFonts w:ascii="Calibri" w:hAnsi="Calibri" w:cs="Calibri"/>
          <w:sz w:val="20"/>
          <w:lang w:val="es-ES"/>
        </w:rPr>
      </w:pPr>
    </w:p>
    <w:p w:rsidR="006D2704" w:rsidRPr="00A03376" w:rsidRDefault="006D2704" w:rsidP="006D2704">
      <w:pPr>
        <w:rPr>
          <w:rFonts w:ascii="Calibri" w:hAnsi="Calibri" w:cs="Calibri"/>
          <w:b/>
          <w:sz w:val="20"/>
          <w:lang w:val="es-ES"/>
        </w:rPr>
      </w:pPr>
      <w:r w:rsidRPr="00A03376">
        <w:rPr>
          <w:rFonts w:ascii="Calibri" w:hAnsi="Calibri" w:cs="Calibri"/>
          <w:sz w:val="20"/>
          <w:lang w:val="es-ES"/>
        </w:rPr>
        <w:t>Seleccionar</w:t>
      </w:r>
      <w:r w:rsidRPr="00A03376">
        <w:rPr>
          <w:rFonts w:ascii="Calibri" w:eastAsia="Arial" w:hAnsi="Calibri" w:cs="Calibri"/>
          <w:sz w:val="20"/>
          <w:lang w:val="es-ES"/>
        </w:rPr>
        <w:t xml:space="preserve"> </w:t>
      </w:r>
      <w:r w:rsidRPr="00A03376">
        <w:rPr>
          <w:rFonts w:ascii="Calibri" w:hAnsi="Calibri" w:cs="Calibri"/>
          <w:sz w:val="20"/>
          <w:lang w:val="es-ES"/>
        </w:rPr>
        <w:t>el</w:t>
      </w:r>
      <w:r w:rsidRPr="00A03376">
        <w:rPr>
          <w:rFonts w:ascii="Calibri" w:eastAsia="Arial" w:hAnsi="Calibri" w:cs="Calibri"/>
          <w:sz w:val="20"/>
          <w:lang w:val="es-ES"/>
        </w:rPr>
        <w:t xml:space="preserve"> </w:t>
      </w:r>
      <w:r w:rsidRPr="00A03376">
        <w:rPr>
          <w:rFonts w:ascii="Calibri" w:hAnsi="Calibri" w:cs="Calibri"/>
          <w:sz w:val="20"/>
          <w:lang w:val="es-ES"/>
        </w:rPr>
        <w:t>servidor</w:t>
      </w:r>
      <w:r w:rsidRPr="00A03376">
        <w:rPr>
          <w:rFonts w:ascii="Calibri" w:eastAsia="Arial" w:hAnsi="Calibri" w:cs="Calibri"/>
          <w:sz w:val="20"/>
          <w:lang w:val="es-ES"/>
        </w:rPr>
        <w:t xml:space="preserve"> </w:t>
      </w:r>
      <w:r w:rsidRPr="00A03376">
        <w:rPr>
          <w:rFonts w:ascii="Calibri" w:hAnsi="Calibri" w:cs="Calibri"/>
          <w:sz w:val="20"/>
          <w:lang w:val="es-ES"/>
        </w:rPr>
        <w:t>de</w:t>
      </w:r>
      <w:r w:rsidRPr="00A03376">
        <w:rPr>
          <w:rFonts w:ascii="Calibri" w:eastAsia="Arial" w:hAnsi="Calibri" w:cs="Calibri"/>
          <w:sz w:val="20"/>
          <w:lang w:val="es-ES"/>
        </w:rPr>
        <w:t xml:space="preserve"> </w:t>
      </w:r>
      <w:r w:rsidRPr="00A03376">
        <w:rPr>
          <w:rFonts w:ascii="Calibri" w:hAnsi="Calibri" w:cs="Calibri"/>
          <w:sz w:val="20"/>
          <w:lang w:val="es-ES"/>
        </w:rPr>
        <w:t>aplicaciones</w:t>
      </w:r>
      <w:r w:rsidRPr="00A03376">
        <w:rPr>
          <w:rFonts w:ascii="Calibri" w:eastAsia="Arial" w:hAnsi="Calibri" w:cs="Calibri"/>
          <w:sz w:val="20"/>
          <w:lang w:val="es-ES"/>
        </w:rPr>
        <w:t xml:space="preserve"> </w:t>
      </w:r>
      <w:r w:rsidRPr="00A03376">
        <w:rPr>
          <w:rFonts w:ascii="Calibri" w:hAnsi="Calibri" w:cs="Calibri"/>
          <w:sz w:val="20"/>
          <w:lang w:val="es-ES"/>
        </w:rPr>
        <w:t>respectivo</w:t>
      </w:r>
      <w:r w:rsidRPr="00A03376">
        <w:rPr>
          <w:rFonts w:ascii="Calibri" w:eastAsia="Arial" w:hAnsi="Calibri" w:cs="Calibri"/>
          <w:sz w:val="20"/>
          <w:lang w:val="es-ES"/>
        </w:rPr>
        <w:t xml:space="preserve"> </w:t>
      </w:r>
      <w:r w:rsidRPr="00A03376">
        <w:rPr>
          <w:rFonts w:ascii="Calibri" w:hAnsi="Calibri" w:cs="Calibri"/>
          <w:sz w:val="20"/>
          <w:lang w:val="es-ES"/>
        </w:rPr>
        <w:t>y</w:t>
      </w:r>
      <w:r w:rsidRPr="00A03376">
        <w:rPr>
          <w:rFonts w:ascii="Calibri" w:eastAsia="Arial" w:hAnsi="Calibri" w:cs="Calibri"/>
          <w:sz w:val="20"/>
          <w:lang w:val="es-ES"/>
        </w:rPr>
        <w:t xml:space="preserve"> </w:t>
      </w:r>
      <w:r w:rsidRPr="00A03376">
        <w:rPr>
          <w:rFonts w:ascii="Calibri" w:hAnsi="Calibri" w:cs="Calibri"/>
          <w:sz w:val="20"/>
          <w:lang w:val="es-ES"/>
        </w:rPr>
        <w:t>presionar</w:t>
      </w:r>
      <w:r w:rsidRPr="00A03376">
        <w:rPr>
          <w:rFonts w:ascii="Calibri" w:eastAsia="Arial" w:hAnsi="Calibri" w:cs="Calibri"/>
          <w:sz w:val="20"/>
          <w:lang w:val="es-ES"/>
        </w:rPr>
        <w:t xml:space="preserve"> </w:t>
      </w:r>
      <w:r w:rsidRPr="00A03376">
        <w:rPr>
          <w:rFonts w:ascii="Calibri" w:hAnsi="Calibri" w:cs="Calibri"/>
          <w:sz w:val="20"/>
          <w:lang w:val="es-ES"/>
        </w:rPr>
        <w:t>el</w:t>
      </w:r>
      <w:r w:rsidRPr="00A03376">
        <w:rPr>
          <w:rFonts w:ascii="Calibri" w:eastAsia="Arial" w:hAnsi="Calibri" w:cs="Calibri"/>
          <w:sz w:val="20"/>
          <w:lang w:val="es-ES"/>
        </w:rPr>
        <w:t xml:space="preserve"> </w:t>
      </w:r>
      <w:r w:rsidRPr="00A03376">
        <w:rPr>
          <w:rFonts w:ascii="Calibri" w:hAnsi="Calibri" w:cs="Calibri"/>
          <w:sz w:val="20"/>
          <w:lang w:val="es-ES"/>
        </w:rPr>
        <w:t>botón</w:t>
      </w:r>
      <w:r w:rsidRPr="00A03376">
        <w:rPr>
          <w:rFonts w:ascii="Calibri" w:eastAsia="Arial" w:hAnsi="Calibri" w:cs="Calibri"/>
          <w:sz w:val="20"/>
          <w:lang w:val="es-ES"/>
        </w:rPr>
        <w:t xml:space="preserve"> </w:t>
      </w:r>
      <w:proofErr w:type="spellStart"/>
      <w:r w:rsidRPr="00A03376">
        <w:rPr>
          <w:rFonts w:ascii="Calibri" w:hAnsi="Calibri" w:cs="Calibri"/>
          <w:b/>
          <w:sz w:val="20"/>
          <w:lang w:val="es-ES"/>
        </w:rPr>
        <w:t>restart</w:t>
      </w:r>
      <w:proofErr w:type="spellEnd"/>
    </w:p>
    <w:p w:rsidR="006D2704" w:rsidRPr="00704919" w:rsidRDefault="006D2704" w:rsidP="006D2704">
      <w:pPr>
        <w:rPr>
          <w:rFonts w:ascii="Calibri" w:hAnsi="Calibri" w:cs="Calibri"/>
          <w:lang w:val="es-PE"/>
        </w:rPr>
      </w:pPr>
    </w:p>
    <w:p w:rsidR="00FB10AA" w:rsidRPr="006D2704" w:rsidRDefault="00FB10AA" w:rsidP="005313D2">
      <w:pPr>
        <w:suppressAutoHyphens w:val="0"/>
        <w:spacing w:before="0" w:after="0" w:line="240" w:lineRule="auto"/>
        <w:rPr>
          <w:rFonts w:ascii="Calibri" w:hAnsi="Calibri" w:cs="Calibri"/>
          <w:lang w:val="es-PE"/>
        </w:rPr>
      </w:pPr>
    </w:p>
    <w:sectPr w:rsidR="00FB10AA" w:rsidRPr="006D2704" w:rsidSect="007B60C8">
      <w:headerReference w:type="default" r:id="rId53"/>
      <w:pgSz w:w="12240" w:h="15840"/>
      <w:pgMar w:top="2981" w:right="1411" w:bottom="1411" w:left="1699" w:header="706" w:footer="49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927D3" w:rsidRDefault="00E927D3">
      <w:pPr>
        <w:spacing w:before="0" w:after="0" w:line="240" w:lineRule="auto"/>
        <w:rPr>
          <w:rFonts w:hint="eastAsia"/>
        </w:rPr>
      </w:pPr>
      <w:r>
        <w:separator/>
      </w:r>
    </w:p>
  </w:endnote>
  <w:endnote w:type="continuationSeparator" w:id="0">
    <w:p w:rsidR="00E927D3" w:rsidRDefault="00E927D3">
      <w:pPr>
        <w:spacing w:before="0"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">
    <w:altName w:val="Times New Roman"/>
    <w:charset w:val="00"/>
    <w:family w:val="roman"/>
    <w:pitch w:val="variable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 MT">
    <w:altName w:val="Arial"/>
    <w:charset w:val="00"/>
    <w:family w:val="swiss"/>
    <w:pitch w:val="variable"/>
  </w:font>
  <w:font w:name="Monotype Sorts">
    <w:altName w:val="Symbol"/>
    <w:charset w:val="02"/>
    <w:family w:val="auto"/>
    <w:pitch w:val="variable"/>
    <w:sig w:usb0="00000000" w:usb1="00000010" w:usb2="00000000" w:usb3="00000000" w:csb0="80000000" w:csb1="00000000"/>
  </w:font>
  <w:font w:name="StarSymbol">
    <w:charset w:val="02"/>
    <w:family w:val="auto"/>
    <w:pitch w:val="default"/>
  </w:font>
  <w:font w:name="Lohit Devanagari">
    <w:altName w:val="MS Mincho"/>
    <w:charset w:val="80"/>
    <w:family w:val="auto"/>
    <w:pitch w:val="default"/>
  </w:font>
  <w:font w:name="Albany">
    <w:altName w:val="Arial"/>
    <w:charset w:val="00"/>
    <w:family w:val="auto"/>
    <w:pitch w:val="default"/>
  </w:font>
  <w:font w:name="HG Mincho Light J">
    <w:altName w:val="Times New Roman"/>
    <w:charset w:val="00"/>
    <w:family w:val="auto"/>
    <w:pitch w:val="variable"/>
  </w:font>
  <w:font w:name="LotusLineDraw">
    <w:altName w:val="Arial"/>
    <w:charset w:val="00"/>
    <w:family w:val="modern"/>
    <w:pitch w:val="default"/>
  </w:font>
  <w:font w:name="Gill Sans">
    <w:altName w:val="Lucida Sans Unicode"/>
    <w:charset w:val="00"/>
    <w:family w:val="swiss"/>
    <w:pitch w:val="variable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hotina Casual Black">
    <w:altName w:val="Times New Roman"/>
    <w:charset w:val="00"/>
    <w:family w:val="roman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Univers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927D3" w:rsidRDefault="00E927D3">
      <w:pPr>
        <w:spacing w:before="0" w:after="0" w:line="240" w:lineRule="auto"/>
        <w:rPr>
          <w:rFonts w:hint="eastAsia"/>
        </w:rPr>
      </w:pPr>
      <w:r>
        <w:separator/>
      </w:r>
    </w:p>
  </w:footnote>
  <w:footnote w:type="continuationSeparator" w:id="0">
    <w:p w:rsidR="00E927D3" w:rsidRDefault="00E927D3">
      <w:pPr>
        <w:spacing w:before="0" w:after="0"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210"/>
      <w:gridCol w:w="5074"/>
    </w:tblGrid>
    <w:tr w:rsidR="005757B6">
      <w:trPr>
        <w:trHeight w:val="1422"/>
      </w:trPr>
      <w:tc>
        <w:tcPr>
          <w:tcW w:w="4210" w:type="dxa"/>
          <w:tcBorders>
            <w:bottom w:val="single" w:sz="4" w:space="0" w:color="000000"/>
          </w:tcBorders>
          <w:shd w:val="clear" w:color="auto" w:fill="auto"/>
        </w:tcPr>
        <w:p w:rsidR="005757B6" w:rsidRDefault="005757B6">
          <w:pPr>
            <w:pStyle w:val="Header"/>
            <w:snapToGrid w:val="0"/>
            <w:jc w:val="right"/>
            <w:rPr>
              <w:rFonts w:ascii="Arial" w:hAnsi="Arial" w:cs="Arial"/>
              <w:b/>
              <w:sz w:val="26"/>
              <w:lang w:val="es-PE"/>
            </w:rPr>
          </w:pPr>
        </w:p>
      </w:tc>
      <w:tc>
        <w:tcPr>
          <w:tcW w:w="5074" w:type="dxa"/>
          <w:tcBorders>
            <w:bottom w:val="single" w:sz="4" w:space="0" w:color="000000"/>
          </w:tcBorders>
          <w:shd w:val="clear" w:color="auto" w:fill="auto"/>
        </w:tcPr>
        <w:p w:rsidR="005757B6" w:rsidRDefault="005757B6">
          <w:pPr>
            <w:snapToGrid w:val="0"/>
            <w:rPr>
              <w:rFonts w:hint="eastAsia"/>
              <w:lang w:val="es-PE"/>
            </w:rPr>
          </w:pPr>
        </w:p>
      </w:tc>
    </w:tr>
  </w:tbl>
  <w:p w:rsidR="005757B6" w:rsidRDefault="005757B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pStyle w:val="Heading4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pStyle w:val="Heading5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pStyle w:val="Heading6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pStyle w:val="Heading7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pStyle w:val="Heading8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pStyle w:val="Heading9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0000002"/>
    <w:multiLevelType w:val="singleLevel"/>
    <w:tmpl w:val="0000000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  <w:sz w:val="24"/>
      </w:rPr>
    </w:lvl>
  </w:abstractNum>
  <w:abstractNum w:abstractNumId="2">
    <w:nsid w:val="00000003"/>
    <w:multiLevelType w:val="multi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2334"/>
        </w:tabs>
        <w:ind w:left="3054" w:hanging="360"/>
      </w:pPr>
    </w:lvl>
    <w:lvl w:ilvl="1">
      <w:start w:val="1"/>
      <w:numFmt w:val="lowerLetter"/>
      <w:lvlText w:val="%2."/>
      <w:lvlJc w:val="left"/>
      <w:pPr>
        <w:tabs>
          <w:tab w:val="num" w:pos="2334"/>
        </w:tabs>
        <w:ind w:left="3774" w:hanging="360"/>
      </w:pPr>
    </w:lvl>
    <w:lvl w:ilvl="2">
      <w:start w:val="1"/>
      <w:numFmt w:val="lowerRoman"/>
      <w:lvlText w:val="%3."/>
      <w:lvlJc w:val="left"/>
      <w:pPr>
        <w:tabs>
          <w:tab w:val="num" w:pos="2334"/>
        </w:tabs>
        <w:ind w:left="4494" w:hanging="180"/>
      </w:pPr>
    </w:lvl>
    <w:lvl w:ilvl="3">
      <w:start w:val="1"/>
      <w:numFmt w:val="decimal"/>
      <w:lvlText w:val="%4."/>
      <w:lvlJc w:val="left"/>
      <w:pPr>
        <w:tabs>
          <w:tab w:val="num" w:pos="2334"/>
        </w:tabs>
        <w:ind w:left="5214" w:hanging="360"/>
      </w:pPr>
    </w:lvl>
    <w:lvl w:ilvl="4">
      <w:start w:val="1"/>
      <w:numFmt w:val="lowerLetter"/>
      <w:lvlText w:val="%5."/>
      <w:lvlJc w:val="left"/>
      <w:pPr>
        <w:tabs>
          <w:tab w:val="num" w:pos="2334"/>
        </w:tabs>
        <w:ind w:left="5934" w:hanging="360"/>
      </w:pPr>
    </w:lvl>
    <w:lvl w:ilvl="5">
      <w:start w:val="1"/>
      <w:numFmt w:val="lowerRoman"/>
      <w:lvlText w:val="%6."/>
      <w:lvlJc w:val="left"/>
      <w:pPr>
        <w:tabs>
          <w:tab w:val="num" w:pos="2334"/>
        </w:tabs>
        <w:ind w:left="6654" w:hanging="180"/>
      </w:pPr>
    </w:lvl>
    <w:lvl w:ilvl="6">
      <w:start w:val="1"/>
      <w:numFmt w:val="decimal"/>
      <w:lvlText w:val="%7."/>
      <w:lvlJc w:val="left"/>
      <w:pPr>
        <w:tabs>
          <w:tab w:val="num" w:pos="2334"/>
        </w:tabs>
        <w:ind w:left="7374" w:hanging="360"/>
      </w:pPr>
    </w:lvl>
    <w:lvl w:ilvl="7">
      <w:start w:val="1"/>
      <w:numFmt w:val="lowerLetter"/>
      <w:lvlText w:val="%8."/>
      <w:lvlJc w:val="left"/>
      <w:pPr>
        <w:tabs>
          <w:tab w:val="num" w:pos="2334"/>
        </w:tabs>
        <w:ind w:left="8094" w:hanging="360"/>
      </w:pPr>
    </w:lvl>
    <w:lvl w:ilvl="8">
      <w:start w:val="1"/>
      <w:numFmt w:val="lowerRoman"/>
      <w:lvlText w:val="%9."/>
      <w:lvlJc w:val="left"/>
      <w:pPr>
        <w:tabs>
          <w:tab w:val="num" w:pos="2334"/>
        </w:tabs>
        <w:ind w:left="8814" w:hanging="180"/>
      </w:p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Times New Roman"/>
      </w:rPr>
    </w:lvl>
  </w:abstractNum>
  <w:abstractNum w:abstractNumId="4">
    <w:nsid w:val="00000005"/>
    <w:multiLevelType w:val="multi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Wingdings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</w:rPr>
    </w:lvl>
  </w:abstractNum>
  <w:abstractNum w:abstractNumId="5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  <w:b w:val="0"/>
        <w:i w:val="0"/>
        <w:color w:val="000000"/>
      </w:rPr>
    </w:lvl>
  </w:abstractNum>
  <w:abstractNum w:abstractNumId="6">
    <w:nsid w:val="00000007"/>
    <w:multiLevelType w:val="singleLevel"/>
    <w:tmpl w:val="00000007"/>
    <w:name w:val="WW8Num7"/>
    <w:lvl w:ilvl="0">
      <w:start w:val="1"/>
      <w:numFmt w:val="upperLetter"/>
      <w:pStyle w:val="TituloAnexo1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7">
    <w:nsid w:val="00000008"/>
    <w:multiLevelType w:val="multilevel"/>
    <w:tmpl w:val="00000008"/>
    <w:name w:val="WW8Num8"/>
    <w:lvl w:ilvl="0">
      <w:start w:val="1"/>
      <w:numFmt w:val="decimal"/>
      <w:pStyle w:val="TituloCmmi2"/>
      <w:lvlText w:val="%1"/>
      <w:lvlJc w:val="left"/>
      <w:pPr>
        <w:tabs>
          <w:tab w:val="num" w:pos="7106"/>
        </w:tabs>
        <w:ind w:left="7106" w:hanging="585"/>
      </w:pPr>
    </w:lvl>
    <w:lvl w:ilvl="1">
      <w:start w:val="1"/>
      <w:numFmt w:val="decimal"/>
      <w:lvlText w:val="%1.%2"/>
      <w:lvlJc w:val="left"/>
      <w:pPr>
        <w:tabs>
          <w:tab w:val="num" w:pos="1435"/>
        </w:tabs>
        <w:ind w:left="1435" w:hanging="585"/>
      </w:pPr>
    </w:lvl>
    <w:lvl w:ilvl="2">
      <w:start w:val="1"/>
      <w:numFmt w:val="decimal"/>
      <w:lvlText w:val="%1.%2.%3"/>
      <w:lvlJc w:val="left"/>
      <w:pPr>
        <w:tabs>
          <w:tab w:val="num" w:pos="2420"/>
        </w:tabs>
        <w:ind w:left="2420" w:hanging="720"/>
      </w:pPr>
    </w:lvl>
    <w:lvl w:ilvl="3">
      <w:start w:val="1"/>
      <w:numFmt w:val="decimal"/>
      <w:lvlText w:val="%1.%2.%3.%4"/>
      <w:lvlJc w:val="left"/>
      <w:pPr>
        <w:tabs>
          <w:tab w:val="num" w:pos="3630"/>
        </w:tabs>
        <w:ind w:left="3630" w:hanging="1080"/>
      </w:pPr>
    </w:lvl>
    <w:lvl w:ilvl="4">
      <w:start w:val="1"/>
      <w:numFmt w:val="decimal"/>
      <w:lvlText w:val="%1.%2.%3.%4.%5"/>
      <w:lvlJc w:val="left"/>
      <w:pPr>
        <w:tabs>
          <w:tab w:val="num" w:pos="4480"/>
        </w:tabs>
        <w:ind w:left="4480" w:hanging="1080"/>
      </w:pPr>
    </w:lvl>
    <w:lvl w:ilvl="5">
      <w:start w:val="1"/>
      <w:numFmt w:val="decimal"/>
      <w:lvlText w:val="%1.%2.%3.%4.%5.%6"/>
      <w:lvlJc w:val="left"/>
      <w:pPr>
        <w:tabs>
          <w:tab w:val="num" w:pos="5690"/>
        </w:tabs>
        <w:ind w:left="5690" w:hanging="1440"/>
      </w:pPr>
    </w:lvl>
    <w:lvl w:ilvl="6">
      <w:start w:val="1"/>
      <w:numFmt w:val="decimal"/>
      <w:lvlText w:val="%1.%2.%3.%4.%5.%6.%7"/>
      <w:lvlJc w:val="left"/>
      <w:pPr>
        <w:tabs>
          <w:tab w:val="num" w:pos="6540"/>
        </w:tabs>
        <w:ind w:left="65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7750"/>
        </w:tabs>
        <w:ind w:left="775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8600"/>
        </w:tabs>
        <w:ind w:left="8600" w:hanging="1800"/>
      </w:pPr>
    </w:lvl>
  </w:abstractNum>
  <w:abstractNum w:abstractNumId="8">
    <w:nsid w:val="00000009"/>
    <w:multiLevelType w:val="multilevel"/>
    <w:tmpl w:val="2264C75E"/>
    <w:lvl w:ilvl="0">
      <w:start w:val="1"/>
      <w:numFmt w:val="decimal"/>
      <w:pStyle w:val="TituloCmmi1"/>
      <w:lvlText w:val="%1"/>
      <w:lvlJc w:val="left"/>
      <w:pPr>
        <w:tabs>
          <w:tab w:val="num" w:pos="585"/>
        </w:tabs>
        <w:ind w:left="585" w:hanging="585"/>
      </w:pPr>
    </w:lvl>
    <w:lvl w:ilvl="1">
      <w:start w:val="1"/>
      <w:numFmt w:val="decimal"/>
      <w:lvlText w:val="%1.%2"/>
      <w:lvlJc w:val="left"/>
      <w:pPr>
        <w:tabs>
          <w:tab w:val="num" w:pos="585"/>
        </w:tabs>
        <w:ind w:left="585" w:hanging="585"/>
      </w:pPr>
      <w:rPr>
        <w:rFonts w:ascii="Arial" w:hAnsi="Arial" w:cs="Arial" w:hint="default"/>
      </w:rPr>
    </w:lvl>
    <w:lvl w:ilvl="2">
      <w:start w:val="1"/>
      <w:numFmt w:val="decimal"/>
      <w:lvlText w:val="%1.%2.%3"/>
      <w:lvlJc w:val="left"/>
      <w:pPr>
        <w:tabs>
          <w:tab w:val="num" w:pos="1288"/>
        </w:tabs>
        <w:ind w:left="1288" w:hanging="720"/>
      </w:pPr>
      <w:rPr>
        <w:rFonts w:ascii="Arial" w:hAnsi="Arial" w:cs="Arial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3914"/>
        </w:tabs>
        <w:ind w:left="3914" w:hanging="1080"/>
      </w:pPr>
    </w:lvl>
    <w:lvl w:ilvl="4">
      <w:start w:val="1"/>
      <w:numFmt w:val="decimal"/>
      <w:lvlText w:val="%1.%2.%3.%4.%5"/>
      <w:lvlJc w:val="left"/>
      <w:pPr>
        <w:tabs>
          <w:tab w:val="num" w:pos="4764"/>
        </w:tabs>
        <w:ind w:left="4764" w:hanging="1080"/>
      </w:pPr>
    </w:lvl>
    <w:lvl w:ilvl="5">
      <w:start w:val="1"/>
      <w:numFmt w:val="decimal"/>
      <w:lvlText w:val="%1.%2.%3.%4.%5.%6"/>
      <w:lvlJc w:val="left"/>
      <w:pPr>
        <w:tabs>
          <w:tab w:val="num" w:pos="5974"/>
        </w:tabs>
        <w:ind w:left="5974" w:hanging="1440"/>
      </w:pPr>
    </w:lvl>
    <w:lvl w:ilvl="6">
      <w:start w:val="1"/>
      <w:numFmt w:val="decimal"/>
      <w:lvlText w:val="%1.%2.%3.%4.%5.%6.%7"/>
      <w:lvlJc w:val="left"/>
      <w:pPr>
        <w:tabs>
          <w:tab w:val="num" w:pos="6824"/>
        </w:tabs>
        <w:ind w:left="6824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8034"/>
        </w:tabs>
        <w:ind w:left="8034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8884"/>
        </w:tabs>
        <w:ind w:left="8884" w:hanging="1800"/>
      </w:pPr>
    </w:lvl>
  </w:abstractNum>
  <w:abstractNum w:abstractNumId="9">
    <w:nsid w:val="0000000A"/>
    <w:multiLevelType w:val="singleLevel"/>
    <w:tmpl w:val="0000000A"/>
    <w:name w:val="WW8Num1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  <w:sz w:val="24"/>
      </w:rPr>
    </w:lvl>
  </w:abstractNum>
  <w:abstractNum w:abstractNumId="10">
    <w:nsid w:val="04EC0276"/>
    <w:multiLevelType w:val="hybridMultilevel"/>
    <w:tmpl w:val="F27034BC"/>
    <w:lvl w:ilvl="0" w:tplc="CA4AFF96">
      <w:start w:val="1"/>
      <w:numFmt w:val="decimal"/>
      <w:lvlText w:val="Paso %1:"/>
      <w:lvlJc w:val="left"/>
      <w:pPr>
        <w:ind w:left="720" w:hanging="360"/>
      </w:pPr>
      <w:rPr>
        <w:rFonts w:hint="default"/>
        <w:b/>
        <w:i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63D7C18"/>
    <w:multiLevelType w:val="hybridMultilevel"/>
    <w:tmpl w:val="31A617A0"/>
    <w:lvl w:ilvl="0" w:tplc="CA4AFF96">
      <w:start w:val="1"/>
      <w:numFmt w:val="decimal"/>
      <w:lvlText w:val="Paso %1:"/>
      <w:lvlJc w:val="left"/>
      <w:pPr>
        <w:ind w:left="720" w:hanging="360"/>
      </w:pPr>
      <w:rPr>
        <w:rFonts w:hint="default"/>
        <w:b/>
        <w:i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75500DF"/>
    <w:multiLevelType w:val="hybridMultilevel"/>
    <w:tmpl w:val="0D408EF8"/>
    <w:lvl w:ilvl="0" w:tplc="CA4AFF96">
      <w:start w:val="1"/>
      <w:numFmt w:val="decimal"/>
      <w:lvlText w:val="Paso %1:"/>
      <w:lvlJc w:val="left"/>
      <w:pPr>
        <w:ind w:left="720" w:hanging="360"/>
      </w:pPr>
      <w:rPr>
        <w:rFonts w:hint="default"/>
        <w:b/>
        <w:i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A915D95"/>
    <w:multiLevelType w:val="hybridMultilevel"/>
    <w:tmpl w:val="9BB2A910"/>
    <w:lvl w:ilvl="0" w:tplc="CA4AFF96">
      <w:start w:val="1"/>
      <w:numFmt w:val="decimal"/>
      <w:lvlText w:val="Paso %1:"/>
      <w:lvlJc w:val="left"/>
      <w:pPr>
        <w:ind w:left="1429" w:hanging="360"/>
      </w:pPr>
      <w:rPr>
        <w:rFonts w:hint="default"/>
        <w:b/>
        <w:i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5AB4836"/>
    <w:multiLevelType w:val="hybridMultilevel"/>
    <w:tmpl w:val="6BE01118"/>
    <w:lvl w:ilvl="0" w:tplc="CA4AFF96">
      <w:start w:val="1"/>
      <w:numFmt w:val="decimal"/>
      <w:lvlText w:val="Paso %1:"/>
      <w:lvlJc w:val="left"/>
      <w:pPr>
        <w:ind w:left="720" w:hanging="360"/>
      </w:pPr>
      <w:rPr>
        <w:rFonts w:hint="default"/>
        <w:b/>
        <w:i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7341F82"/>
    <w:multiLevelType w:val="hybridMultilevel"/>
    <w:tmpl w:val="F27034BC"/>
    <w:lvl w:ilvl="0" w:tplc="CA4AFF96">
      <w:start w:val="1"/>
      <w:numFmt w:val="decimal"/>
      <w:lvlText w:val="Paso %1:"/>
      <w:lvlJc w:val="left"/>
      <w:pPr>
        <w:ind w:left="720" w:hanging="360"/>
      </w:pPr>
      <w:rPr>
        <w:rFonts w:hint="default"/>
        <w:b/>
        <w:i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9A028AE"/>
    <w:multiLevelType w:val="hybridMultilevel"/>
    <w:tmpl w:val="B808C06E"/>
    <w:lvl w:ilvl="0" w:tplc="CA4AFF96">
      <w:start w:val="1"/>
      <w:numFmt w:val="decimal"/>
      <w:lvlText w:val="Paso %1:"/>
      <w:lvlJc w:val="left"/>
      <w:pPr>
        <w:ind w:left="720" w:hanging="360"/>
      </w:pPr>
      <w:rPr>
        <w:rFonts w:hint="default"/>
        <w:b/>
        <w:i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DCC194A"/>
    <w:multiLevelType w:val="multilevel"/>
    <w:tmpl w:val="934A16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>
    <w:nsid w:val="5E466C4D"/>
    <w:multiLevelType w:val="hybridMultilevel"/>
    <w:tmpl w:val="6C4C2CE0"/>
    <w:lvl w:ilvl="0" w:tplc="CA4AFF96">
      <w:start w:val="1"/>
      <w:numFmt w:val="decimal"/>
      <w:lvlText w:val="Paso %1:"/>
      <w:lvlJc w:val="left"/>
      <w:pPr>
        <w:ind w:left="720" w:hanging="360"/>
      </w:pPr>
      <w:rPr>
        <w:rFonts w:hint="default"/>
        <w:b/>
        <w:i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7A7597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71BB68C6"/>
    <w:multiLevelType w:val="hybridMultilevel"/>
    <w:tmpl w:val="9BB2A910"/>
    <w:lvl w:ilvl="0" w:tplc="CA4AFF96">
      <w:start w:val="1"/>
      <w:numFmt w:val="decimal"/>
      <w:lvlText w:val="Paso %1:"/>
      <w:lvlJc w:val="left"/>
      <w:pPr>
        <w:ind w:left="1429" w:hanging="360"/>
      </w:pPr>
      <w:rPr>
        <w:rFonts w:hint="default"/>
        <w:b/>
        <w:i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49D7855"/>
    <w:multiLevelType w:val="multilevel"/>
    <w:tmpl w:val="42AAD482"/>
    <w:lvl w:ilvl="0">
      <w:start w:val="1"/>
      <w:numFmt w:val="decimal"/>
      <w:lvlText w:val="Paso %1: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>
    <w:nsid w:val="79BE4CBF"/>
    <w:multiLevelType w:val="hybridMultilevel"/>
    <w:tmpl w:val="C68467A0"/>
    <w:lvl w:ilvl="0" w:tplc="CA4AFF96">
      <w:start w:val="1"/>
      <w:numFmt w:val="decimal"/>
      <w:lvlText w:val="Paso %1:"/>
      <w:lvlJc w:val="left"/>
      <w:pPr>
        <w:ind w:left="720" w:hanging="360"/>
      </w:pPr>
      <w:rPr>
        <w:rFonts w:hint="default"/>
        <w:b/>
        <w:i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19"/>
  </w:num>
  <w:num w:numId="9">
    <w:abstractNumId w:val="20"/>
  </w:num>
  <w:num w:numId="10">
    <w:abstractNumId w:val="13"/>
  </w:num>
  <w:num w:numId="11">
    <w:abstractNumId w:val="21"/>
  </w:num>
  <w:num w:numId="12">
    <w:abstractNumId w:val="17"/>
  </w:num>
  <w:num w:numId="13">
    <w:abstractNumId w:val="12"/>
  </w:num>
  <w:num w:numId="14">
    <w:abstractNumId w:val="14"/>
  </w:num>
  <w:num w:numId="15">
    <w:abstractNumId w:val="11"/>
  </w:num>
  <w:num w:numId="16">
    <w:abstractNumId w:val="22"/>
  </w:num>
  <w:num w:numId="17">
    <w:abstractNumId w:val="10"/>
  </w:num>
  <w:num w:numId="18">
    <w:abstractNumId w:val="16"/>
  </w:num>
  <w:num w:numId="19">
    <w:abstractNumId w:val="18"/>
  </w:num>
  <w:num w:numId="20">
    <w:abstractNumId w:val="0"/>
  </w:num>
  <w:num w:numId="21">
    <w:abstractNumId w:val="0"/>
  </w:num>
  <w:num w:numId="22">
    <w:abstractNumId w:val="0"/>
  </w:num>
  <w:num w:numId="23">
    <w:abstractNumId w:val="15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SystemFonts/>
  <w:hideSpellingError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6E4F"/>
    <w:rsid w:val="000101E0"/>
    <w:rsid w:val="0005382E"/>
    <w:rsid w:val="00072057"/>
    <w:rsid w:val="000A4C2E"/>
    <w:rsid w:val="000B0756"/>
    <w:rsid w:val="000B651A"/>
    <w:rsid w:val="000D2058"/>
    <w:rsid w:val="000F2AA6"/>
    <w:rsid w:val="000F7EDD"/>
    <w:rsid w:val="0012070A"/>
    <w:rsid w:val="0014057E"/>
    <w:rsid w:val="0014196A"/>
    <w:rsid w:val="00143EBE"/>
    <w:rsid w:val="0014613F"/>
    <w:rsid w:val="00157D60"/>
    <w:rsid w:val="00157FAE"/>
    <w:rsid w:val="00172D66"/>
    <w:rsid w:val="001839B0"/>
    <w:rsid w:val="00186912"/>
    <w:rsid w:val="001A0338"/>
    <w:rsid w:val="001A7376"/>
    <w:rsid w:val="001B0DB7"/>
    <w:rsid w:val="001C7703"/>
    <w:rsid w:val="001D4115"/>
    <w:rsid w:val="001D73ED"/>
    <w:rsid w:val="001E744E"/>
    <w:rsid w:val="001F7716"/>
    <w:rsid w:val="00200FB6"/>
    <w:rsid w:val="00213FF5"/>
    <w:rsid w:val="00282783"/>
    <w:rsid w:val="0028488F"/>
    <w:rsid w:val="00290A5B"/>
    <w:rsid w:val="002A028F"/>
    <w:rsid w:val="002A7855"/>
    <w:rsid w:val="002B1D28"/>
    <w:rsid w:val="002B7731"/>
    <w:rsid w:val="002D2A9A"/>
    <w:rsid w:val="002E2CEC"/>
    <w:rsid w:val="002E6AB3"/>
    <w:rsid w:val="002E72E8"/>
    <w:rsid w:val="002E7DDC"/>
    <w:rsid w:val="002F7013"/>
    <w:rsid w:val="00311BED"/>
    <w:rsid w:val="00313308"/>
    <w:rsid w:val="00316AD0"/>
    <w:rsid w:val="003504AE"/>
    <w:rsid w:val="00355889"/>
    <w:rsid w:val="00361354"/>
    <w:rsid w:val="00362E70"/>
    <w:rsid w:val="00374975"/>
    <w:rsid w:val="003A0368"/>
    <w:rsid w:val="003A0C0E"/>
    <w:rsid w:val="003C1900"/>
    <w:rsid w:val="003D03AF"/>
    <w:rsid w:val="00411C6F"/>
    <w:rsid w:val="00411E96"/>
    <w:rsid w:val="00411F3B"/>
    <w:rsid w:val="00427CE4"/>
    <w:rsid w:val="0044315C"/>
    <w:rsid w:val="00444283"/>
    <w:rsid w:val="0045171B"/>
    <w:rsid w:val="00456510"/>
    <w:rsid w:val="004867EB"/>
    <w:rsid w:val="0049568E"/>
    <w:rsid w:val="004A4797"/>
    <w:rsid w:val="004B632A"/>
    <w:rsid w:val="004D0F97"/>
    <w:rsid w:val="004F3044"/>
    <w:rsid w:val="00512FD1"/>
    <w:rsid w:val="005217D0"/>
    <w:rsid w:val="005274F3"/>
    <w:rsid w:val="005313D2"/>
    <w:rsid w:val="0054348B"/>
    <w:rsid w:val="00553587"/>
    <w:rsid w:val="005564E1"/>
    <w:rsid w:val="00556B51"/>
    <w:rsid w:val="00570F42"/>
    <w:rsid w:val="005757B6"/>
    <w:rsid w:val="005803C1"/>
    <w:rsid w:val="0058772D"/>
    <w:rsid w:val="0059581E"/>
    <w:rsid w:val="005A3DFC"/>
    <w:rsid w:val="005A6671"/>
    <w:rsid w:val="005B7125"/>
    <w:rsid w:val="005C6B3F"/>
    <w:rsid w:val="005D2165"/>
    <w:rsid w:val="005D236C"/>
    <w:rsid w:val="005E3601"/>
    <w:rsid w:val="0060695B"/>
    <w:rsid w:val="00634F98"/>
    <w:rsid w:val="006400FB"/>
    <w:rsid w:val="00645A72"/>
    <w:rsid w:val="00646DD5"/>
    <w:rsid w:val="00664280"/>
    <w:rsid w:val="00671BB8"/>
    <w:rsid w:val="00692C63"/>
    <w:rsid w:val="006A09BA"/>
    <w:rsid w:val="006C026E"/>
    <w:rsid w:val="006C482B"/>
    <w:rsid w:val="006D0150"/>
    <w:rsid w:val="006D2704"/>
    <w:rsid w:val="006F6AB8"/>
    <w:rsid w:val="006F75BF"/>
    <w:rsid w:val="00704919"/>
    <w:rsid w:val="00711F19"/>
    <w:rsid w:val="007151ED"/>
    <w:rsid w:val="00750FC4"/>
    <w:rsid w:val="00762C65"/>
    <w:rsid w:val="007A0A8B"/>
    <w:rsid w:val="007A123E"/>
    <w:rsid w:val="007A6211"/>
    <w:rsid w:val="007B60C8"/>
    <w:rsid w:val="007B7EA5"/>
    <w:rsid w:val="007E5CA2"/>
    <w:rsid w:val="008022C2"/>
    <w:rsid w:val="00815782"/>
    <w:rsid w:val="0081584F"/>
    <w:rsid w:val="0082256A"/>
    <w:rsid w:val="00822B21"/>
    <w:rsid w:val="00823454"/>
    <w:rsid w:val="00841866"/>
    <w:rsid w:val="008421C7"/>
    <w:rsid w:val="00855023"/>
    <w:rsid w:val="008568C6"/>
    <w:rsid w:val="00856EB1"/>
    <w:rsid w:val="00856FB4"/>
    <w:rsid w:val="0086020B"/>
    <w:rsid w:val="0086569D"/>
    <w:rsid w:val="008659FA"/>
    <w:rsid w:val="00867577"/>
    <w:rsid w:val="00883FD9"/>
    <w:rsid w:val="008840A8"/>
    <w:rsid w:val="008908C2"/>
    <w:rsid w:val="008A38BB"/>
    <w:rsid w:val="008B17DA"/>
    <w:rsid w:val="008B5087"/>
    <w:rsid w:val="008B6611"/>
    <w:rsid w:val="008C0B5A"/>
    <w:rsid w:val="008E192E"/>
    <w:rsid w:val="008E4C65"/>
    <w:rsid w:val="008E58C7"/>
    <w:rsid w:val="00940B39"/>
    <w:rsid w:val="009706F1"/>
    <w:rsid w:val="009723C6"/>
    <w:rsid w:val="009B5036"/>
    <w:rsid w:val="009B6436"/>
    <w:rsid w:val="009C057A"/>
    <w:rsid w:val="009C5324"/>
    <w:rsid w:val="009D3230"/>
    <w:rsid w:val="009F15CC"/>
    <w:rsid w:val="00A03376"/>
    <w:rsid w:val="00A10429"/>
    <w:rsid w:val="00A21C75"/>
    <w:rsid w:val="00A31C80"/>
    <w:rsid w:val="00A50F82"/>
    <w:rsid w:val="00A74C0B"/>
    <w:rsid w:val="00A90A80"/>
    <w:rsid w:val="00A969F2"/>
    <w:rsid w:val="00AB4997"/>
    <w:rsid w:val="00AC21BB"/>
    <w:rsid w:val="00AC5326"/>
    <w:rsid w:val="00AC793E"/>
    <w:rsid w:val="00AD5A54"/>
    <w:rsid w:val="00AE6A28"/>
    <w:rsid w:val="00AE7084"/>
    <w:rsid w:val="00AF34B5"/>
    <w:rsid w:val="00AF512B"/>
    <w:rsid w:val="00AF622B"/>
    <w:rsid w:val="00B049C5"/>
    <w:rsid w:val="00B1760E"/>
    <w:rsid w:val="00B202A1"/>
    <w:rsid w:val="00B4312B"/>
    <w:rsid w:val="00B63442"/>
    <w:rsid w:val="00B66E4F"/>
    <w:rsid w:val="00B855B7"/>
    <w:rsid w:val="00B91964"/>
    <w:rsid w:val="00B96F24"/>
    <w:rsid w:val="00BA28E7"/>
    <w:rsid w:val="00BA6AC7"/>
    <w:rsid w:val="00BA6C72"/>
    <w:rsid w:val="00BD07B1"/>
    <w:rsid w:val="00BD4817"/>
    <w:rsid w:val="00BE5671"/>
    <w:rsid w:val="00C009F3"/>
    <w:rsid w:val="00C00D1F"/>
    <w:rsid w:val="00C06597"/>
    <w:rsid w:val="00C136D8"/>
    <w:rsid w:val="00C41FC1"/>
    <w:rsid w:val="00C421A2"/>
    <w:rsid w:val="00C4590B"/>
    <w:rsid w:val="00C465D8"/>
    <w:rsid w:val="00C51947"/>
    <w:rsid w:val="00C55607"/>
    <w:rsid w:val="00C64281"/>
    <w:rsid w:val="00C70D35"/>
    <w:rsid w:val="00C71E4A"/>
    <w:rsid w:val="00C9086E"/>
    <w:rsid w:val="00CA2EB9"/>
    <w:rsid w:val="00CA7C75"/>
    <w:rsid w:val="00CB48A7"/>
    <w:rsid w:val="00CC0144"/>
    <w:rsid w:val="00D11540"/>
    <w:rsid w:val="00D2299C"/>
    <w:rsid w:val="00D34148"/>
    <w:rsid w:val="00D4288B"/>
    <w:rsid w:val="00D509D2"/>
    <w:rsid w:val="00D550F3"/>
    <w:rsid w:val="00D81746"/>
    <w:rsid w:val="00DB0659"/>
    <w:rsid w:val="00DD5657"/>
    <w:rsid w:val="00E12A70"/>
    <w:rsid w:val="00E330CF"/>
    <w:rsid w:val="00E47779"/>
    <w:rsid w:val="00E57A5D"/>
    <w:rsid w:val="00E60058"/>
    <w:rsid w:val="00E6342A"/>
    <w:rsid w:val="00E66859"/>
    <w:rsid w:val="00E7366B"/>
    <w:rsid w:val="00E805FF"/>
    <w:rsid w:val="00E82834"/>
    <w:rsid w:val="00E9225B"/>
    <w:rsid w:val="00E927D3"/>
    <w:rsid w:val="00E93517"/>
    <w:rsid w:val="00E94829"/>
    <w:rsid w:val="00E95DEB"/>
    <w:rsid w:val="00E97C6E"/>
    <w:rsid w:val="00EA46EC"/>
    <w:rsid w:val="00EA5D19"/>
    <w:rsid w:val="00EC1A57"/>
    <w:rsid w:val="00EE71A7"/>
    <w:rsid w:val="00F07D6B"/>
    <w:rsid w:val="00F14759"/>
    <w:rsid w:val="00F247D9"/>
    <w:rsid w:val="00F24D8E"/>
    <w:rsid w:val="00F24E07"/>
    <w:rsid w:val="00F5147D"/>
    <w:rsid w:val="00F81902"/>
    <w:rsid w:val="00F81EFB"/>
    <w:rsid w:val="00F976AC"/>
    <w:rsid w:val="00FB10AA"/>
    <w:rsid w:val="00FB41FB"/>
    <w:rsid w:val="00FD01C9"/>
    <w:rsid w:val="00FF5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 w:qFormat="1"/>
    <w:lsdException w:name="toc 2" w:uiPriority="39" w:qFormat="1"/>
    <w:lsdException w:name="toc 3" w:uiPriority="39" w:qFormat="1"/>
    <w:lsdException w:name="toc 4" w:uiPriority="0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B63442"/>
    <w:pPr>
      <w:suppressAutoHyphens/>
      <w:spacing w:before="40" w:after="120" w:line="200" w:lineRule="atLeast"/>
    </w:pPr>
    <w:rPr>
      <w:rFonts w:ascii="TimesNewRomanPS" w:eastAsia="MS Mincho" w:hAnsi="TimesNewRomanPS" w:cs="TimesNewRomanPS"/>
      <w:sz w:val="22"/>
      <w:lang w:val="en-US" w:eastAsia="zh-CN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uppressAutoHyphens w:val="0"/>
      <w:spacing w:before="0" w:after="0"/>
      <w:outlineLvl w:val="0"/>
    </w:pPr>
    <w:rPr>
      <w:rFonts w:ascii="Arial" w:hAnsi="Arial" w:cs="Arial"/>
      <w:b/>
      <w:i/>
      <w:lang w:val="es-PE"/>
    </w:rPr>
  </w:style>
  <w:style w:type="paragraph" w:styleId="Heading2">
    <w:name w:val="heading 2"/>
    <w:basedOn w:val="Normal"/>
    <w:next w:val="BodyText"/>
    <w:qFormat/>
    <w:pPr>
      <w:keepNext/>
      <w:keepLines/>
      <w:numPr>
        <w:ilvl w:val="1"/>
        <w:numId w:val="1"/>
      </w:numPr>
      <w:spacing w:before="320" w:after="240"/>
      <w:ind w:left="566" w:hanging="283"/>
      <w:outlineLvl w:val="1"/>
    </w:pPr>
    <w:rPr>
      <w:rFonts w:ascii="Times New Roman" w:hAnsi="Times New Roman" w:cs="Times New Roman"/>
      <w:color w:val="0000FF"/>
      <w:sz w:val="56"/>
    </w:rPr>
  </w:style>
  <w:style w:type="paragraph" w:styleId="Heading3">
    <w:name w:val="heading 3"/>
    <w:basedOn w:val="Normal"/>
    <w:next w:val="BodyText"/>
    <w:qFormat/>
    <w:pPr>
      <w:keepNext/>
      <w:keepLines/>
      <w:numPr>
        <w:ilvl w:val="2"/>
        <w:numId w:val="1"/>
      </w:numPr>
      <w:spacing w:before="280" w:after="160"/>
      <w:ind w:left="849" w:hanging="283"/>
      <w:outlineLvl w:val="2"/>
    </w:pPr>
    <w:rPr>
      <w:rFonts w:ascii="Times New Roman" w:hAnsi="Times New Roman" w:cs="Times New Roman"/>
      <w:i/>
      <w:color w:val="0000FF"/>
      <w:sz w:val="48"/>
    </w:rPr>
  </w:style>
  <w:style w:type="paragraph" w:styleId="Heading4">
    <w:name w:val="heading 4"/>
    <w:basedOn w:val="Normal"/>
    <w:next w:val="BodyText"/>
    <w:qFormat/>
    <w:pPr>
      <w:keepNext/>
      <w:keepLines/>
      <w:numPr>
        <w:ilvl w:val="3"/>
        <w:numId w:val="1"/>
      </w:numPr>
      <w:spacing w:before="200" w:after="80"/>
      <w:ind w:left="1132" w:hanging="283"/>
      <w:outlineLvl w:val="3"/>
    </w:pPr>
    <w:rPr>
      <w:rFonts w:ascii="Times New Roman" w:hAnsi="Times New Roman" w:cs="Times New Roman"/>
      <w:color w:val="0000FF"/>
      <w:sz w:val="36"/>
    </w:rPr>
  </w:style>
  <w:style w:type="paragraph" w:styleId="Heading5">
    <w:name w:val="heading 5"/>
    <w:basedOn w:val="Normal"/>
    <w:next w:val="BodyText"/>
    <w:qFormat/>
    <w:pPr>
      <w:keepNext/>
      <w:keepLines/>
      <w:numPr>
        <w:ilvl w:val="4"/>
        <w:numId w:val="1"/>
      </w:numPr>
      <w:spacing w:before="160" w:after="0"/>
      <w:outlineLvl w:val="4"/>
    </w:pPr>
    <w:rPr>
      <w:rFonts w:ascii="Times New Roman" w:hAnsi="Times New Roman" w:cs="Times New Roman"/>
      <w:i/>
      <w:color w:val="0000FF"/>
      <w:sz w:val="32"/>
    </w:rPr>
  </w:style>
  <w:style w:type="paragraph" w:styleId="Heading6">
    <w:name w:val="heading 6"/>
    <w:basedOn w:val="Normal"/>
    <w:next w:val="BodyText"/>
    <w:qFormat/>
    <w:pPr>
      <w:keepNext/>
      <w:keepLines/>
      <w:numPr>
        <w:ilvl w:val="5"/>
        <w:numId w:val="1"/>
      </w:numPr>
      <w:spacing w:before="240" w:after="0"/>
      <w:outlineLvl w:val="5"/>
    </w:pPr>
    <w:rPr>
      <w:rFonts w:ascii="Arial MT" w:hAnsi="Arial MT" w:cs="Arial MT"/>
      <w:i/>
      <w:sz w:val="20"/>
      <w:u w:val="single"/>
    </w:rPr>
  </w:style>
  <w:style w:type="paragraph" w:styleId="Heading7">
    <w:name w:val="heading 7"/>
    <w:basedOn w:val="Normal"/>
    <w:next w:val="BodyText"/>
    <w:qFormat/>
    <w:pPr>
      <w:keepNext/>
      <w:keepLines/>
      <w:numPr>
        <w:ilvl w:val="6"/>
        <w:numId w:val="1"/>
      </w:numPr>
      <w:spacing w:before="240"/>
      <w:outlineLvl w:val="6"/>
    </w:pPr>
    <w:rPr>
      <w:rFonts w:ascii="Arial MT" w:hAnsi="Arial MT" w:cs="Arial MT"/>
      <w:i/>
      <w:sz w:val="20"/>
    </w:rPr>
  </w:style>
  <w:style w:type="paragraph" w:styleId="Heading8">
    <w:name w:val="heading 8"/>
    <w:basedOn w:val="Normal"/>
    <w:next w:val="BodyText"/>
    <w:qFormat/>
    <w:pPr>
      <w:keepNext/>
      <w:keepLines/>
      <w:numPr>
        <w:ilvl w:val="7"/>
        <w:numId w:val="1"/>
      </w:numPr>
      <w:spacing w:before="240"/>
      <w:outlineLvl w:val="7"/>
    </w:pPr>
    <w:rPr>
      <w:rFonts w:ascii="Arial MT" w:hAnsi="Arial MT" w:cs="Arial MT"/>
      <w:i/>
      <w:sz w:val="20"/>
    </w:rPr>
  </w:style>
  <w:style w:type="paragraph" w:styleId="Heading9">
    <w:name w:val="heading 9"/>
    <w:basedOn w:val="Normal"/>
    <w:next w:val="BodyText"/>
    <w:qFormat/>
    <w:pPr>
      <w:keepNext/>
      <w:keepLines/>
      <w:numPr>
        <w:ilvl w:val="8"/>
        <w:numId w:val="1"/>
      </w:numPr>
      <w:spacing w:before="240"/>
      <w:outlineLvl w:val="8"/>
    </w:pPr>
    <w:rPr>
      <w:rFonts w:ascii="Arial MT" w:hAnsi="Arial MT" w:cs="Arial MT"/>
      <w:i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2z0">
    <w:name w:val="WW8Num2z0"/>
    <w:rPr>
      <w:rFonts w:ascii="Symbol" w:hAnsi="Symbol" w:cs="Symbol"/>
      <w:sz w:val="24"/>
    </w:rPr>
  </w:style>
  <w:style w:type="character" w:customStyle="1" w:styleId="WW8Num4z0">
    <w:name w:val="WW8Num4z0"/>
    <w:rPr>
      <w:rFonts w:ascii="Times New Roman" w:hAnsi="Times New Roman" w:cs="Times New Roman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5z1">
    <w:name w:val="WW8Num5z1"/>
    <w:rPr>
      <w:rFonts w:ascii="Wingdings" w:hAnsi="Wingdings" w:cs="Wingdings"/>
      <w:color w:val="auto"/>
    </w:rPr>
  </w:style>
  <w:style w:type="character" w:customStyle="1" w:styleId="WW8Num5z2">
    <w:name w:val="WW8Num5z2"/>
    <w:rPr>
      <w:rFonts w:ascii="Wingdings" w:hAnsi="Wingdings" w:cs="Wingdings"/>
    </w:rPr>
  </w:style>
  <w:style w:type="character" w:customStyle="1" w:styleId="WW8Num6z0">
    <w:name w:val="WW8Num6z0"/>
    <w:rPr>
      <w:rFonts w:ascii="Symbol" w:hAnsi="Symbol" w:cs="Symbol"/>
      <w:b w:val="0"/>
      <w:i w:val="0"/>
      <w:color w:val="000000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2">
    <w:name w:val="WW8Num9z2"/>
    <w:rPr>
      <w:rFonts w:ascii="Wingdings" w:hAnsi="Wingdings" w:cs="Wingdings"/>
    </w:rPr>
  </w:style>
  <w:style w:type="character" w:customStyle="1" w:styleId="WW8Num10z0">
    <w:name w:val="WW8Num10z0"/>
    <w:rPr>
      <w:rFonts w:ascii="Symbol" w:hAnsi="Symbol" w:cs="Symbol"/>
      <w:sz w:val="24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b/>
      <w:sz w:val="22"/>
      <w:szCs w:val="22"/>
    </w:rPr>
  </w:style>
  <w:style w:type="character" w:customStyle="1" w:styleId="Fuentedeprrafopredeter2">
    <w:name w:val="Fuente de párrafo predeter.2"/>
  </w:style>
  <w:style w:type="character" w:customStyle="1" w:styleId="WW8Num3z0">
    <w:name w:val="WW8Num3z0"/>
    <w:rPr>
      <w:rFonts w:ascii="Monotype Sorts" w:hAnsi="Monotype Sorts" w:cs="Monotype Sorts"/>
      <w:sz w:val="24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5z3">
    <w:name w:val="WW8Num5z3"/>
    <w:rPr>
      <w:rFonts w:ascii="Symbol" w:hAnsi="Symbol" w:cs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7z0">
    <w:name w:val="WW8Num7z0"/>
    <w:rPr>
      <w:rFonts w:ascii="Times New Roman" w:hAnsi="Times New Roman" w:cs="Times New Roman"/>
    </w:rPr>
  </w:style>
  <w:style w:type="character" w:customStyle="1" w:styleId="WW8Num7z1">
    <w:name w:val="WW8Num7z1"/>
    <w:rPr>
      <w:rFonts w:ascii="Courier New" w:hAnsi="Courier New" w:cs="Courier New"/>
    </w:rPr>
  </w:style>
  <w:style w:type="character" w:customStyle="1" w:styleId="WW8Num7z3">
    <w:name w:val="WW8Num7z3"/>
    <w:rPr>
      <w:rFonts w:ascii="Symbol" w:hAnsi="Symbol" w:cs="Symbol"/>
    </w:rPr>
  </w:style>
  <w:style w:type="character" w:customStyle="1" w:styleId="WW8Num8z0">
    <w:name w:val="WW8Num8z0"/>
    <w:rPr>
      <w:rFonts w:ascii="Symbol" w:hAnsi="Symbol" w:cs="Symbol"/>
      <w:sz w:val="24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 w:cs="Wingdings"/>
    </w:rPr>
  </w:style>
  <w:style w:type="character" w:customStyle="1" w:styleId="WW8Num9z0">
    <w:name w:val="WW8Num9z0"/>
    <w:rPr>
      <w:rFonts w:ascii="Symbol" w:hAnsi="Symbol" w:cs="Symbol"/>
      <w:sz w:val="24"/>
    </w:rPr>
  </w:style>
  <w:style w:type="character" w:customStyle="1" w:styleId="WW8Num9z3">
    <w:name w:val="WW8Num9z3"/>
    <w:rPr>
      <w:rFonts w:ascii="Symbol" w:hAnsi="Symbol" w:cs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  <w:sz w:val="24"/>
    </w:rPr>
  </w:style>
  <w:style w:type="character" w:customStyle="1" w:styleId="WW8Num12z1">
    <w:name w:val="WW8Num12z1"/>
    <w:rPr>
      <w:rFonts w:ascii="Courier New" w:hAnsi="Courier New" w:cs="Courier New"/>
      <w:color w:val="auto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3z0">
    <w:name w:val="WW8Num13z0"/>
    <w:rPr>
      <w:rFonts w:ascii="Wingdings" w:hAnsi="Wingdings" w:cs="Wingdings"/>
    </w:rPr>
  </w:style>
  <w:style w:type="character" w:customStyle="1" w:styleId="WW8Num13z1">
    <w:name w:val="WW8Num13z1"/>
    <w:rPr>
      <w:rFonts w:ascii="Courier New" w:hAnsi="Courier New" w:cs="Courier New"/>
      <w:sz w:val="20"/>
    </w:rPr>
  </w:style>
  <w:style w:type="character" w:customStyle="1" w:styleId="WW8Num13z2">
    <w:name w:val="WW8Num13z2"/>
    <w:rPr>
      <w:rFonts w:ascii="Wingdings" w:hAnsi="Wingdings" w:cs="Wingdings"/>
      <w:sz w:val="20"/>
    </w:rPr>
  </w:style>
  <w:style w:type="character" w:customStyle="1" w:styleId="WW8Num14z0">
    <w:name w:val="WW8Num14z0"/>
    <w:rPr>
      <w:rFonts w:ascii="Wingdings" w:hAnsi="Wingdings" w:cs="Wingdings"/>
    </w:rPr>
  </w:style>
  <w:style w:type="character" w:customStyle="1" w:styleId="WW8Num14z1">
    <w:name w:val="WW8Num14z1"/>
    <w:rPr>
      <w:rFonts w:ascii="Courier New" w:hAnsi="Courier New" w:cs="Courier New"/>
    </w:rPr>
  </w:style>
  <w:style w:type="character" w:customStyle="1" w:styleId="WW8Num14z2">
    <w:name w:val="WW8Num14z2"/>
    <w:rPr>
      <w:rFonts w:ascii="Wingdings" w:hAnsi="Wingdings" w:cs="Wingdings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b/>
      <w:sz w:val="22"/>
      <w:szCs w:val="22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0z0">
    <w:name w:val="WW8Num20z0"/>
    <w:rPr>
      <w:rFonts w:ascii="Times New Roman" w:hAnsi="Times New Roman" w:cs="Times New Roman"/>
    </w:rPr>
  </w:style>
  <w:style w:type="character" w:customStyle="1" w:styleId="WW8Num20z1">
    <w:name w:val="WW8Num20z1"/>
    <w:rPr>
      <w:rFonts w:ascii="Courier New" w:hAnsi="Courier New" w:cs="Courier New"/>
    </w:rPr>
  </w:style>
  <w:style w:type="character" w:customStyle="1" w:styleId="WW8Num20z2">
    <w:name w:val="WW8Num20z2"/>
    <w:rPr>
      <w:rFonts w:ascii="Wingdings" w:hAnsi="Wingdings" w:cs="Wingdings"/>
    </w:rPr>
  </w:style>
  <w:style w:type="character" w:customStyle="1" w:styleId="WW8NumSt9z1">
    <w:name w:val="WW8NumSt9z1"/>
    <w:rPr>
      <w:i w:val="0"/>
    </w:rPr>
  </w:style>
  <w:style w:type="character" w:customStyle="1" w:styleId="WW8NumSt9z2">
    <w:name w:val="WW8NumSt9z2"/>
    <w:rPr>
      <w:b/>
      <w:sz w:val="22"/>
      <w:szCs w:val="22"/>
    </w:rPr>
  </w:style>
  <w:style w:type="character" w:customStyle="1" w:styleId="Fuentedeprrafopredeter1">
    <w:name w:val="Fuente de párrafo predeter.1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Fuentedeprrafopredeter">
    <w:name w:val="WW-Fuente de párrafo predeter."/>
  </w:style>
  <w:style w:type="character" w:customStyle="1" w:styleId="WW-Fuentedeprrafopredeter1">
    <w:name w:val="WW-Fuente de párrafo predeter.1"/>
  </w:style>
  <w:style w:type="character" w:customStyle="1" w:styleId="WW-DefaultParagraphFont">
    <w:name w:val="WW-Default Paragraph Font"/>
  </w:style>
  <w:style w:type="character" w:customStyle="1" w:styleId="WW-DefaultParagraphFont1">
    <w:name w:val="WW-Default Paragraph Font1"/>
  </w:style>
  <w:style w:type="character" w:customStyle="1" w:styleId="WW-DefaultParagraphFont11">
    <w:name w:val="WW-Default Paragraph Font11"/>
  </w:style>
  <w:style w:type="character" w:customStyle="1" w:styleId="WW-Absatz-Standardschriftart11">
    <w:name w:val="WW-Absatz-Standardschriftart11"/>
  </w:style>
  <w:style w:type="character" w:customStyle="1" w:styleId="WW-Absatz-Standardschriftart111">
    <w:name w:val="WW-Absatz-Standardschriftart111"/>
  </w:style>
  <w:style w:type="character" w:customStyle="1" w:styleId="Smbolodenotaalpie">
    <w:name w:val="Símbolo de nota al pie"/>
  </w:style>
  <w:style w:type="character" w:customStyle="1" w:styleId="WW-Smbolodenotaalpie">
    <w:name w:val="WW-Símbolo de nota al pie"/>
  </w:style>
  <w:style w:type="character" w:customStyle="1" w:styleId="WW-Smbolodenotaalpie1">
    <w:name w:val="WW-Símbolo de nota al pie1"/>
  </w:style>
  <w:style w:type="character" w:customStyle="1" w:styleId="WW-Smbolodenotaalpie11">
    <w:name w:val="WW-Símbolo de nota al pie11"/>
  </w:style>
  <w:style w:type="character" w:customStyle="1" w:styleId="WW-Smbolodenotaalpie111">
    <w:name w:val="WW-Símbolo de nota al pie111"/>
  </w:style>
  <w:style w:type="character" w:customStyle="1" w:styleId="WW-Smbolodenotaalpie1111">
    <w:name w:val="WW-Símbolo de nota al pie1111"/>
  </w:style>
  <w:style w:type="character" w:customStyle="1" w:styleId="WW-Smbolodenotaalpie11111">
    <w:name w:val="WW-Símbolo de nota al pie11111"/>
  </w:style>
  <w:style w:type="character" w:customStyle="1" w:styleId="WW-Smbolodenotaalpie111111">
    <w:name w:val="WW-Símbolo de nota al pie111111"/>
  </w:style>
  <w:style w:type="character" w:customStyle="1" w:styleId="WW-Smbolodenotaalpie1111111">
    <w:name w:val="WW-Símbolo de nota al pie1111111"/>
  </w:style>
  <w:style w:type="character" w:customStyle="1" w:styleId="WW-Smbolodenotaalpie11111111">
    <w:name w:val="WW-Símbolo de nota al pie11111111"/>
  </w:style>
  <w:style w:type="character" w:customStyle="1" w:styleId="WW-Fuentedeprrafopredeter11">
    <w:name w:val="WW-Fuente de párrafo predeter.11"/>
  </w:style>
  <w:style w:type="character" w:styleId="PageNumber">
    <w:name w:val="page number"/>
    <w:basedOn w:val="WW-Fuentedeprrafopredeter11"/>
  </w:style>
  <w:style w:type="character" w:customStyle="1" w:styleId="Carcterdenumeracin">
    <w:name w:val="Carácter de numeración"/>
  </w:style>
  <w:style w:type="character" w:customStyle="1" w:styleId="WW-Carcterdenumeracin">
    <w:name w:val="WW-Carácter de numeración"/>
  </w:style>
  <w:style w:type="character" w:customStyle="1" w:styleId="WW-Carcterdenumeracin1">
    <w:name w:val="WW-Carácter de numeración1"/>
  </w:style>
  <w:style w:type="character" w:customStyle="1" w:styleId="WW-Carcterdenumeracin11">
    <w:name w:val="WW-Carácter de numeración11"/>
  </w:style>
  <w:style w:type="character" w:customStyle="1" w:styleId="WW-Carcterdenumeracin111">
    <w:name w:val="WW-Carácter de numeración111"/>
  </w:style>
  <w:style w:type="character" w:customStyle="1" w:styleId="WW-Carcterdenumeracin1111">
    <w:name w:val="WW-Carácter de numeración1111"/>
  </w:style>
  <w:style w:type="character" w:customStyle="1" w:styleId="WW-Carcterdenumeracin11111">
    <w:name w:val="WW-Carácter de numeración11111"/>
  </w:style>
  <w:style w:type="character" w:customStyle="1" w:styleId="WW-Carcterdenumeracin111111">
    <w:name w:val="WW-Carácter de numeración111111"/>
  </w:style>
  <w:style w:type="character" w:customStyle="1" w:styleId="WW-Carcterdenumeracin1111111">
    <w:name w:val="WW-Carácter de numeración1111111"/>
  </w:style>
  <w:style w:type="character" w:customStyle="1" w:styleId="WW-Carcterdenumeracin11111111">
    <w:name w:val="WW-Carácter de numeración11111111"/>
  </w:style>
  <w:style w:type="character" w:customStyle="1" w:styleId="Vietas">
    <w:name w:val="Viñetas"/>
    <w:rPr>
      <w:rFonts w:ascii="StarSymbol" w:eastAsia="StarSymbol" w:hAnsi="StarSymbol" w:cs="StarSymbol"/>
      <w:sz w:val="18"/>
    </w:rPr>
  </w:style>
  <w:style w:type="character" w:customStyle="1" w:styleId="WW-Vietas">
    <w:name w:val="WW-Viñetas"/>
    <w:rPr>
      <w:rFonts w:ascii="StarSymbol" w:eastAsia="StarSymbol" w:hAnsi="StarSymbol" w:cs="StarSymbol"/>
      <w:sz w:val="18"/>
    </w:rPr>
  </w:style>
  <w:style w:type="character" w:customStyle="1" w:styleId="WW-Vietas1">
    <w:name w:val="WW-Viñetas1"/>
    <w:rPr>
      <w:rFonts w:ascii="StarSymbol" w:eastAsia="StarSymbol" w:hAnsi="StarSymbol" w:cs="StarSymbol"/>
      <w:sz w:val="18"/>
    </w:rPr>
  </w:style>
  <w:style w:type="character" w:customStyle="1" w:styleId="WW-Vietas11">
    <w:name w:val="WW-Viñetas11"/>
    <w:rPr>
      <w:rFonts w:ascii="StarSymbol" w:eastAsia="StarSymbol" w:hAnsi="StarSymbol" w:cs="StarSymbol"/>
      <w:sz w:val="18"/>
    </w:rPr>
  </w:style>
  <w:style w:type="character" w:customStyle="1" w:styleId="WW-Vietas111">
    <w:name w:val="WW-Viñetas111"/>
    <w:rPr>
      <w:rFonts w:ascii="StarSymbol" w:eastAsia="StarSymbol" w:hAnsi="StarSymbol" w:cs="StarSymbol"/>
      <w:sz w:val="18"/>
    </w:rPr>
  </w:style>
  <w:style w:type="character" w:customStyle="1" w:styleId="WW-Vietas1111">
    <w:name w:val="WW-Viñetas1111"/>
    <w:rPr>
      <w:rFonts w:ascii="StarSymbol" w:eastAsia="StarSymbol" w:hAnsi="StarSymbol" w:cs="StarSymbol"/>
      <w:sz w:val="18"/>
    </w:rPr>
  </w:style>
  <w:style w:type="character" w:customStyle="1" w:styleId="WW-Vietas11111">
    <w:name w:val="WW-Viñetas11111"/>
    <w:rPr>
      <w:rFonts w:ascii="StarSymbol" w:eastAsia="StarSymbol" w:hAnsi="StarSymbol" w:cs="StarSymbol"/>
      <w:sz w:val="18"/>
    </w:rPr>
  </w:style>
  <w:style w:type="character" w:customStyle="1" w:styleId="WW-Vietas111111">
    <w:name w:val="WW-Viñetas111111"/>
    <w:rPr>
      <w:rFonts w:ascii="StarSymbol" w:eastAsia="StarSymbol" w:hAnsi="StarSymbol" w:cs="StarSymbol"/>
      <w:sz w:val="18"/>
    </w:rPr>
  </w:style>
  <w:style w:type="character" w:customStyle="1" w:styleId="WW-Vietas1111111">
    <w:name w:val="WW-Viñetas1111111"/>
    <w:rPr>
      <w:rFonts w:ascii="StarSymbol" w:eastAsia="StarSymbol" w:hAnsi="StarSymbol" w:cs="StarSymbol"/>
      <w:sz w:val="18"/>
    </w:rPr>
  </w:style>
  <w:style w:type="character" w:customStyle="1" w:styleId="WW-Vietas11111111">
    <w:name w:val="WW-Viñetas11111111"/>
    <w:rPr>
      <w:rFonts w:ascii="StarSymbol" w:eastAsia="StarSymbol" w:hAnsi="StarSymbol" w:cs="StarSymbol"/>
      <w:sz w:val="18"/>
    </w:rPr>
  </w:style>
  <w:style w:type="character" w:customStyle="1" w:styleId="Smbolodenotafinal">
    <w:name w:val="Símbolo de nota final"/>
  </w:style>
  <w:style w:type="character" w:customStyle="1" w:styleId="WW-Smbolodenotafinal">
    <w:name w:val="WW-Símbolo de nota final"/>
  </w:style>
  <w:style w:type="character" w:customStyle="1" w:styleId="WW-Smbolodenotafinal1">
    <w:name w:val="WW-Símbolo de nota final1"/>
  </w:style>
  <w:style w:type="character" w:customStyle="1" w:styleId="WW-Smbolodenotafinal11">
    <w:name w:val="WW-Símbolo de nota final11"/>
  </w:style>
  <w:style w:type="character" w:customStyle="1" w:styleId="WW-Smbolodenotafinal111">
    <w:name w:val="WW-Símbolo de nota final111"/>
  </w:style>
  <w:style w:type="character" w:customStyle="1" w:styleId="WW-Smbolodenotafinal1111">
    <w:name w:val="WW-Símbolo de nota final1111"/>
  </w:style>
  <w:style w:type="character" w:customStyle="1" w:styleId="WW-Smbolodenotafinal11111">
    <w:name w:val="WW-Símbolo de nota final11111"/>
  </w:style>
  <w:style w:type="character" w:customStyle="1" w:styleId="WW-Smbolodenotafinal111111">
    <w:name w:val="WW-Símbolo de nota final111111"/>
  </w:style>
  <w:style w:type="character" w:customStyle="1" w:styleId="WW-Smbolodenotafinal1111111">
    <w:name w:val="WW-Símbolo de nota final1111111"/>
  </w:style>
  <w:style w:type="character" w:customStyle="1" w:styleId="WW-Smbolodenotafinal11111111">
    <w:name w:val="WW-Símbolo de nota final11111111"/>
  </w:style>
  <w:style w:type="character" w:customStyle="1" w:styleId="WW-Absatz-Standardschriftart1111">
    <w:name w:val="WW-Absatz-Standardschriftart1111"/>
  </w:style>
  <w:style w:type="character" w:customStyle="1" w:styleId="WW-Fuentedeprrafopredeter12">
    <w:name w:val="WW-Fuente de párrafo predeter.12"/>
  </w:style>
  <w:style w:type="character" w:customStyle="1" w:styleId="WW-Absatz-Standardschriftart11111">
    <w:name w:val="WW-Absatz-Standardschriftart11111"/>
  </w:style>
  <w:style w:type="character" w:customStyle="1" w:styleId="WW-Fuentedeprrafopredeter121">
    <w:name w:val="WW-Fuente de párrafo predeter.12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-Absatz-Standardschriftart11111111">
    <w:name w:val="WW-Absatz-Standardschriftart11111111"/>
  </w:style>
  <w:style w:type="character" w:customStyle="1" w:styleId="WW-Smbolodenotaalpie111111111">
    <w:name w:val="WW-Símbolo de nota al pie111111111"/>
  </w:style>
  <w:style w:type="character" w:customStyle="1" w:styleId="WW-Smbolodenotaalpie1111111111">
    <w:name w:val="WW-Símbolo de nota al pie1111111111"/>
  </w:style>
  <w:style w:type="character" w:customStyle="1" w:styleId="WW-Smbolodenotaalpie11111111111">
    <w:name w:val="WW-Símbolo de nota al pie11111111111"/>
    <w:rPr>
      <w:vertAlign w:val="superscript"/>
    </w:rPr>
  </w:style>
  <w:style w:type="character" w:customStyle="1" w:styleId="WW-Smbolodenotaalpie111111111111">
    <w:name w:val="WW-Símbolo de nota al pie111111111111"/>
    <w:rPr>
      <w:vertAlign w:val="superscript"/>
    </w:rPr>
  </w:style>
  <w:style w:type="character" w:customStyle="1" w:styleId="WW-Smbolodenotaalpie1111111111111">
    <w:name w:val="WW-Símbolo de nota al pie1111111111111"/>
  </w:style>
  <w:style w:type="character" w:customStyle="1" w:styleId="WW-Smbolodenotaalpie11111111111111">
    <w:name w:val="WW-Símbolo de nota al pie11111111111111"/>
  </w:style>
  <w:style w:type="character" w:customStyle="1" w:styleId="WW-Smbolodenotaalpie111111111111111">
    <w:name w:val="WW-Símbolo de nota al pie111111111111111"/>
    <w:rPr>
      <w:vertAlign w:val="superscript"/>
    </w:rPr>
  </w:style>
  <w:style w:type="character" w:customStyle="1" w:styleId="AnchorA">
    <w:name w:val="Anchor (A)"/>
    <w:rPr>
      <w:color w:val="0000FF"/>
      <w:u w:val="single"/>
    </w:rPr>
  </w:style>
  <w:style w:type="character" w:customStyle="1" w:styleId="WW8Num11z0">
    <w:name w:val="WW8Num11z0"/>
    <w:rPr>
      <w:rFonts w:ascii="Symbol" w:hAnsi="Symbol" w:cs="Symbol"/>
      <w:sz w:val="24"/>
    </w:rPr>
  </w:style>
  <w:style w:type="character" w:customStyle="1" w:styleId="WW8Num15z0">
    <w:name w:val="WW8Num15z0"/>
    <w:rPr>
      <w:rFonts w:ascii="Symbol" w:hAnsi="Symbol" w:cs="Symbol"/>
      <w:sz w:val="24"/>
    </w:rPr>
  </w:style>
  <w:style w:type="character" w:customStyle="1" w:styleId="WW8Num16z0">
    <w:name w:val="WW8Num16z0"/>
    <w:rPr>
      <w:rFonts w:ascii="Symbol" w:hAnsi="Symbol" w:cs="Symbol"/>
      <w:sz w:val="24"/>
    </w:rPr>
  </w:style>
  <w:style w:type="character" w:customStyle="1" w:styleId="WW8Num17z0">
    <w:name w:val="WW8Num17z0"/>
    <w:rPr>
      <w:rFonts w:ascii="Wingdings" w:hAnsi="Wingdings" w:cs="Wingdings"/>
    </w:rPr>
  </w:style>
  <w:style w:type="character" w:customStyle="1" w:styleId="WW8Num18z0">
    <w:name w:val="WW8Num18z0"/>
    <w:rPr>
      <w:rFonts w:ascii="Monotype Sorts" w:hAnsi="Monotype Sorts" w:cs="Monotype Sorts"/>
      <w:sz w:val="24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2z0">
    <w:name w:val="WW8Num22z0"/>
    <w:rPr>
      <w:rFonts w:ascii="Wingdings" w:hAnsi="Wingdings" w:cs="Wingdings"/>
    </w:rPr>
  </w:style>
  <w:style w:type="character" w:customStyle="1" w:styleId="WW8Num23z0">
    <w:name w:val="WW8Num23z0"/>
    <w:rPr>
      <w:rFonts w:ascii="Symbol" w:hAnsi="Symbol" w:cs="Symbol"/>
    </w:rPr>
  </w:style>
  <w:style w:type="character" w:customStyle="1" w:styleId="WW8Num25z0">
    <w:name w:val="WW8Num25z0"/>
    <w:rPr>
      <w:rFonts w:ascii="Times New Roman" w:hAnsi="Times New Roman" w:cs="Times New Roman"/>
      <w:b w:val="0"/>
      <w:i w:val="0"/>
      <w:sz w:val="24"/>
      <w:u w:val="none"/>
    </w:rPr>
  </w:style>
  <w:style w:type="character" w:customStyle="1" w:styleId="WW8Num26z0">
    <w:name w:val="WW8Num26z0"/>
    <w:rPr>
      <w:rFonts w:ascii="Symbol" w:hAnsi="Symbol" w:cs="Symbol"/>
    </w:rPr>
  </w:style>
  <w:style w:type="character" w:customStyle="1" w:styleId="WW8Num27z0">
    <w:name w:val="WW8Num27z0"/>
    <w:rPr>
      <w:rFonts w:ascii="Symbol" w:hAnsi="Symbol" w:cs="Symbol"/>
      <w:sz w:val="24"/>
    </w:rPr>
  </w:style>
  <w:style w:type="character" w:customStyle="1" w:styleId="WW8Num28z0">
    <w:name w:val="WW8Num28z0"/>
    <w:rPr>
      <w:rFonts w:ascii="Wingdings" w:hAnsi="Wingdings" w:cs="Wingdings"/>
      <w:sz w:val="24"/>
    </w:rPr>
  </w:style>
  <w:style w:type="character" w:customStyle="1" w:styleId="WW8Num29z0">
    <w:name w:val="WW8Num29z0"/>
    <w:rPr>
      <w:rFonts w:ascii="Symbol" w:hAnsi="Symbol" w:cs="Symbol"/>
      <w:sz w:val="24"/>
    </w:rPr>
  </w:style>
  <w:style w:type="character" w:customStyle="1" w:styleId="WW8Num30z0">
    <w:name w:val="WW8Num30z0"/>
    <w:rPr>
      <w:rFonts w:ascii="Symbol" w:hAnsi="Symbol" w:cs="Symbol"/>
      <w:sz w:val="24"/>
    </w:rPr>
  </w:style>
  <w:style w:type="character" w:customStyle="1" w:styleId="WW8Num31z0">
    <w:name w:val="WW8Num31z0"/>
    <w:rPr>
      <w:rFonts w:ascii="Symbol" w:hAnsi="Symbol" w:cs="Symbol"/>
    </w:rPr>
  </w:style>
  <w:style w:type="character" w:customStyle="1" w:styleId="WW8Num32z0">
    <w:name w:val="WW8Num32z0"/>
    <w:rPr>
      <w:rFonts w:ascii="Wingdings" w:hAnsi="Wingdings" w:cs="Wingdings"/>
      <w:sz w:val="24"/>
    </w:rPr>
  </w:style>
  <w:style w:type="character" w:customStyle="1" w:styleId="WW8Num33z0">
    <w:name w:val="WW8Num33z0"/>
    <w:rPr>
      <w:rFonts w:ascii="Symbol" w:hAnsi="Symbol" w:cs="Symbol"/>
    </w:rPr>
  </w:style>
  <w:style w:type="character" w:customStyle="1" w:styleId="WW8Num35z0">
    <w:name w:val="WW8Num35z0"/>
    <w:rPr>
      <w:rFonts w:ascii="Symbol" w:hAnsi="Symbol" w:cs="Symbol"/>
    </w:rPr>
  </w:style>
  <w:style w:type="character" w:customStyle="1" w:styleId="WW8Num36z0">
    <w:name w:val="WW8Num36z0"/>
    <w:rPr>
      <w:rFonts w:ascii="Symbol" w:hAnsi="Symbol" w:cs="Symbol"/>
      <w:sz w:val="24"/>
    </w:rPr>
  </w:style>
  <w:style w:type="character" w:customStyle="1" w:styleId="WW8Num38z0">
    <w:name w:val="WW8Num38z0"/>
    <w:rPr>
      <w:rFonts w:ascii="Times New Roman" w:hAnsi="Times New Roman" w:cs="Times New Roman"/>
    </w:rPr>
  </w:style>
  <w:style w:type="character" w:customStyle="1" w:styleId="WW8Num39z0">
    <w:name w:val="WW8Num39z0"/>
    <w:rPr>
      <w:rFonts w:ascii="Symbol" w:hAnsi="Symbol" w:cs="Symbol"/>
    </w:rPr>
  </w:style>
  <w:style w:type="character" w:customStyle="1" w:styleId="WW8Num40z0">
    <w:name w:val="WW8Num40z0"/>
    <w:rPr>
      <w:rFonts w:ascii="Symbol" w:hAnsi="Symbol" w:cs="Symbol"/>
      <w:sz w:val="24"/>
    </w:rPr>
  </w:style>
  <w:style w:type="character" w:customStyle="1" w:styleId="WW8Num41z0">
    <w:name w:val="WW8Num41z0"/>
    <w:rPr>
      <w:rFonts w:ascii="Wingdings" w:hAnsi="Wingdings" w:cs="Wingdings"/>
    </w:rPr>
  </w:style>
  <w:style w:type="character" w:customStyle="1" w:styleId="WW8Num42z0">
    <w:name w:val="WW8Num42z0"/>
    <w:rPr>
      <w:rFonts w:ascii="Times New Roman" w:hAnsi="Times New Roman" w:cs="Times New Roman"/>
    </w:rPr>
  </w:style>
  <w:style w:type="character" w:customStyle="1" w:styleId="WW8Num44z0">
    <w:name w:val="WW8Num44z0"/>
    <w:rPr>
      <w:rFonts w:ascii="Wingdings" w:hAnsi="Wingdings" w:cs="Wingdings"/>
    </w:rPr>
  </w:style>
  <w:style w:type="character" w:customStyle="1" w:styleId="WW8Num45z0">
    <w:name w:val="WW8Num45z0"/>
    <w:rPr>
      <w:rFonts w:ascii="Symbol" w:hAnsi="Symbol" w:cs="Symbol"/>
    </w:rPr>
  </w:style>
  <w:style w:type="character" w:customStyle="1" w:styleId="WW8Num46z0">
    <w:name w:val="WW8Num46z0"/>
    <w:rPr>
      <w:rFonts w:ascii="Times New Roman" w:hAnsi="Times New Roman" w:cs="Times New Roman"/>
    </w:rPr>
  </w:style>
  <w:style w:type="character" w:customStyle="1" w:styleId="WW8Num47z0">
    <w:name w:val="WW8Num47z0"/>
    <w:rPr>
      <w:rFonts w:ascii="Symbol" w:hAnsi="Symbol" w:cs="Symbol"/>
    </w:rPr>
  </w:style>
  <w:style w:type="character" w:customStyle="1" w:styleId="WW8Num48z0">
    <w:name w:val="WW8Num48z0"/>
    <w:rPr>
      <w:rFonts w:ascii="Symbol" w:hAnsi="Symbol" w:cs="Symbol"/>
      <w:sz w:val="24"/>
    </w:rPr>
  </w:style>
  <w:style w:type="character" w:customStyle="1" w:styleId="WW8Num49z0">
    <w:name w:val="WW8Num49z0"/>
    <w:rPr>
      <w:rFonts w:ascii="Symbol" w:hAnsi="Symbol" w:cs="Symbol"/>
      <w:sz w:val="24"/>
    </w:rPr>
  </w:style>
  <w:style w:type="character" w:customStyle="1" w:styleId="WW8Num50z0">
    <w:name w:val="WW8Num50z0"/>
    <w:rPr>
      <w:rFonts w:ascii="Symbol" w:hAnsi="Symbol" w:cs="Symbol"/>
    </w:rPr>
  </w:style>
  <w:style w:type="character" w:customStyle="1" w:styleId="WW8Num51z0">
    <w:name w:val="WW8Num51z0"/>
    <w:rPr>
      <w:rFonts w:ascii="Symbol" w:hAnsi="Symbol" w:cs="Symbol"/>
      <w:sz w:val="24"/>
    </w:rPr>
  </w:style>
  <w:style w:type="character" w:customStyle="1" w:styleId="WW8Num53z0">
    <w:name w:val="WW8Num53z0"/>
    <w:rPr>
      <w:rFonts w:ascii="Symbol" w:hAnsi="Symbol" w:cs="Symbol"/>
      <w:sz w:val="24"/>
    </w:rPr>
  </w:style>
  <w:style w:type="character" w:customStyle="1" w:styleId="WW8Num54z0">
    <w:name w:val="WW8Num54z0"/>
    <w:rPr>
      <w:rFonts w:ascii="Symbol" w:hAnsi="Symbol" w:cs="Symbol"/>
      <w:sz w:val="24"/>
    </w:rPr>
  </w:style>
  <w:style w:type="character" w:customStyle="1" w:styleId="WW8Num55z0">
    <w:name w:val="WW8Num55z0"/>
    <w:rPr>
      <w:rFonts w:ascii="Symbol" w:hAnsi="Symbol" w:cs="Symbol"/>
    </w:rPr>
  </w:style>
  <w:style w:type="character" w:customStyle="1" w:styleId="WW8Num56z0">
    <w:name w:val="WW8Num56z0"/>
    <w:rPr>
      <w:rFonts w:ascii="Symbol" w:hAnsi="Symbol" w:cs="Symbol"/>
      <w:sz w:val="24"/>
    </w:rPr>
  </w:style>
  <w:style w:type="character" w:customStyle="1" w:styleId="WW8Num57z0">
    <w:name w:val="WW8Num57z0"/>
    <w:rPr>
      <w:rFonts w:ascii="Symbol" w:hAnsi="Symbol" w:cs="Symbol"/>
      <w:sz w:val="24"/>
    </w:rPr>
  </w:style>
  <w:style w:type="character" w:customStyle="1" w:styleId="WW8Num58z0">
    <w:name w:val="WW8Num58z0"/>
    <w:rPr>
      <w:rFonts w:ascii="Symbol" w:hAnsi="Symbol" w:cs="Symbol"/>
      <w:sz w:val="24"/>
    </w:rPr>
  </w:style>
  <w:style w:type="character" w:customStyle="1" w:styleId="WW8Num59z0">
    <w:name w:val="WW8Num59z0"/>
    <w:rPr>
      <w:rFonts w:ascii="Symbol" w:hAnsi="Symbol" w:cs="Symbol"/>
    </w:rPr>
  </w:style>
  <w:style w:type="character" w:customStyle="1" w:styleId="WW8Num60z0">
    <w:name w:val="WW8Num60z0"/>
    <w:rPr>
      <w:rFonts w:ascii="Monotype Sorts" w:hAnsi="Monotype Sorts" w:cs="Monotype Sorts"/>
      <w:sz w:val="24"/>
    </w:rPr>
  </w:style>
  <w:style w:type="character" w:customStyle="1" w:styleId="WW8Num61z0">
    <w:name w:val="WW8Num61z0"/>
    <w:rPr>
      <w:rFonts w:ascii="Symbol" w:hAnsi="Symbol" w:cs="Symbol"/>
      <w:sz w:val="24"/>
    </w:rPr>
  </w:style>
  <w:style w:type="character" w:customStyle="1" w:styleId="WW8Num62z0">
    <w:name w:val="WW8Num62z0"/>
    <w:rPr>
      <w:rFonts w:ascii="Wingdings" w:hAnsi="Wingdings" w:cs="Wingdings"/>
    </w:rPr>
  </w:style>
  <w:style w:type="character" w:customStyle="1" w:styleId="WW8Num63z0">
    <w:name w:val="WW8Num63z0"/>
    <w:rPr>
      <w:rFonts w:ascii="Symbol" w:hAnsi="Symbol" w:cs="Symbol"/>
    </w:rPr>
  </w:style>
  <w:style w:type="character" w:customStyle="1" w:styleId="WW8Num64z0">
    <w:name w:val="WW8Num64z0"/>
    <w:rPr>
      <w:rFonts w:ascii="Symbol" w:hAnsi="Symbol" w:cs="Symbol"/>
      <w:sz w:val="24"/>
    </w:rPr>
  </w:style>
  <w:style w:type="character" w:customStyle="1" w:styleId="WW8Num65z0">
    <w:name w:val="WW8Num65z0"/>
    <w:rPr>
      <w:rFonts w:ascii="Wingdings" w:hAnsi="Wingdings" w:cs="Wingdings"/>
      <w:sz w:val="24"/>
    </w:rPr>
  </w:style>
  <w:style w:type="character" w:customStyle="1" w:styleId="WW8Num66z0">
    <w:name w:val="WW8Num66z0"/>
    <w:rPr>
      <w:rFonts w:ascii="Symbol" w:hAnsi="Symbol" w:cs="Symbol"/>
      <w:sz w:val="24"/>
    </w:rPr>
  </w:style>
  <w:style w:type="character" w:customStyle="1" w:styleId="WW8Num67z0">
    <w:name w:val="WW8Num67z0"/>
    <w:rPr>
      <w:rFonts w:ascii="Wingdings" w:hAnsi="Wingdings" w:cs="Wingdings"/>
      <w:sz w:val="24"/>
    </w:rPr>
  </w:style>
  <w:style w:type="character" w:customStyle="1" w:styleId="WW8Num68z0">
    <w:name w:val="WW8Num68z0"/>
    <w:rPr>
      <w:rFonts w:ascii="Times New Roman" w:hAnsi="Times New Roman" w:cs="Times New Roman"/>
      <w:b w:val="0"/>
      <w:i w:val="0"/>
      <w:sz w:val="24"/>
      <w:u w:val="none"/>
    </w:rPr>
  </w:style>
  <w:style w:type="character" w:customStyle="1" w:styleId="WW8Num69z0">
    <w:name w:val="WW8Num69z0"/>
    <w:rPr>
      <w:rFonts w:ascii="Wingdings" w:hAnsi="Wingdings" w:cs="Wingdings"/>
      <w:sz w:val="24"/>
    </w:rPr>
  </w:style>
  <w:style w:type="character" w:customStyle="1" w:styleId="WW8Num70z0">
    <w:name w:val="WW8Num70z0"/>
    <w:rPr>
      <w:rFonts w:ascii="Times New Roman" w:hAnsi="Times New Roman" w:cs="Times New Roman"/>
    </w:rPr>
  </w:style>
  <w:style w:type="character" w:customStyle="1" w:styleId="WW8Num71z0">
    <w:name w:val="WW8Num71z0"/>
    <w:rPr>
      <w:rFonts w:ascii="Wingdings" w:hAnsi="Wingdings" w:cs="Wingdings"/>
      <w:sz w:val="24"/>
    </w:rPr>
  </w:style>
  <w:style w:type="character" w:customStyle="1" w:styleId="WW8Num73z0">
    <w:name w:val="WW8Num73z0"/>
    <w:rPr>
      <w:rFonts w:ascii="Monotype Sorts" w:hAnsi="Monotype Sorts" w:cs="Monotype Sorts"/>
      <w:sz w:val="24"/>
    </w:rPr>
  </w:style>
  <w:style w:type="character" w:customStyle="1" w:styleId="WW8Num75z0">
    <w:name w:val="WW8Num75z0"/>
    <w:rPr>
      <w:rFonts w:ascii="Courier New" w:hAnsi="Courier New" w:cs="Courier New"/>
    </w:rPr>
  </w:style>
  <w:style w:type="character" w:customStyle="1" w:styleId="WW8Num75z2">
    <w:name w:val="WW8Num75z2"/>
    <w:rPr>
      <w:rFonts w:ascii="Wingdings" w:hAnsi="Wingdings" w:cs="Wingdings"/>
    </w:rPr>
  </w:style>
  <w:style w:type="character" w:customStyle="1" w:styleId="WW8Num75z3">
    <w:name w:val="WW8Num75z3"/>
    <w:rPr>
      <w:rFonts w:ascii="Symbol" w:hAnsi="Symbol" w:cs="Symbol"/>
    </w:rPr>
  </w:style>
  <w:style w:type="character" w:customStyle="1" w:styleId="WW8Num76z0">
    <w:name w:val="WW8Num76z0"/>
    <w:rPr>
      <w:rFonts w:ascii="Wingdings" w:hAnsi="Wingdings" w:cs="Wingdings"/>
      <w:sz w:val="24"/>
    </w:rPr>
  </w:style>
  <w:style w:type="character" w:customStyle="1" w:styleId="WW8Num77z0">
    <w:name w:val="WW8Num77z0"/>
    <w:rPr>
      <w:rFonts w:ascii="Symbol" w:hAnsi="Symbol" w:cs="Symbol"/>
    </w:rPr>
  </w:style>
  <w:style w:type="character" w:customStyle="1" w:styleId="WW8Num78z0">
    <w:name w:val="WW8Num78z0"/>
    <w:rPr>
      <w:rFonts w:ascii="Symbol" w:hAnsi="Symbol" w:cs="Symbol"/>
      <w:sz w:val="24"/>
    </w:rPr>
  </w:style>
  <w:style w:type="character" w:customStyle="1" w:styleId="WW8Num79z0">
    <w:name w:val="WW8Num79z0"/>
    <w:rPr>
      <w:rFonts w:ascii="Wingdings" w:hAnsi="Wingdings" w:cs="Wingdings"/>
      <w:sz w:val="24"/>
    </w:rPr>
  </w:style>
  <w:style w:type="character" w:customStyle="1" w:styleId="WW8Num81z0">
    <w:name w:val="WW8Num81z0"/>
    <w:rPr>
      <w:rFonts w:ascii="Symbol" w:hAnsi="Symbol" w:cs="Symbol"/>
      <w:sz w:val="24"/>
    </w:rPr>
  </w:style>
  <w:style w:type="character" w:customStyle="1" w:styleId="WW8Num82z0">
    <w:name w:val="WW8Num82z0"/>
    <w:rPr>
      <w:rFonts w:ascii="Symbol" w:hAnsi="Symbol" w:cs="Symbol"/>
      <w:sz w:val="24"/>
    </w:rPr>
  </w:style>
  <w:style w:type="character" w:customStyle="1" w:styleId="WW8Num83z0">
    <w:name w:val="WW8Num83z0"/>
    <w:rPr>
      <w:rFonts w:ascii="Symbol" w:hAnsi="Symbol" w:cs="Symbol"/>
      <w:sz w:val="24"/>
    </w:rPr>
  </w:style>
  <w:style w:type="character" w:customStyle="1" w:styleId="WW8Num84z0">
    <w:name w:val="WW8Num84z0"/>
    <w:rPr>
      <w:rFonts w:ascii="Wingdings" w:hAnsi="Wingdings" w:cs="Wingdings"/>
      <w:sz w:val="24"/>
    </w:rPr>
  </w:style>
  <w:style w:type="character" w:customStyle="1" w:styleId="WW8Num85z0">
    <w:name w:val="WW8Num85z0"/>
    <w:rPr>
      <w:rFonts w:ascii="Times New Roman" w:hAnsi="Times New Roman" w:cs="Times New Roman"/>
    </w:rPr>
  </w:style>
  <w:style w:type="character" w:customStyle="1" w:styleId="WW8Num86z0">
    <w:name w:val="WW8Num86z0"/>
    <w:rPr>
      <w:rFonts w:ascii="Symbol" w:hAnsi="Symbol" w:cs="Symbol"/>
    </w:rPr>
  </w:style>
  <w:style w:type="character" w:customStyle="1" w:styleId="WW8Num87z0">
    <w:name w:val="WW8Num87z0"/>
    <w:rPr>
      <w:rFonts w:ascii="Symbol" w:hAnsi="Symbol" w:cs="Symbol"/>
      <w:sz w:val="24"/>
    </w:rPr>
  </w:style>
  <w:style w:type="character" w:customStyle="1" w:styleId="WW8Num88z0">
    <w:name w:val="WW8Num88z0"/>
    <w:rPr>
      <w:rFonts w:ascii="Times New Roman" w:hAnsi="Times New Roman" w:cs="Times New Roman"/>
    </w:rPr>
  </w:style>
  <w:style w:type="character" w:customStyle="1" w:styleId="WW8Num89z0">
    <w:name w:val="WW8Num89z0"/>
    <w:rPr>
      <w:rFonts w:ascii="Symbol" w:hAnsi="Symbol" w:cs="Symbol"/>
    </w:rPr>
  </w:style>
  <w:style w:type="character" w:customStyle="1" w:styleId="WW8Num90z0">
    <w:name w:val="WW8Num90z0"/>
    <w:rPr>
      <w:rFonts w:ascii="Times New Roman" w:hAnsi="Times New Roman" w:cs="Times New Roman"/>
    </w:rPr>
  </w:style>
  <w:style w:type="character" w:customStyle="1" w:styleId="WW8Num91z0">
    <w:name w:val="WW8Num91z0"/>
    <w:rPr>
      <w:rFonts w:ascii="Symbol" w:hAnsi="Symbol" w:cs="Symbol"/>
      <w:sz w:val="24"/>
    </w:rPr>
  </w:style>
  <w:style w:type="character" w:customStyle="1" w:styleId="WW8Num92z0">
    <w:name w:val="WW8Num92z0"/>
    <w:rPr>
      <w:rFonts w:ascii="Symbol" w:hAnsi="Symbol" w:cs="Symbol"/>
      <w:sz w:val="24"/>
    </w:rPr>
  </w:style>
  <w:style w:type="character" w:customStyle="1" w:styleId="WW8Num93z0">
    <w:name w:val="WW8Num93z0"/>
    <w:rPr>
      <w:rFonts w:ascii="Symbol" w:hAnsi="Symbol" w:cs="Symbol"/>
    </w:rPr>
  </w:style>
  <w:style w:type="character" w:customStyle="1" w:styleId="WW8Num94z0">
    <w:name w:val="WW8Num94z0"/>
    <w:rPr>
      <w:rFonts w:ascii="Monotype Sorts" w:hAnsi="Monotype Sorts" w:cs="Monotype Sorts"/>
      <w:sz w:val="24"/>
    </w:rPr>
  </w:style>
  <w:style w:type="character" w:customStyle="1" w:styleId="WW8Num95z0">
    <w:name w:val="WW8Num95z0"/>
    <w:rPr>
      <w:rFonts w:ascii="Symbol" w:hAnsi="Symbol" w:cs="Symbol"/>
      <w:sz w:val="24"/>
    </w:rPr>
  </w:style>
  <w:style w:type="character" w:customStyle="1" w:styleId="WW8Num96z0">
    <w:name w:val="WW8Num96z0"/>
    <w:rPr>
      <w:rFonts w:ascii="Symbol" w:hAnsi="Symbol" w:cs="Symbol"/>
      <w:sz w:val="24"/>
    </w:rPr>
  </w:style>
  <w:style w:type="character" w:customStyle="1" w:styleId="WW8Num97z0">
    <w:name w:val="WW8Num97z0"/>
    <w:rPr>
      <w:rFonts w:ascii="Wingdings" w:hAnsi="Wingdings" w:cs="Wingdings"/>
      <w:sz w:val="24"/>
    </w:rPr>
  </w:style>
  <w:style w:type="character" w:customStyle="1" w:styleId="WW8Num98z0">
    <w:name w:val="WW8Num98z0"/>
    <w:rPr>
      <w:rFonts w:ascii="Symbol" w:hAnsi="Symbol" w:cs="Symbol"/>
      <w:sz w:val="24"/>
    </w:rPr>
  </w:style>
  <w:style w:type="character" w:customStyle="1" w:styleId="WW8Num99z0">
    <w:name w:val="WW8Num99z0"/>
    <w:rPr>
      <w:rFonts w:ascii="Symbol" w:hAnsi="Symbol" w:cs="Symbol"/>
    </w:rPr>
  </w:style>
  <w:style w:type="character" w:customStyle="1" w:styleId="WW8Num100z0">
    <w:name w:val="WW8Num100z0"/>
    <w:rPr>
      <w:rFonts w:ascii="Symbol" w:hAnsi="Symbol" w:cs="Symbol"/>
      <w:sz w:val="24"/>
    </w:rPr>
  </w:style>
  <w:style w:type="character" w:customStyle="1" w:styleId="WW8Num101z0">
    <w:name w:val="WW8Num101z0"/>
    <w:rPr>
      <w:rFonts w:ascii="Symbol" w:hAnsi="Symbol" w:cs="Symbol"/>
    </w:rPr>
  </w:style>
  <w:style w:type="character" w:customStyle="1" w:styleId="WW8Num103z0">
    <w:name w:val="WW8Num103z0"/>
    <w:rPr>
      <w:rFonts w:ascii="Symbol" w:hAnsi="Symbol" w:cs="Symbol"/>
      <w:sz w:val="24"/>
    </w:rPr>
  </w:style>
  <w:style w:type="character" w:customStyle="1" w:styleId="WW8Num104z0">
    <w:name w:val="WW8Num104z0"/>
    <w:rPr>
      <w:rFonts w:ascii="Times New Roman" w:hAnsi="Times New Roman" w:cs="Times New Roman"/>
    </w:rPr>
  </w:style>
  <w:style w:type="character" w:customStyle="1" w:styleId="WW8Num105z0">
    <w:name w:val="WW8Num105z0"/>
    <w:rPr>
      <w:rFonts w:ascii="Times New Roman" w:hAnsi="Times New Roman" w:cs="Times New Roman"/>
    </w:rPr>
  </w:style>
  <w:style w:type="character" w:customStyle="1" w:styleId="WW8Num106z0">
    <w:name w:val="WW8Num106z0"/>
    <w:rPr>
      <w:rFonts w:ascii="Symbol" w:hAnsi="Symbol" w:cs="Symbol"/>
      <w:sz w:val="24"/>
    </w:rPr>
  </w:style>
  <w:style w:type="character" w:customStyle="1" w:styleId="WW8Num107z0">
    <w:name w:val="WW8Num107z0"/>
    <w:rPr>
      <w:rFonts w:ascii="Symbol" w:hAnsi="Symbol" w:cs="Symbol"/>
      <w:sz w:val="24"/>
    </w:rPr>
  </w:style>
  <w:style w:type="character" w:customStyle="1" w:styleId="WW8Num108z0">
    <w:name w:val="WW8Num108z0"/>
    <w:rPr>
      <w:rFonts w:ascii="Symbol" w:hAnsi="Symbol" w:cs="Symbol"/>
      <w:sz w:val="24"/>
    </w:rPr>
  </w:style>
  <w:style w:type="character" w:customStyle="1" w:styleId="WW8Num109z0">
    <w:name w:val="WW8Num109z0"/>
    <w:rPr>
      <w:rFonts w:ascii="Symbol" w:hAnsi="Symbol" w:cs="Symbol"/>
    </w:rPr>
  </w:style>
  <w:style w:type="character" w:customStyle="1" w:styleId="WW8Num112z0">
    <w:name w:val="WW8Num112z0"/>
    <w:rPr>
      <w:rFonts w:ascii="Times New Roman" w:hAnsi="Times New Roman" w:cs="Times New Roman"/>
    </w:rPr>
  </w:style>
  <w:style w:type="character" w:customStyle="1" w:styleId="WW8Num113z0">
    <w:name w:val="WW8Num113z0"/>
    <w:rPr>
      <w:rFonts w:ascii="Symbol" w:hAnsi="Symbol" w:cs="Symbol"/>
    </w:rPr>
  </w:style>
  <w:style w:type="character" w:customStyle="1" w:styleId="WW8Num114z0">
    <w:name w:val="WW8Num114z0"/>
    <w:rPr>
      <w:rFonts w:ascii="Wingdings" w:hAnsi="Wingdings" w:cs="Wingdings"/>
      <w:sz w:val="24"/>
    </w:rPr>
  </w:style>
  <w:style w:type="character" w:customStyle="1" w:styleId="WW8Num115z0">
    <w:name w:val="WW8Num115z0"/>
    <w:rPr>
      <w:rFonts w:ascii="Symbol" w:hAnsi="Symbol" w:cs="Symbol"/>
      <w:sz w:val="24"/>
    </w:rPr>
  </w:style>
  <w:style w:type="character" w:customStyle="1" w:styleId="WW8Num116z0">
    <w:name w:val="WW8Num116z0"/>
    <w:rPr>
      <w:rFonts w:ascii="Wingdings" w:hAnsi="Wingdings" w:cs="Wingdings"/>
      <w:sz w:val="24"/>
    </w:rPr>
  </w:style>
  <w:style w:type="character" w:customStyle="1" w:styleId="WW8Num117z0">
    <w:name w:val="WW8Num117z0"/>
    <w:rPr>
      <w:rFonts w:ascii="Symbol" w:hAnsi="Symbol" w:cs="Symbol"/>
      <w:sz w:val="24"/>
    </w:rPr>
  </w:style>
  <w:style w:type="character" w:customStyle="1" w:styleId="WW8Num118z0">
    <w:name w:val="WW8Num118z0"/>
    <w:rPr>
      <w:rFonts w:ascii="Symbol" w:hAnsi="Symbol" w:cs="Symbol"/>
    </w:rPr>
  </w:style>
  <w:style w:type="character" w:customStyle="1" w:styleId="WW8Num119z0">
    <w:name w:val="WW8Num119z0"/>
    <w:rPr>
      <w:rFonts w:ascii="Wingdings" w:hAnsi="Wingdings" w:cs="Wingdings"/>
      <w:sz w:val="24"/>
    </w:rPr>
  </w:style>
  <w:style w:type="character" w:customStyle="1" w:styleId="WW8Num120z0">
    <w:name w:val="WW8Num120z0"/>
    <w:rPr>
      <w:rFonts w:ascii="Symbol" w:hAnsi="Symbol" w:cs="Symbol"/>
    </w:rPr>
  </w:style>
  <w:style w:type="character" w:customStyle="1" w:styleId="WW8Num121z0">
    <w:name w:val="WW8Num121z0"/>
    <w:rPr>
      <w:rFonts w:ascii="Wingdings" w:hAnsi="Wingdings" w:cs="Wingdings"/>
      <w:sz w:val="24"/>
    </w:rPr>
  </w:style>
  <w:style w:type="character" w:customStyle="1" w:styleId="WW8Num122z0">
    <w:name w:val="WW8Num122z0"/>
    <w:rPr>
      <w:b w:val="0"/>
    </w:rPr>
  </w:style>
  <w:style w:type="character" w:customStyle="1" w:styleId="WW8Num123z0">
    <w:name w:val="WW8Num123z0"/>
    <w:rPr>
      <w:rFonts w:ascii="Symbol" w:hAnsi="Symbol" w:cs="Symbol"/>
      <w:sz w:val="24"/>
    </w:rPr>
  </w:style>
  <w:style w:type="character" w:customStyle="1" w:styleId="WW8Num124z0">
    <w:name w:val="WW8Num124z0"/>
    <w:rPr>
      <w:rFonts w:ascii="Symbol" w:hAnsi="Symbol" w:cs="Symbol"/>
    </w:rPr>
  </w:style>
  <w:style w:type="character" w:customStyle="1" w:styleId="WW8Num125z0">
    <w:name w:val="WW8Num125z0"/>
    <w:rPr>
      <w:rFonts w:ascii="Wingdings" w:hAnsi="Wingdings" w:cs="Wingdings"/>
    </w:rPr>
  </w:style>
  <w:style w:type="character" w:customStyle="1" w:styleId="WW8Num126z0">
    <w:name w:val="WW8Num126z0"/>
    <w:rPr>
      <w:rFonts w:ascii="Symbol" w:hAnsi="Symbol" w:cs="Symbol"/>
      <w:sz w:val="24"/>
    </w:rPr>
  </w:style>
  <w:style w:type="character" w:customStyle="1" w:styleId="WW8Num127z0">
    <w:name w:val="WW8Num127z0"/>
    <w:rPr>
      <w:rFonts w:ascii="Times New Roman" w:hAnsi="Times New Roman" w:cs="Times New Roman"/>
    </w:rPr>
  </w:style>
  <w:style w:type="character" w:customStyle="1" w:styleId="WW8Num128z0">
    <w:name w:val="WW8Num128z0"/>
    <w:rPr>
      <w:rFonts w:ascii="Wingdings" w:hAnsi="Wingdings" w:cs="Wingdings"/>
      <w:sz w:val="24"/>
    </w:rPr>
  </w:style>
  <w:style w:type="character" w:customStyle="1" w:styleId="WW8Num129z0">
    <w:name w:val="WW8Num129z0"/>
    <w:rPr>
      <w:rFonts w:ascii="Symbol" w:hAnsi="Symbol" w:cs="Symbol"/>
      <w:sz w:val="24"/>
    </w:rPr>
  </w:style>
  <w:style w:type="character" w:customStyle="1" w:styleId="WW8Num130z0">
    <w:name w:val="WW8Num130z0"/>
    <w:rPr>
      <w:rFonts w:ascii="Symbol" w:hAnsi="Symbol" w:cs="Symbol"/>
      <w:sz w:val="24"/>
    </w:rPr>
  </w:style>
  <w:style w:type="character" w:customStyle="1" w:styleId="WW8Num131z0">
    <w:name w:val="WW8Num131z0"/>
    <w:rPr>
      <w:rFonts w:ascii="Symbol" w:hAnsi="Symbol" w:cs="Symbol"/>
    </w:rPr>
  </w:style>
  <w:style w:type="character" w:customStyle="1" w:styleId="WW8Num132z0">
    <w:name w:val="WW8Num132z0"/>
    <w:rPr>
      <w:rFonts w:ascii="Wingdings" w:hAnsi="Wingdings" w:cs="Wingdings"/>
      <w:sz w:val="24"/>
    </w:rPr>
  </w:style>
  <w:style w:type="character" w:customStyle="1" w:styleId="WW8Num133z0">
    <w:name w:val="WW8Num133z0"/>
    <w:rPr>
      <w:rFonts w:ascii="Symbol" w:hAnsi="Symbol" w:cs="Symbol"/>
    </w:rPr>
  </w:style>
  <w:style w:type="character" w:customStyle="1" w:styleId="WW8Num134z0">
    <w:name w:val="WW8Num134z0"/>
    <w:rPr>
      <w:rFonts w:ascii="Symbol" w:hAnsi="Symbol" w:cs="Symbol"/>
      <w:sz w:val="24"/>
    </w:rPr>
  </w:style>
  <w:style w:type="character" w:customStyle="1" w:styleId="WW8Num135z0">
    <w:name w:val="WW8Num135z0"/>
    <w:rPr>
      <w:rFonts w:ascii="Symbol" w:hAnsi="Symbol" w:cs="Symbol"/>
    </w:rPr>
  </w:style>
  <w:style w:type="character" w:customStyle="1" w:styleId="WW8Num136z0">
    <w:name w:val="WW8Num136z0"/>
    <w:rPr>
      <w:rFonts w:ascii="Symbol" w:hAnsi="Symbol" w:cs="Symbol"/>
      <w:sz w:val="24"/>
    </w:rPr>
  </w:style>
  <w:style w:type="character" w:customStyle="1" w:styleId="WW8Num137z0">
    <w:name w:val="WW8Num137z0"/>
    <w:rPr>
      <w:rFonts w:ascii="Wingdings" w:hAnsi="Wingdings" w:cs="Wingdings"/>
      <w:sz w:val="24"/>
    </w:rPr>
  </w:style>
  <w:style w:type="character" w:customStyle="1" w:styleId="WW8Num138z0">
    <w:name w:val="WW8Num138z0"/>
    <w:rPr>
      <w:rFonts w:ascii="Symbol" w:hAnsi="Symbol" w:cs="Symbol"/>
      <w:sz w:val="24"/>
    </w:rPr>
  </w:style>
  <w:style w:type="character" w:customStyle="1" w:styleId="WW8Num139z0">
    <w:name w:val="WW8Num139z0"/>
    <w:rPr>
      <w:rFonts w:ascii="Symbol" w:hAnsi="Symbol" w:cs="Symbol"/>
      <w:sz w:val="24"/>
    </w:rPr>
  </w:style>
  <w:style w:type="character" w:customStyle="1" w:styleId="WW8Num140z0">
    <w:name w:val="WW8Num140z0"/>
    <w:rPr>
      <w:rFonts w:ascii="Symbol" w:hAnsi="Symbol" w:cs="Symbol"/>
      <w:sz w:val="24"/>
    </w:rPr>
  </w:style>
  <w:style w:type="character" w:customStyle="1" w:styleId="WW8Num142z0">
    <w:name w:val="WW8Num142z0"/>
    <w:rPr>
      <w:rFonts w:ascii="Symbol" w:hAnsi="Symbol" w:cs="Symbol"/>
    </w:rPr>
  </w:style>
  <w:style w:type="character" w:customStyle="1" w:styleId="WW8Num143z0">
    <w:name w:val="WW8Num143z0"/>
    <w:rPr>
      <w:rFonts w:ascii="Symbol" w:hAnsi="Symbol" w:cs="Symbol"/>
      <w:sz w:val="24"/>
    </w:rPr>
  </w:style>
  <w:style w:type="character" w:customStyle="1" w:styleId="WW8Num144z0">
    <w:name w:val="WW8Num144z0"/>
    <w:rPr>
      <w:rFonts w:ascii="Symbol" w:hAnsi="Symbol" w:cs="Symbol"/>
      <w:sz w:val="24"/>
    </w:rPr>
  </w:style>
  <w:style w:type="character" w:customStyle="1" w:styleId="WW8Num145z0">
    <w:name w:val="WW8Num145z0"/>
    <w:rPr>
      <w:rFonts w:ascii="Wingdings" w:hAnsi="Wingdings" w:cs="Wingdings"/>
      <w:sz w:val="24"/>
    </w:rPr>
  </w:style>
  <w:style w:type="character" w:customStyle="1" w:styleId="WW8Num146z0">
    <w:name w:val="WW8Num146z0"/>
    <w:rPr>
      <w:rFonts w:ascii="Symbol" w:hAnsi="Symbol" w:cs="Symbol"/>
      <w:sz w:val="24"/>
    </w:rPr>
  </w:style>
  <w:style w:type="character" w:customStyle="1" w:styleId="WW8Num147z0">
    <w:name w:val="WW8Num147z0"/>
    <w:rPr>
      <w:rFonts w:ascii="Wingdings" w:hAnsi="Wingdings" w:cs="Wingdings"/>
      <w:sz w:val="24"/>
    </w:rPr>
  </w:style>
  <w:style w:type="character" w:customStyle="1" w:styleId="WW8Num148z0">
    <w:name w:val="WW8Num148z0"/>
    <w:rPr>
      <w:rFonts w:ascii="Symbol" w:hAnsi="Symbol" w:cs="Symbol"/>
      <w:sz w:val="24"/>
    </w:rPr>
  </w:style>
  <w:style w:type="character" w:customStyle="1" w:styleId="WW8Num149z0">
    <w:name w:val="WW8Num149z0"/>
    <w:rPr>
      <w:rFonts w:ascii="Symbol" w:hAnsi="Symbol" w:cs="Symbol"/>
      <w:sz w:val="24"/>
    </w:rPr>
  </w:style>
  <w:style w:type="character" w:customStyle="1" w:styleId="WW8Num150z0">
    <w:name w:val="WW8Num150z0"/>
    <w:rPr>
      <w:rFonts w:ascii="Wingdings" w:hAnsi="Wingdings" w:cs="Wingdings"/>
      <w:sz w:val="24"/>
    </w:rPr>
  </w:style>
  <w:style w:type="character" w:customStyle="1" w:styleId="WW8Num151z0">
    <w:name w:val="WW8Num151z0"/>
    <w:rPr>
      <w:rFonts w:ascii="Wingdings" w:hAnsi="Wingdings" w:cs="Wingdings"/>
      <w:sz w:val="24"/>
    </w:rPr>
  </w:style>
  <w:style w:type="character" w:customStyle="1" w:styleId="WW8Num152z0">
    <w:name w:val="WW8Num152z0"/>
    <w:rPr>
      <w:rFonts w:ascii="Symbol" w:hAnsi="Symbol" w:cs="Symbol"/>
      <w:sz w:val="24"/>
    </w:rPr>
  </w:style>
  <w:style w:type="character" w:customStyle="1" w:styleId="WW8Num153z0">
    <w:name w:val="WW8Num153z0"/>
    <w:rPr>
      <w:rFonts w:ascii="Wingdings" w:hAnsi="Wingdings" w:cs="Wingdings"/>
      <w:sz w:val="24"/>
    </w:rPr>
  </w:style>
  <w:style w:type="character" w:customStyle="1" w:styleId="WW8Num154z0">
    <w:name w:val="WW8Num154z0"/>
    <w:rPr>
      <w:rFonts w:ascii="Wingdings" w:hAnsi="Wingdings" w:cs="Wingdings"/>
      <w:sz w:val="24"/>
    </w:rPr>
  </w:style>
  <w:style w:type="character" w:customStyle="1" w:styleId="WW8Num155z0">
    <w:name w:val="WW8Num155z0"/>
    <w:rPr>
      <w:rFonts w:ascii="Symbol" w:hAnsi="Symbol" w:cs="Symbol"/>
      <w:sz w:val="24"/>
    </w:rPr>
  </w:style>
  <w:style w:type="character" w:customStyle="1" w:styleId="WW8Num156z0">
    <w:name w:val="WW8Num156z0"/>
    <w:rPr>
      <w:rFonts w:ascii="Symbol" w:hAnsi="Symbol" w:cs="Symbol"/>
      <w:sz w:val="24"/>
    </w:rPr>
  </w:style>
  <w:style w:type="character" w:customStyle="1" w:styleId="WW8Num157z0">
    <w:name w:val="WW8Num157z0"/>
    <w:rPr>
      <w:rFonts w:ascii="Times New Roman" w:hAnsi="Times New Roman" w:cs="Times New Roman"/>
    </w:rPr>
  </w:style>
  <w:style w:type="character" w:customStyle="1" w:styleId="WW8Num158z0">
    <w:name w:val="WW8Num158z0"/>
    <w:rPr>
      <w:rFonts w:ascii="Times New Roman" w:hAnsi="Times New Roman" w:cs="Times New Roman"/>
    </w:rPr>
  </w:style>
  <w:style w:type="character" w:customStyle="1" w:styleId="WW8Num159z0">
    <w:name w:val="WW8Num159z0"/>
    <w:rPr>
      <w:rFonts w:ascii="Symbol" w:hAnsi="Symbol" w:cs="Symbol"/>
      <w:sz w:val="24"/>
    </w:rPr>
  </w:style>
  <w:style w:type="character" w:customStyle="1" w:styleId="WW8Num161z0">
    <w:name w:val="WW8Num161z0"/>
    <w:rPr>
      <w:rFonts w:ascii="Times New Roman" w:hAnsi="Times New Roman" w:cs="Times New Roman"/>
    </w:rPr>
  </w:style>
  <w:style w:type="character" w:customStyle="1" w:styleId="WW8Num162z0">
    <w:name w:val="WW8Num162z0"/>
    <w:rPr>
      <w:rFonts w:ascii="Symbol" w:hAnsi="Symbol" w:cs="Symbol"/>
    </w:rPr>
  </w:style>
  <w:style w:type="character" w:customStyle="1" w:styleId="WW8Num163z0">
    <w:name w:val="WW8Num163z0"/>
    <w:rPr>
      <w:rFonts w:ascii="Symbol" w:hAnsi="Symbol" w:cs="Symbol"/>
      <w:sz w:val="24"/>
    </w:rPr>
  </w:style>
  <w:style w:type="character" w:customStyle="1" w:styleId="WW8Num164z0">
    <w:name w:val="WW8Num164z0"/>
    <w:rPr>
      <w:rFonts w:ascii="Wingdings" w:hAnsi="Wingdings" w:cs="Wingdings"/>
    </w:rPr>
  </w:style>
  <w:style w:type="character" w:customStyle="1" w:styleId="WW8Num165z0">
    <w:name w:val="WW8Num165z0"/>
    <w:rPr>
      <w:rFonts w:ascii="Wingdings" w:hAnsi="Wingdings" w:cs="Wingdings"/>
    </w:rPr>
  </w:style>
  <w:style w:type="character" w:customStyle="1" w:styleId="WW8Num166z0">
    <w:name w:val="WW8Num166z0"/>
    <w:rPr>
      <w:rFonts w:ascii="Symbol" w:hAnsi="Symbol" w:cs="Symbol"/>
    </w:rPr>
  </w:style>
  <w:style w:type="character" w:customStyle="1" w:styleId="WW8Num167z0">
    <w:name w:val="WW8Num167z0"/>
    <w:rPr>
      <w:rFonts w:ascii="Times New Roman" w:hAnsi="Times New Roman" w:cs="Times New Roman"/>
    </w:rPr>
  </w:style>
  <w:style w:type="character" w:customStyle="1" w:styleId="WW8Num168z0">
    <w:name w:val="WW8Num168z0"/>
    <w:rPr>
      <w:rFonts w:ascii="Symbol" w:hAnsi="Symbol" w:cs="Symbol"/>
      <w:sz w:val="24"/>
    </w:rPr>
  </w:style>
  <w:style w:type="character" w:customStyle="1" w:styleId="WW8Num169z0">
    <w:name w:val="WW8Num169z0"/>
    <w:rPr>
      <w:rFonts w:ascii="Symbol" w:hAnsi="Symbol" w:cs="Symbol"/>
      <w:sz w:val="24"/>
    </w:rPr>
  </w:style>
  <w:style w:type="character" w:customStyle="1" w:styleId="WW8Num170z0">
    <w:name w:val="WW8Num170z0"/>
    <w:rPr>
      <w:rFonts w:ascii="Symbol" w:hAnsi="Symbol" w:cs="Symbol"/>
    </w:rPr>
  </w:style>
  <w:style w:type="character" w:customStyle="1" w:styleId="WW8Num171z0">
    <w:name w:val="WW8Num171z0"/>
    <w:rPr>
      <w:rFonts w:ascii="Symbol" w:hAnsi="Symbol" w:cs="Symbol"/>
      <w:sz w:val="24"/>
    </w:rPr>
  </w:style>
  <w:style w:type="character" w:customStyle="1" w:styleId="WW8Num172z0">
    <w:name w:val="WW8Num172z0"/>
    <w:rPr>
      <w:rFonts w:ascii="Symbol" w:hAnsi="Symbol" w:cs="Symbol"/>
      <w:sz w:val="24"/>
    </w:rPr>
  </w:style>
  <w:style w:type="character" w:customStyle="1" w:styleId="WW8Num173z0">
    <w:name w:val="WW8Num173z0"/>
    <w:rPr>
      <w:rFonts w:ascii="Symbol" w:hAnsi="Symbol" w:cs="Symbol"/>
      <w:sz w:val="24"/>
    </w:rPr>
  </w:style>
  <w:style w:type="character" w:customStyle="1" w:styleId="WW8Num174z0">
    <w:name w:val="WW8Num174z0"/>
    <w:rPr>
      <w:rFonts w:ascii="Symbol" w:hAnsi="Symbol" w:cs="Symbol"/>
      <w:sz w:val="24"/>
    </w:rPr>
  </w:style>
  <w:style w:type="character" w:customStyle="1" w:styleId="WW8Num176z0">
    <w:name w:val="WW8Num176z0"/>
    <w:rPr>
      <w:rFonts w:ascii="Symbol" w:hAnsi="Symbol" w:cs="Symbol"/>
      <w:sz w:val="24"/>
    </w:rPr>
  </w:style>
  <w:style w:type="character" w:customStyle="1" w:styleId="WW8Num177z0">
    <w:name w:val="WW8Num177z0"/>
    <w:rPr>
      <w:rFonts w:ascii="Wingdings" w:hAnsi="Wingdings" w:cs="Wingdings"/>
    </w:rPr>
  </w:style>
  <w:style w:type="character" w:customStyle="1" w:styleId="WW8Num178z0">
    <w:name w:val="WW8Num178z0"/>
    <w:rPr>
      <w:rFonts w:ascii="Symbol" w:hAnsi="Symbol" w:cs="Symbol"/>
      <w:sz w:val="24"/>
    </w:rPr>
  </w:style>
  <w:style w:type="character" w:customStyle="1" w:styleId="WW8Num179z0">
    <w:name w:val="WW8Num179z0"/>
    <w:rPr>
      <w:rFonts w:ascii="Symbol" w:hAnsi="Symbol" w:cs="Symbol"/>
      <w:sz w:val="24"/>
    </w:rPr>
  </w:style>
  <w:style w:type="character" w:customStyle="1" w:styleId="WW8Num181z0">
    <w:name w:val="WW8Num181z0"/>
    <w:rPr>
      <w:rFonts w:ascii="Symbol" w:hAnsi="Symbol" w:cs="Symbol"/>
      <w:b w:val="0"/>
      <w:i w:val="0"/>
      <w:color w:val="000000"/>
    </w:rPr>
  </w:style>
  <w:style w:type="character" w:customStyle="1" w:styleId="WW8Num182z0">
    <w:name w:val="WW8Num182z0"/>
    <w:rPr>
      <w:rFonts w:ascii="Symbol" w:hAnsi="Symbol" w:cs="Symbol"/>
      <w:sz w:val="24"/>
    </w:rPr>
  </w:style>
  <w:style w:type="character" w:customStyle="1" w:styleId="WW8Num183z0">
    <w:name w:val="WW8Num183z0"/>
    <w:rPr>
      <w:rFonts w:ascii="Symbol" w:hAnsi="Symbol" w:cs="Symbol"/>
      <w:sz w:val="24"/>
    </w:rPr>
  </w:style>
  <w:style w:type="character" w:customStyle="1" w:styleId="WW8Num184z0">
    <w:name w:val="WW8Num184z0"/>
    <w:rPr>
      <w:rFonts w:ascii="Symbol" w:hAnsi="Symbol" w:cs="Symbol"/>
    </w:rPr>
  </w:style>
  <w:style w:type="character" w:customStyle="1" w:styleId="WW8Num186z0">
    <w:name w:val="WW8Num186z0"/>
    <w:rPr>
      <w:rFonts w:ascii="Times New Roman" w:hAnsi="Times New Roman" w:cs="Times New Roman"/>
    </w:rPr>
  </w:style>
  <w:style w:type="character" w:customStyle="1" w:styleId="WW8Num187z0">
    <w:name w:val="WW8Num187z0"/>
    <w:rPr>
      <w:rFonts w:ascii="Symbol" w:hAnsi="Symbol" w:cs="Symbol"/>
      <w:sz w:val="24"/>
    </w:rPr>
  </w:style>
  <w:style w:type="character" w:customStyle="1" w:styleId="WW8Num188z0">
    <w:name w:val="WW8Num188z0"/>
    <w:rPr>
      <w:rFonts w:ascii="Wingdings" w:hAnsi="Wingdings" w:cs="Wingdings"/>
      <w:sz w:val="24"/>
    </w:rPr>
  </w:style>
  <w:style w:type="character" w:customStyle="1" w:styleId="WW8Num189z0">
    <w:name w:val="WW8Num189z0"/>
    <w:rPr>
      <w:rFonts w:ascii="Symbol" w:hAnsi="Symbol" w:cs="Symbol"/>
    </w:rPr>
  </w:style>
  <w:style w:type="character" w:customStyle="1" w:styleId="WW8Num191z0">
    <w:name w:val="WW8Num191z0"/>
    <w:rPr>
      <w:rFonts w:ascii="Symbol" w:hAnsi="Symbol" w:cs="Symbol"/>
    </w:rPr>
  </w:style>
  <w:style w:type="character" w:customStyle="1" w:styleId="WW8Num192z0">
    <w:name w:val="WW8Num192z0"/>
    <w:rPr>
      <w:rFonts w:ascii="Symbol" w:hAnsi="Symbol" w:cs="Symbol"/>
      <w:sz w:val="24"/>
    </w:rPr>
  </w:style>
  <w:style w:type="character" w:customStyle="1" w:styleId="WW8Num193z0">
    <w:name w:val="WW8Num193z0"/>
    <w:rPr>
      <w:rFonts w:ascii="Symbol" w:hAnsi="Symbol" w:cs="Symbol"/>
      <w:sz w:val="24"/>
    </w:rPr>
  </w:style>
  <w:style w:type="character" w:customStyle="1" w:styleId="WW8Num194z0">
    <w:name w:val="WW8Num194z0"/>
    <w:rPr>
      <w:rFonts w:ascii="Monotype Sorts" w:hAnsi="Monotype Sorts" w:cs="Monotype Sorts"/>
      <w:sz w:val="24"/>
    </w:rPr>
  </w:style>
  <w:style w:type="character" w:customStyle="1" w:styleId="WW8Num196z0">
    <w:name w:val="WW8Num196z0"/>
    <w:rPr>
      <w:rFonts w:ascii="Symbol" w:hAnsi="Symbol" w:cs="Symbol"/>
      <w:sz w:val="24"/>
    </w:rPr>
  </w:style>
  <w:style w:type="character" w:customStyle="1" w:styleId="WW8Num197z0">
    <w:name w:val="WW8Num197z0"/>
    <w:rPr>
      <w:rFonts w:ascii="Symbol" w:hAnsi="Symbol" w:cs="Symbol"/>
    </w:rPr>
  </w:style>
  <w:style w:type="character" w:customStyle="1" w:styleId="WW8Num198z0">
    <w:name w:val="WW8Num198z0"/>
    <w:rPr>
      <w:rFonts w:ascii="Wingdings" w:hAnsi="Wingdings" w:cs="Wingdings"/>
      <w:sz w:val="24"/>
    </w:rPr>
  </w:style>
  <w:style w:type="character" w:customStyle="1" w:styleId="WW8Num199z0">
    <w:name w:val="WW8Num199z0"/>
    <w:rPr>
      <w:rFonts w:ascii="Symbol" w:hAnsi="Symbol" w:cs="Symbol"/>
      <w:sz w:val="24"/>
    </w:rPr>
  </w:style>
  <w:style w:type="character" w:customStyle="1" w:styleId="WW8Num200z1">
    <w:name w:val="WW8Num200z1"/>
    <w:rPr>
      <w:rFonts w:ascii="Courier New" w:hAnsi="Courier New" w:cs="Courier New"/>
    </w:rPr>
  </w:style>
  <w:style w:type="character" w:customStyle="1" w:styleId="WW8Num200z2">
    <w:name w:val="WW8Num200z2"/>
    <w:rPr>
      <w:rFonts w:ascii="Wingdings" w:hAnsi="Wingdings" w:cs="Wingdings"/>
    </w:rPr>
  </w:style>
  <w:style w:type="character" w:customStyle="1" w:styleId="WW8Num200z3">
    <w:name w:val="WW8Num200z3"/>
    <w:rPr>
      <w:rFonts w:ascii="Symbol" w:hAnsi="Symbol" w:cs="Symbol"/>
    </w:rPr>
  </w:style>
  <w:style w:type="character" w:customStyle="1" w:styleId="WW8Num201z0">
    <w:name w:val="WW8Num201z0"/>
    <w:rPr>
      <w:rFonts w:ascii="Times New Roman" w:hAnsi="Times New Roman" w:cs="Times New Roman"/>
    </w:rPr>
  </w:style>
  <w:style w:type="character" w:customStyle="1" w:styleId="WW8Num202z0">
    <w:name w:val="WW8Num202z0"/>
    <w:rPr>
      <w:rFonts w:ascii="Symbol" w:hAnsi="Symbol" w:cs="Symbol"/>
      <w:sz w:val="24"/>
    </w:rPr>
  </w:style>
  <w:style w:type="character" w:customStyle="1" w:styleId="WW8Num203z0">
    <w:name w:val="WW8Num203z0"/>
    <w:rPr>
      <w:rFonts w:ascii="Symbol" w:hAnsi="Symbol" w:cs="Symbol"/>
    </w:rPr>
  </w:style>
  <w:style w:type="character" w:customStyle="1" w:styleId="WW8Num205z0">
    <w:name w:val="WW8Num205z0"/>
    <w:rPr>
      <w:rFonts w:ascii="Wingdings" w:hAnsi="Wingdings" w:cs="Wingdings"/>
      <w:sz w:val="24"/>
    </w:rPr>
  </w:style>
  <w:style w:type="character" w:customStyle="1" w:styleId="WW8Num206z0">
    <w:name w:val="WW8Num206z0"/>
    <w:rPr>
      <w:rFonts w:ascii="Times New Roman" w:hAnsi="Times New Roman" w:cs="Times New Roman"/>
      <w:b/>
      <w:i w:val="0"/>
      <w:sz w:val="20"/>
      <w:u w:val="none"/>
    </w:rPr>
  </w:style>
  <w:style w:type="character" w:customStyle="1" w:styleId="WW8Num207z0">
    <w:name w:val="WW8Num207z0"/>
    <w:rPr>
      <w:rFonts w:ascii="Symbol" w:hAnsi="Symbol" w:cs="Symbol"/>
    </w:rPr>
  </w:style>
  <w:style w:type="character" w:customStyle="1" w:styleId="WW8Num208z0">
    <w:name w:val="WW8Num208z0"/>
    <w:rPr>
      <w:rFonts w:ascii="Symbol" w:hAnsi="Symbol" w:cs="Symbol"/>
      <w:sz w:val="24"/>
    </w:rPr>
  </w:style>
  <w:style w:type="character" w:customStyle="1" w:styleId="WW8Num210z0">
    <w:name w:val="WW8Num210z0"/>
    <w:rPr>
      <w:rFonts w:ascii="Symbol" w:hAnsi="Symbol" w:cs="Symbol"/>
    </w:rPr>
  </w:style>
  <w:style w:type="character" w:customStyle="1" w:styleId="WW8Num211z0">
    <w:name w:val="WW8Num211z0"/>
    <w:rPr>
      <w:rFonts w:ascii="Symbol" w:hAnsi="Symbol" w:cs="Symbol"/>
      <w:sz w:val="24"/>
    </w:rPr>
  </w:style>
  <w:style w:type="character" w:customStyle="1" w:styleId="WW8Num212z0">
    <w:name w:val="WW8Num212z0"/>
    <w:rPr>
      <w:rFonts w:ascii="Symbol" w:hAnsi="Symbol" w:cs="Symbol"/>
      <w:sz w:val="24"/>
    </w:rPr>
  </w:style>
  <w:style w:type="character" w:customStyle="1" w:styleId="WW8Num213z0">
    <w:name w:val="WW8Num213z0"/>
    <w:rPr>
      <w:rFonts w:ascii="Monotype Sorts" w:hAnsi="Monotype Sorts" w:cs="Monotype Sorts"/>
      <w:sz w:val="24"/>
    </w:rPr>
  </w:style>
  <w:style w:type="character" w:customStyle="1" w:styleId="WW8Num214z0">
    <w:name w:val="WW8Num214z0"/>
    <w:rPr>
      <w:rFonts w:ascii="Times New Roman" w:hAnsi="Times New Roman" w:cs="Times New Roman"/>
    </w:rPr>
  </w:style>
  <w:style w:type="character" w:customStyle="1" w:styleId="WW8Num215z0">
    <w:name w:val="WW8Num215z0"/>
    <w:rPr>
      <w:rFonts w:ascii="Wingdings" w:hAnsi="Wingdings" w:cs="Wingdings"/>
    </w:rPr>
  </w:style>
  <w:style w:type="character" w:customStyle="1" w:styleId="WW8Num216z0">
    <w:name w:val="WW8Num216z0"/>
    <w:rPr>
      <w:rFonts w:ascii="Symbol" w:hAnsi="Symbol" w:cs="Symbol"/>
      <w:sz w:val="24"/>
    </w:rPr>
  </w:style>
  <w:style w:type="character" w:customStyle="1" w:styleId="WW8Num217z0">
    <w:name w:val="WW8Num217z0"/>
    <w:rPr>
      <w:rFonts w:ascii="Wingdings" w:hAnsi="Wingdings" w:cs="Wingdings"/>
      <w:sz w:val="24"/>
    </w:rPr>
  </w:style>
  <w:style w:type="character" w:customStyle="1" w:styleId="WW8Num218z0">
    <w:name w:val="WW8Num218z0"/>
    <w:rPr>
      <w:rFonts w:ascii="Symbol" w:hAnsi="Symbol" w:cs="Symbol"/>
      <w:sz w:val="24"/>
    </w:rPr>
  </w:style>
  <w:style w:type="character" w:customStyle="1" w:styleId="WW8Num220z0">
    <w:name w:val="WW8Num220z0"/>
    <w:rPr>
      <w:rFonts w:ascii="Symbol" w:hAnsi="Symbol" w:cs="Symbol"/>
      <w:sz w:val="24"/>
    </w:rPr>
  </w:style>
  <w:style w:type="character" w:customStyle="1" w:styleId="WW8Num221z0">
    <w:name w:val="WW8Num221z0"/>
    <w:rPr>
      <w:rFonts w:ascii="Symbol" w:hAnsi="Symbol" w:cs="Symbol"/>
      <w:b w:val="0"/>
      <w:i w:val="0"/>
      <w:color w:val="000000"/>
    </w:rPr>
  </w:style>
  <w:style w:type="character" w:customStyle="1" w:styleId="WW8Num222z0">
    <w:name w:val="WW8Num222z0"/>
    <w:rPr>
      <w:rFonts w:ascii="Symbol" w:hAnsi="Symbol" w:cs="Symbol"/>
      <w:sz w:val="24"/>
    </w:rPr>
  </w:style>
  <w:style w:type="character" w:customStyle="1" w:styleId="WW8Num223z0">
    <w:name w:val="WW8Num223z0"/>
    <w:rPr>
      <w:rFonts w:ascii="Symbol" w:hAnsi="Symbol" w:cs="Symbol"/>
      <w:sz w:val="24"/>
    </w:rPr>
  </w:style>
  <w:style w:type="character" w:customStyle="1" w:styleId="WW8Num224z0">
    <w:name w:val="WW8Num224z0"/>
    <w:rPr>
      <w:rFonts w:ascii="Courier New" w:hAnsi="Courier New" w:cs="Courier New"/>
    </w:rPr>
  </w:style>
  <w:style w:type="character" w:customStyle="1" w:styleId="WW8Num224z2">
    <w:name w:val="WW8Num224z2"/>
    <w:rPr>
      <w:rFonts w:ascii="Wingdings" w:hAnsi="Wingdings" w:cs="Wingdings"/>
    </w:rPr>
  </w:style>
  <w:style w:type="character" w:customStyle="1" w:styleId="WW8Num224z3">
    <w:name w:val="WW8Num224z3"/>
    <w:rPr>
      <w:rFonts w:ascii="Symbol" w:hAnsi="Symbol" w:cs="Symbol"/>
    </w:rPr>
  </w:style>
  <w:style w:type="character" w:customStyle="1" w:styleId="WW8Num225z0">
    <w:name w:val="WW8Num225z0"/>
    <w:rPr>
      <w:rFonts w:ascii="Symbol" w:hAnsi="Symbol" w:cs="Symbol"/>
    </w:rPr>
  </w:style>
  <w:style w:type="character" w:customStyle="1" w:styleId="WW8Num226z0">
    <w:name w:val="WW8Num226z0"/>
    <w:rPr>
      <w:rFonts w:ascii="Times New Roman" w:hAnsi="Times New Roman" w:cs="Times New Roman"/>
    </w:rPr>
  </w:style>
  <w:style w:type="character" w:customStyle="1" w:styleId="WW8Num227z0">
    <w:name w:val="WW8Num227z0"/>
    <w:rPr>
      <w:rFonts w:ascii="Symbol" w:hAnsi="Symbol" w:cs="Symbol"/>
      <w:sz w:val="24"/>
    </w:rPr>
  </w:style>
  <w:style w:type="character" w:customStyle="1" w:styleId="WW8Num229z0">
    <w:name w:val="WW8Num229z0"/>
    <w:rPr>
      <w:rFonts w:ascii="Symbol" w:hAnsi="Symbol" w:cs="Symbol"/>
      <w:sz w:val="24"/>
    </w:rPr>
  </w:style>
  <w:style w:type="character" w:customStyle="1" w:styleId="WW8Num230z0">
    <w:name w:val="WW8Num230z0"/>
    <w:rPr>
      <w:rFonts w:ascii="Symbol" w:hAnsi="Symbol" w:cs="Symbol"/>
      <w:sz w:val="24"/>
    </w:rPr>
  </w:style>
  <w:style w:type="character" w:customStyle="1" w:styleId="WW8Num231z0">
    <w:name w:val="WW8Num231z0"/>
    <w:rPr>
      <w:rFonts w:ascii="Symbol" w:hAnsi="Symbol" w:cs="Symbol"/>
    </w:rPr>
  </w:style>
  <w:style w:type="character" w:customStyle="1" w:styleId="WW8Num234z0">
    <w:name w:val="WW8Num234z0"/>
    <w:rPr>
      <w:rFonts w:ascii="Symbol" w:hAnsi="Symbol" w:cs="Symbol"/>
      <w:sz w:val="24"/>
    </w:rPr>
  </w:style>
  <w:style w:type="character" w:customStyle="1" w:styleId="WW8Num235z0">
    <w:name w:val="WW8Num235z0"/>
    <w:rPr>
      <w:rFonts w:ascii="Symbol" w:hAnsi="Symbol" w:cs="Symbol"/>
      <w:sz w:val="24"/>
    </w:rPr>
  </w:style>
  <w:style w:type="character" w:customStyle="1" w:styleId="WW8Num236z0">
    <w:name w:val="WW8Num236z0"/>
    <w:rPr>
      <w:rFonts w:ascii="Symbol" w:hAnsi="Symbol" w:cs="Symbol"/>
    </w:rPr>
  </w:style>
  <w:style w:type="character" w:customStyle="1" w:styleId="WW8Num237z0">
    <w:name w:val="WW8Num237z0"/>
    <w:rPr>
      <w:rFonts w:ascii="Symbol" w:hAnsi="Symbol" w:cs="Symbol"/>
      <w:sz w:val="24"/>
    </w:rPr>
  </w:style>
  <w:style w:type="character" w:customStyle="1" w:styleId="WW8Num239z0">
    <w:name w:val="WW8Num239z0"/>
    <w:rPr>
      <w:rFonts w:ascii="Symbol" w:hAnsi="Symbol" w:cs="Symbol"/>
      <w:sz w:val="24"/>
    </w:rPr>
  </w:style>
  <w:style w:type="character" w:customStyle="1" w:styleId="WW8Num240z0">
    <w:name w:val="WW8Num240z0"/>
    <w:rPr>
      <w:rFonts w:ascii="Symbol" w:hAnsi="Symbol" w:cs="Symbol"/>
      <w:sz w:val="24"/>
    </w:rPr>
  </w:style>
  <w:style w:type="character" w:customStyle="1" w:styleId="WW8Num241z0">
    <w:name w:val="WW8Num241z0"/>
    <w:rPr>
      <w:rFonts w:ascii="Symbol" w:hAnsi="Symbol" w:cs="Symbol"/>
      <w:sz w:val="24"/>
    </w:rPr>
  </w:style>
  <w:style w:type="character" w:customStyle="1" w:styleId="WW8Num243z0">
    <w:name w:val="WW8Num243z0"/>
    <w:rPr>
      <w:rFonts w:ascii="Times New Roman" w:hAnsi="Times New Roman" w:cs="Times New Roman"/>
    </w:rPr>
  </w:style>
  <w:style w:type="character" w:customStyle="1" w:styleId="WW8Num244z0">
    <w:name w:val="WW8Num244z0"/>
    <w:rPr>
      <w:rFonts w:ascii="Times New Roman" w:hAnsi="Times New Roman" w:cs="Times New Roman"/>
    </w:rPr>
  </w:style>
  <w:style w:type="character" w:customStyle="1" w:styleId="WW8Num245z0">
    <w:name w:val="WW8Num245z0"/>
    <w:rPr>
      <w:rFonts w:ascii="Symbol" w:hAnsi="Symbol" w:cs="Symbol"/>
      <w:sz w:val="24"/>
    </w:rPr>
  </w:style>
  <w:style w:type="character" w:customStyle="1" w:styleId="WW8Num246z0">
    <w:name w:val="WW8Num246z0"/>
    <w:rPr>
      <w:rFonts w:ascii="Symbol" w:hAnsi="Symbol" w:cs="Symbol"/>
      <w:sz w:val="24"/>
    </w:rPr>
  </w:style>
  <w:style w:type="character" w:customStyle="1" w:styleId="WW8Num247z0">
    <w:name w:val="WW8Num247z0"/>
    <w:rPr>
      <w:rFonts w:ascii="Times New Roman" w:hAnsi="Times New Roman" w:cs="Times New Roman"/>
    </w:rPr>
  </w:style>
  <w:style w:type="character" w:customStyle="1" w:styleId="WW8Num248z0">
    <w:name w:val="WW8Num248z0"/>
    <w:rPr>
      <w:rFonts w:ascii="Symbol" w:hAnsi="Symbol" w:cs="Symbol"/>
    </w:rPr>
  </w:style>
  <w:style w:type="character" w:customStyle="1" w:styleId="WW8Num249z0">
    <w:name w:val="WW8Num249z0"/>
    <w:rPr>
      <w:rFonts w:ascii="Symbol" w:hAnsi="Symbol" w:cs="Symbol"/>
      <w:sz w:val="24"/>
    </w:rPr>
  </w:style>
  <w:style w:type="character" w:customStyle="1" w:styleId="WW8Num250z0">
    <w:name w:val="WW8Num250z0"/>
    <w:rPr>
      <w:rFonts w:ascii="Symbol" w:hAnsi="Symbol" w:cs="Symbol"/>
      <w:sz w:val="24"/>
    </w:rPr>
  </w:style>
  <w:style w:type="character" w:customStyle="1" w:styleId="WW8Num251z0">
    <w:name w:val="WW8Num251z0"/>
    <w:rPr>
      <w:rFonts w:ascii="Wingdings" w:hAnsi="Wingdings" w:cs="Wingdings"/>
      <w:sz w:val="24"/>
    </w:rPr>
  </w:style>
  <w:style w:type="character" w:customStyle="1" w:styleId="WW8Num252z0">
    <w:name w:val="WW8Num252z0"/>
    <w:rPr>
      <w:rFonts w:ascii="Symbol" w:hAnsi="Symbol" w:cs="Symbol"/>
      <w:sz w:val="24"/>
    </w:rPr>
  </w:style>
  <w:style w:type="character" w:customStyle="1" w:styleId="WW8Num253z0">
    <w:name w:val="WW8Num253z0"/>
    <w:rPr>
      <w:rFonts w:ascii="Symbol" w:hAnsi="Symbol" w:cs="Symbol"/>
      <w:sz w:val="24"/>
    </w:rPr>
  </w:style>
  <w:style w:type="character" w:customStyle="1" w:styleId="WW8Num255z0">
    <w:name w:val="WW8Num255z0"/>
    <w:rPr>
      <w:rFonts w:ascii="Symbol" w:hAnsi="Symbol" w:cs="Symbol"/>
      <w:sz w:val="24"/>
    </w:rPr>
  </w:style>
  <w:style w:type="character" w:customStyle="1" w:styleId="WW8Num256z0">
    <w:name w:val="WW8Num256z0"/>
    <w:rPr>
      <w:rFonts w:ascii="Symbol" w:hAnsi="Symbol" w:cs="Symbol"/>
      <w:sz w:val="24"/>
    </w:rPr>
  </w:style>
  <w:style w:type="character" w:customStyle="1" w:styleId="WW8Num257z0">
    <w:name w:val="WW8Num257z0"/>
    <w:rPr>
      <w:rFonts w:ascii="Symbol" w:hAnsi="Symbol" w:cs="Symbol"/>
      <w:sz w:val="24"/>
    </w:rPr>
  </w:style>
  <w:style w:type="character" w:customStyle="1" w:styleId="WW8Num258z0">
    <w:name w:val="WW8Num258z0"/>
    <w:rPr>
      <w:rFonts w:ascii="Symbol" w:hAnsi="Symbol" w:cs="Symbol"/>
      <w:sz w:val="24"/>
    </w:rPr>
  </w:style>
  <w:style w:type="character" w:customStyle="1" w:styleId="WW8Num260z0">
    <w:name w:val="WW8Num260z0"/>
    <w:rPr>
      <w:rFonts w:ascii="Courier New" w:hAnsi="Courier New" w:cs="Courier New"/>
    </w:rPr>
  </w:style>
  <w:style w:type="character" w:customStyle="1" w:styleId="WW8Num260z2">
    <w:name w:val="WW8Num260z2"/>
    <w:rPr>
      <w:rFonts w:ascii="Wingdings" w:hAnsi="Wingdings" w:cs="Wingdings"/>
    </w:rPr>
  </w:style>
  <w:style w:type="character" w:customStyle="1" w:styleId="WW8Num260z3">
    <w:name w:val="WW8Num260z3"/>
    <w:rPr>
      <w:rFonts w:ascii="Symbol" w:hAnsi="Symbol" w:cs="Symbol"/>
    </w:rPr>
  </w:style>
  <w:style w:type="character" w:customStyle="1" w:styleId="WW8Num261z0">
    <w:name w:val="WW8Num261z0"/>
    <w:rPr>
      <w:rFonts w:ascii="Symbol" w:hAnsi="Symbol" w:cs="Symbol"/>
      <w:sz w:val="24"/>
    </w:rPr>
  </w:style>
  <w:style w:type="character" w:customStyle="1" w:styleId="WW8Num262z0">
    <w:name w:val="WW8Num262z0"/>
    <w:rPr>
      <w:rFonts w:ascii="Symbol" w:hAnsi="Symbol" w:cs="Symbol"/>
      <w:sz w:val="24"/>
    </w:rPr>
  </w:style>
  <w:style w:type="character" w:customStyle="1" w:styleId="WW8Num263z0">
    <w:name w:val="WW8Num263z0"/>
    <w:rPr>
      <w:rFonts w:ascii="Symbol" w:hAnsi="Symbol" w:cs="Symbol"/>
      <w:sz w:val="24"/>
    </w:rPr>
  </w:style>
  <w:style w:type="character" w:customStyle="1" w:styleId="WW8Num264z0">
    <w:name w:val="WW8Num264z0"/>
    <w:rPr>
      <w:rFonts w:ascii="Monotype Sorts" w:hAnsi="Monotype Sorts" w:cs="Monotype Sorts"/>
      <w:sz w:val="24"/>
    </w:rPr>
  </w:style>
  <w:style w:type="character" w:customStyle="1" w:styleId="WW8Num265z0">
    <w:name w:val="WW8Num265z0"/>
    <w:rPr>
      <w:rFonts w:ascii="Symbol" w:hAnsi="Symbol" w:cs="Symbol"/>
      <w:sz w:val="24"/>
    </w:rPr>
  </w:style>
  <w:style w:type="character" w:customStyle="1" w:styleId="WW8Num266z0">
    <w:name w:val="WW8Num266z0"/>
    <w:rPr>
      <w:rFonts w:ascii="Symbol" w:hAnsi="Symbol" w:cs="Symbol"/>
      <w:sz w:val="24"/>
    </w:rPr>
  </w:style>
  <w:style w:type="character" w:customStyle="1" w:styleId="WW8Num268z0">
    <w:name w:val="WW8Num268z0"/>
    <w:rPr>
      <w:rFonts w:ascii="Symbol" w:hAnsi="Symbol" w:cs="Symbol"/>
      <w:sz w:val="24"/>
    </w:rPr>
  </w:style>
  <w:style w:type="character" w:customStyle="1" w:styleId="WW8Num269z0">
    <w:name w:val="WW8Num269z0"/>
    <w:rPr>
      <w:rFonts w:ascii="Wingdings" w:hAnsi="Wingdings" w:cs="Wingdings"/>
    </w:rPr>
  </w:style>
  <w:style w:type="character" w:customStyle="1" w:styleId="WW8Num270z0">
    <w:name w:val="WW8Num270z0"/>
    <w:rPr>
      <w:rFonts w:ascii="Wingdings" w:hAnsi="Wingdings" w:cs="Wingdings"/>
      <w:sz w:val="24"/>
    </w:rPr>
  </w:style>
  <w:style w:type="character" w:customStyle="1" w:styleId="WW8Num271z0">
    <w:name w:val="WW8Num271z0"/>
    <w:rPr>
      <w:rFonts w:ascii="Wingdings" w:hAnsi="Wingdings" w:cs="Wingdings"/>
      <w:sz w:val="24"/>
    </w:rPr>
  </w:style>
  <w:style w:type="character" w:customStyle="1" w:styleId="WW8Num272z0">
    <w:name w:val="WW8Num272z0"/>
    <w:rPr>
      <w:rFonts w:ascii="Symbol" w:hAnsi="Symbol" w:cs="Symbol"/>
    </w:rPr>
  </w:style>
  <w:style w:type="character" w:customStyle="1" w:styleId="WW8Num273z0">
    <w:name w:val="WW8Num273z0"/>
    <w:rPr>
      <w:rFonts w:ascii="Times New Roman" w:hAnsi="Times New Roman" w:cs="Times New Roman"/>
    </w:rPr>
  </w:style>
  <w:style w:type="character" w:customStyle="1" w:styleId="WW8Num274z0">
    <w:name w:val="WW8Num274z0"/>
    <w:rPr>
      <w:rFonts w:ascii="Symbol" w:hAnsi="Symbol" w:cs="Symbol"/>
    </w:rPr>
  </w:style>
  <w:style w:type="character" w:customStyle="1" w:styleId="WW8Num275z0">
    <w:name w:val="WW8Num275z0"/>
    <w:rPr>
      <w:rFonts w:ascii="Wingdings" w:hAnsi="Wingdings" w:cs="Wingdings"/>
      <w:sz w:val="24"/>
    </w:rPr>
  </w:style>
  <w:style w:type="character" w:customStyle="1" w:styleId="WW8Num276z0">
    <w:name w:val="WW8Num276z0"/>
    <w:rPr>
      <w:rFonts w:ascii="Symbol" w:hAnsi="Symbol" w:cs="Symbol"/>
      <w:sz w:val="24"/>
    </w:rPr>
  </w:style>
  <w:style w:type="character" w:customStyle="1" w:styleId="WW8Num277z0">
    <w:name w:val="WW8Num277z0"/>
    <w:rPr>
      <w:rFonts w:ascii="Symbol" w:hAnsi="Symbol" w:cs="Symbol"/>
      <w:sz w:val="24"/>
    </w:rPr>
  </w:style>
  <w:style w:type="character" w:customStyle="1" w:styleId="WW8Num278z0">
    <w:name w:val="WW8Num278z0"/>
    <w:rPr>
      <w:rFonts w:ascii="Wingdings" w:hAnsi="Wingdings" w:cs="Wingdings"/>
      <w:sz w:val="24"/>
    </w:rPr>
  </w:style>
  <w:style w:type="character" w:customStyle="1" w:styleId="WW8Num279z0">
    <w:name w:val="WW8Num279z0"/>
    <w:rPr>
      <w:rFonts w:ascii="Wingdings" w:hAnsi="Wingdings" w:cs="Wingdings"/>
    </w:rPr>
  </w:style>
  <w:style w:type="character" w:customStyle="1" w:styleId="WW8Num280z0">
    <w:name w:val="WW8Num280z0"/>
    <w:rPr>
      <w:rFonts w:ascii="Symbol" w:hAnsi="Symbol" w:cs="Symbol"/>
      <w:sz w:val="24"/>
    </w:rPr>
  </w:style>
  <w:style w:type="character" w:customStyle="1" w:styleId="WW8Num281z0">
    <w:name w:val="WW8Num281z0"/>
    <w:rPr>
      <w:rFonts w:ascii="Courier New" w:hAnsi="Courier New" w:cs="Courier New"/>
    </w:rPr>
  </w:style>
  <w:style w:type="character" w:customStyle="1" w:styleId="WW8Num281z2">
    <w:name w:val="WW8Num281z2"/>
    <w:rPr>
      <w:rFonts w:ascii="Wingdings" w:hAnsi="Wingdings" w:cs="Wingdings"/>
    </w:rPr>
  </w:style>
  <w:style w:type="character" w:customStyle="1" w:styleId="WW8Num281z3">
    <w:name w:val="WW8Num281z3"/>
    <w:rPr>
      <w:rFonts w:ascii="Symbol" w:hAnsi="Symbol" w:cs="Symbol"/>
    </w:rPr>
  </w:style>
  <w:style w:type="character" w:customStyle="1" w:styleId="WW8Num282z0">
    <w:name w:val="WW8Num282z0"/>
    <w:rPr>
      <w:rFonts w:ascii="Monotype Sorts" w:hAnsi="Monotype Sorts" w:cs="Monotype Sorts"/>
      <w:sz w:val="24"/>
    </w:rPr>
  </w:style>
  <w:style w:type="character" w:customStyle="1" w:styleId="WW8Num283z0">
    <w:name w:val="WW8Num283z0"/>
    <w:rPr>
      <w:rFonts w:ascii="Times New Roman" w:hAnsi="Times New Roman" w:cs="Times New Roman"/>
    </w:rPr>
  </w:style>
  <w:style w:type="character" w:customStyle="1" w:styleId="WW8Num284z0">
    <w:name w:val="WW8Num284z0"/>
    <w:rPr>
      <w:rFonts w:ascii="Symbol" w:hAnsi="Symbol" w:cs="Symbol"/>
      <w:sz w:val="24"/>
    </w:rPr>
  </w:style>
  <w:style w:type="character" w:customStyle="1" w:styleId="WW8Num285z0">
    <w:name w:val="WW8Num285z0"/>
    <w:rPr>
      <w:rFonts w:ascii="Symbol" w:hAnsi="Symbol" w:cs="Symbol"/>
      <w:sz w:val="24"/>
    </w:rPr>
  </w:style>
  <w:style w:type="character" w:customStyle="1" w:styleId="WW8Num287z0">
    <w:name w:val="WW8Num287z0"/>
    <w:rPr>
      <w:rFonts w:ascii="Wingdings" w:hAnsi="Wingdings" w:cs="Wingdings"/>
    </w:rPr>
  </w:style>
  <w:style w:type="character" w:customStyle="1" w:styleId="WW8Num288z0">
    <w:name w:val="WW8Num288z0"/>
    <w:rPr>
      <w:rFonts w:ascii="Symbol" w:hAnsi="Symbol" w:cs="Symbol"/>
    </w:rPr>
  </w:style>
  <w:style w:type="character" w:customStyle="1" w:styleId="WW8Num290z0">
    <w:name w:val="WW8Num290z0"/>
    <w:rPr>
      <w:rFonts w:ascii="Wingdings" w:hAnsi="Wingdings" w:cs="Wingdings"/>
      <w:sz w:val="24"/>
    </w:rPr>
  </w:style>
  <w:style w:type="character" w:customStyle="1" w:styleId="WW8Num291z0">
    <w:name w:val="WW8Num291z0"/>
    <w:rPr>
      <w:rFonts w:ascii="Symbol" w:hAnsi="Symbol" w:cs="Symbol"/>
      <w:sz w:val="24"/>
    </w:rPr>
  </w:style>
  <w:style w:type="character" w:customStyle="1" w:styleId="WW8Num292z0">
    <w:name w:val="WW8Num292z0"/>
    <w:rPr>
      <w:rFonts w:ascii="Wingdings" w:hAnsi="Wingdings" w:cs="Wingdings"/>
      <w:sz w:val="24"/>
    </w:rPr>
  </w:style>
  <w:style w:type="character" w:customStyle="1" w:styleId="WW8Num295z0">
    <w:name w:val="WW8Num295z0"/>
    <w:rPr>
      <w:rFonts w:ascii="Symbol" w:hAnsi="Symbol" w:cs="Symbol"/>
      <w:sz w:val="24"/>
    </w:rPr>
  </w:style>
  <w:style w:type="character" w:customStyle="1" w:styleId="WW8Num296z0">
    <w:name w:val="WW8Num296z0"/>
    <w:rPr>
      <w:rFonts w:ascii="Monotype Sorts" w:hAnsi="Monotype Sorts" w:cs="Monotype Sorts"/>
      <w:sz w:val="24"/>
    </w:rPr>
  </w:style>
  <w:style w:type="character" w:customStyle="1" w:styleId="WW8Num297z0">
    <w:name w:val="WW8Num297z0"/>
    <w:rPr>
      <w:rFonts w:ascii="Wingdings" w:hAnsi="Wingdings" w:cs="Wingdings"/>
      <w:sz w:val="24"/>
    </w:rPr>
  </w:style>
  <w:style w:type="character" w:customStyle="1" w:styleId="WW8Num298z0">
    <w:name w:val="WW8Num298z0"/>
    <w:rPr>
      <w:rFonts w:ascii="Symbol" w:hAnsi="Symbol" w:cs="Symbol"/>
      <w:sz w:val="24"/>
    </w:rPr>
  </w:style>
  <w:style w:type="character" w:customStyle="1" w:styleId="WW8Num299z0">
    <w:name w:val="WW8Num299z0"/>
    <w:rPr>
      <w:rFonts w:ascii="Symbol" w:hAnsi="Symbol" w:cs="Symbol"/>
      <w:sz w:val="24"/>
    </w:rPr>
  </w:style>
  <w:style w:type="character" w:customStyle="1" w:styleId="WW8Num300z0">
    <w:name w:val="WW8Num300z0"/>
    <w:rPr>
      <w:rFonts w:ascii="Symbol" w:hAnsi="Symbol" w:cs="Symbol"/>
    </w:rPr>
  </w:style>
  <w:style w:type="character" w:customStyle="1" w:styleId="WW8Num301z0">
    <w:name w:val="WW8Num301z0"/>
    <w:rPr>
      <w:rFonts w:ascii="Symbol" w:hAnsi="Symbol" w:cs="Symbol"/>
      <w:sz w:val="24"/>
    </w:rPr>
  </w:style>
  <w:style w:type="character" w:customStyle="1" w:styleId="WW8Num302z0">
    <w:name w:val="WW8Num302z0"/>
    <w:rPr>
      <w:rFonts w:ascii="Symbol" w:hAnsi="Symbol" w:cs="Symbol"/>
      <w:sz w:val="24"/>
    </w:rPr>
  </w:style>
  <w:style w:type="character" w:customStyle="1" w:styleId="WW8Num303z0">
    <w:name w:val="WW8Num303z0"/>
    <w:rPr>
      <w:rFonts w:ascii="Symbol" w:hAnsi="Symbol" w:cs="Symbol"/>
      <w:sz w:val="24"/>
    </w:rPr>
  </w:style>
  <w:style w:type="character" w:customStyle="1" w:styleId="WW8Num304z0">
    <w:name w:val="WW8Num304z0"/>
    <w:rPr>
      <w:rFonts w:ascii="Symbol" w:hAnsi="Symbol" w:cs="Symbol"/>
      <w:sz w:val="24"/>
    </w:rPr>
  </w:style>
  <w:style w:type="character" w:customStyle="1" w:styleId="WW8Num305z0">
    <w:name w:val="WW8Num305z0"/>
    <w:rPr>
      <w:rFonts w:ascii="Symbol" w:hAnsi="Symbol" w:cs="Symbol"/>
    </w:rPr>
  </w:style>
  <w:style w:type="character" w:customStyle="1" w:styleId="WW8NumSt114z0">
    <w:name w:val="WW8NumSt114z0"/>
    <w:rPr>
      <w:rFonts w:ascii="Symbol" w:hAnsi="Symbol" w:cs="Symbol"/>
    </w:rPr>
  </w:style>
  <w:style w:type="character" w:customStyle="1" w:styleId="WW-WW8Num2z0">
    <w:name w:val="WW-WW8Num2z0"/>
    <w:rPr>
      <w:rFonts w:ascii="Symbol" w:hAnsi="Symbol" w:cs="Symbol"/>
    </w:rPr>
  </w:style>
  <w:style w:type="character" w:customStyle="1" w:styleId="WW-WW8Num4z0">
    <w:name w:val="WW-WW8Num4z0"/>
    <w:rPr>
      <w:rFonts w:ascii="Wingdings" w:hAnsi="Wingdings" w:cs="Wingdings"/>
    </w:rPr>
  </w:style>
  <w:style w:type="character" w:customStyle="1" w:styleId="WW-WW8Num7z0">
    <w:name w:val="WW-WW8Num7z0"/>
    <w:rPr>
      <w:rFonts w:ascii="Symbol" w:hAnsi="Symbol" w:cs="Symbol"/>
    </w:rPr>
  </w:style>
  <w:style w:type="character" w:customStyle="1" w:styleId="WW-WW8Num9z0">
    <w:name w:val="WW-WW8Num9z0"/>
    <w:rPr>
      <w:rFonts w:ascii="Symbol" w:hAnsi="Symbol" w:cs="Symbol"/>
    </w:rPr>
  </w:style>
  <w:style w:type="character" w:customStyle="1" w:styleId="WW-WW8Num12z0">
    <w:name w:val="WW-WW8Num12z0"/>
    <w:rPr>
      <w:rFonts w:ascii="Symbol" w:hAnsi="Symbol" w:cs="Symbol"/>
    </w:rPr>
  </w:style>
  <w:style w:type="character" w:customStyle="1" w:styleId="WW-WW8Num13z0">
    <w:name w:val="WW-WW8Num13z0"/>
    <w:rPr>
      <w:rFonts w:ascii="Times New Roman" w:hAnsi="Times New Roman" w:cs="Times New Roman"/>
    </w:rPr>
  </w:style>
  <w:style w:type="character" w:customStyle="1" w:styleId="WW-WW8Num2z01">
    <w:name w:val="WW-WW8Num2z01"/>
    <w:rPr>
      <w:rFonts w:ascii="Symbol" w:hAnsi="Symbol" w:cs="Symbol"/>
    </w:rPr>
  </w:style>
  <w:style w:type="character" w:customStyle="1" w:styleId="WW-WW8Num4z01">
    <w:name w:val="WW-WW8Num4z01"/>
    <w:rPr>
      <w:rFonts w:ascii="Wingdings" w:hAnsi="Wingdings" w:cs="Wingdings"/>
    </w:rPr>
  </w:style>
  <w:style w:type="character" w:customStyle="1" w:styleId="WW-WW8Num5z0">
    <w:name w:val="WW-WW8Num5z0"/>
    <w:rPr>
      <w:rFonts w:ascii="Symbol" w:hAnsi="Symbol" w:cs="Symbol"/>
    </w:rPr>
  </w:style>
  <w:style w:type="character" w:customStyle="1" w:styleId="WW-WW8Num7z01">
    <w:name w:val="WW-WW8Num7z01"/>
    <w:rPr>
      <w:rFonts w:ascii="Symbol" w:hAnsi="Symbol" w:cs="Symbol"/>
    </w:rPr>
  </w:style>
  <w:style w:type="character" w:customStyle="1" w:styleId="WW-WW8Num9z01">
    <w:name w:val="WW-WW8Num9z01"/>
    <w:rPr>
      <w:rFonts w:ascii="Symbol" w:hAnsi="Symbol" w:cs="Symbol"/>
    </w:rPr>
  </w:style>
  <w:style w:type="character" w:customStyle="1" w:styleId="WW-WW8Num12z01">
    <w:name w:val="WW-WW8Num12z01"/>
    <w:rPr>
      <w:rFonts w:ascii="Symbol" w:hAnsi="Symbol" w:cs="Symbol"/>
    </w:rPr>
  </w:style>
  <w:style w:type="character" w:customStyle="1" w:styleId="WW-WW8Num13z01">
    <w:name w:val="WW-WW8Num13z01"/>
    <w:rPr>
      <w:rFonts w:ascii="Times New Roman" w:hAnsi="Times New Roman" w:cs="Times New Roman"/>
    </w:rPr>
  </w:style>
  <w:style w:type="character" w:customStyle="1" w:styleId="WW-Vietas111111111">
    <w:name w:val="WW-Viñetas111111111"/>
    <w:rPr>
      <w:rFonts w:ascii="StarSymbol" w:eastAsia="StarSymbol" w:hAnsi="StarSymbol" w:cs="StarSymbol"/>
      <w:sz w:val="18"/>
    </w:rPr>
  </w:style>
  <w:style w:type="character" w:customStyle="1" w:styleId="WW-Vietas1111111111">
    <w:name w:val="WW-Viñetas1111111111"/>
    <w:rPr>
      <w:rFonts w:ascii="StarSymbol" w:eastAsia="StarSymbol" w:hAnsi="StarSymbol" w:cs="StarSymbol"/>
      <w:sz w:val="18"/>
    </w:rPr>
  </w:style>
  <w:style w:type="character" w:customStyle="1" w:styleId="WW-Vietas11111111111">
    <w:name w:val="WW-Viñetas11111111111"/>
    <w:rPr>
      <w:rFonts w:ascii="StarSymbol" w:eastAsia="StarSymbol" w:hAnsi="StarSymbol" w:cs="StarSymbol"/>
      <w:sz w:val="18"/>
    </w:rPr>
  </w:style>
  <w:style w:type="character" w:customStyle="1" w:styleId="WW-Vietas111111111111">
    <w:name w:val="WW-Viñetas111111111111"/>
    <w:rPr>
      <w:rFonts w:ascii="StarSymbol" w:hAnsi="StarSymbol" w:cs="StarSymbol"/>
      <w:sz w:val="18"/>
    </w:rPr>
  </w:style>
  <w:style w:type="character" w:customStyle="1" w:styleId="WW-Vietas1111111111111">
    <w:name w:val="WW-Viñetas1111111111111"/>
    <w:rPr>
      <w:rFonts w:ascii="StarSymbol" w:hAnsi="StarSymbol" w:cs="StarSymbol"/>
      <w:sz w:val="18"/>
    </w:rPr>
  </w:style>
  <w:style w:type="character" w:customStyle="1" w:styleId="WW-Smbolodenotafinal111111111">
    <w:name w:val="WW-Símbolo de nota final111111111"/>
  </w:style>
  <w:style w:type="character" w:customStyle="1" w:styleId="WW-Smbolodenotafinal1111111111">
    <w:name w:val="WW-Símbolo de nota final1111111111"/>
  </w:style>
  <w:style w:type="character" w:customStyle="1" w:styleId="WW-Smbolodenotafinal11111111111">
    <w:name w:val="WW-Símbolo de nota final11111111111"/>
    <w:rPr>
      <w:vertAlign w:val="superscript"/>
    </w:rPr>
  </w:style>
  <w:style w:type="character" w:customStyle="1" w:styleId="WW-Smbolodenotafinal111111111111">
    <w:name w:val="WW-Símbolo de nota final111111111111"/>
    <w:rPr>
      <w:vertAlign w:val="superscript"/>
    </w:rPr>
  </w:style>
  <w:style w:type="character" w:customStyle="1" w:styleId="WW-Smbolodenotafinal1111111111111">
    <w:name w:val="WW-Símbolo de nota final1111111111111"/>
  </w:style>
  <w:style w:type="character" w:customStyle="1" w:styleId="WW8Num1z0">
    <w:name w:val="WW8Num1z0"/>
    <w:rPr>
      <w:rFonts w:ascii="Wingdings" w:hAnsi="Wingdings" w:cs="Wingdings"/>
    </w:rPr>
  </w:style>
  <w:style w:type="character" w:customStyle="1" w:styleId="WW-WW8Num2z02">
    <w:name w:val="WW-WW8Num2z02"/>
    <w:rPr>
      <w:rFonts w:ascii="Times New Roman" w:hAnsi="Times New Roman" w:cs="Times New Roman"/>
    </w:rPr>
  </w:style>
  <w:style w:type="character" w:customStyle="1" w:styleId="WW-WW8Num3z0">
    <w:name w:val="WW-WW8Num3z0"/>
    <w:rPr>
      <w:rFonts w:ascii="StarSymbol" w:hAnsi="StarSymbol" w:cs="StarSymbol"/>
      <w:sz w:val="18"/>
    </w:rPr>
  </w:style>
  <w:style w:type="character" w:customStyle="1" w:styleId="WW-WW8Num1z0">
    <w:name w:val="WW-WW8Num1z0"/>
    <w:rPr>
      <w:rFonts w:ascii="Wingdings" w:hAnsi="Wingdings" w:cs="Wingdings"/>
    </w:rPr>
  </w:style>
  <w:style w:type="character" w:customStyle="1" w:styleId="WW-WW8Num2z03">
    <w:name w:val="WW-WW8Num2z03"/>
    <w:rPr>
      <w:rFonts w:ascii="Times New Roman" w:hAnsi="Times New Roman" w:cs="Times New Roman"/>
    </w:rPr>
  </w:style>
  <w:style w:type="character" w:customStyle="1" w:styleId="WW-WW8Num3z01">
    <w:name w:val="WW-WW8Num3z01"/>
    <w:rPr>
      <w:rFonts w:ascii="StarSymbol" w:hAnsi="StarSymbol" w:cs="StarSymbol"/>
      <w:sz w:val="18"/>
    </w:rPr>
  </w:style>
  <w:style w:type="character" w:customStyle="1" w:styleId="WW-WW8Num1z01">
    <w:name w:val="WW-WW8Num1z01"/>
    <w:rPr>
      <w:rFonts w:ascii="Wingdings" w:hAnsi="Wingdings" w:cs="Wingdings"/>
    </w:rPr>
  </w:style>
  <w:style w:type="character" w:customStyle="1" w:styleId="WW-WW8Num2z04">
    <w:name w:val="WW-WW8Num2z04"/>
    <w:rPr>
      <w:rFonts w:ascii="Times New Roman" w:hAnsi="Times New Roman" w:cs="Times New Roman"/>
    </w:rPr>
  </w:style>
  <w:style w:type="character" w:customStyle="1" w:styleId="WW-WW8Num3z02">
    <w:name w:val="WW-WW8Num3z02"/>
    <w:rPr>
      <w:rFonts w:ascii="Wingdings" w:hAnsi="Wingdings" w:cs="Wingdings"/>
    </w:rPr>
  </w:style>
  <w:style w:type="character" w:customStyle="1" w:styleId="WW-Carcterdenumeracin111111111">
    <w:name w:val="WW-Carácter de numeración111111111"/>
  </w:style>
  <w:style w:type="character" w:customStyle="1" w:styleId="WW-Carcterdenumeracin1111111111">
    <w:name w:val="WW-Carácter de numeración1111111111"/>
  </w:style>
  <w:style w:type="character" w:customStyle="1" w:styleId="WW-WW8Num1z02">
    <w:name w:val="WW-WW8Num1z02"/>
    <w:rPr>
      <w:rFonts w:ascii="Wingdings" w:hAnsi="Wingdings" w:cs="Wingdings"/>
    </w:rPr>
  </w:style>
  <w:style w:type="character" w:customStyle="1" w:styleId="WW-WW8Num2z05">
    <w:name w:val="WW-WW8Num2z05"/>
    <w:rPr>
      <w:rFonts w:ascii="Times New Roman" w:hAnsi="Times New Roman" w:cs="Times New Roman"/>
    </w:rPr>
  </w:style>
  <w:style w:type="character" w:customStyle="1" w:styleId="WW-WW8Num1z03">
    <w:name w:val="WW-WW8Num1z03"/>
    <w:rPr>
      <w:rFonts w:ascii="Wingdings" w:hAnsi="Wingdings" w:cs="Wingdings"/>
    </w:rPr>
  </w:style>
  <w:style w:type="character" w:customStyle="1" w:styleId="WW-WW8Num2z06">
    <w:name w:val="WW-WW8Num2z06"/>
    <w:rPr>
      <w:rFonts w:ascii="Symbol" w:hAnsi="Symbol" w:cs="Symbol"/>
      <w:sz w:val="24"/>
    </w:rPr>
  </w:style>
  <w:style w:type="character" w:customStyle="1" w:styleId="WW8Num1z01">
    <w:name w:val="WW8Num1z01"/>
    <w:rPr>
      <w:rFonts w:ascii="Wingdings" w:hAnsi="Wingdings" w:cs="Wingdings"/>
    </w:rPr>
  </w:style>
  <w:style w:type="character" w:customStyle="1" w:styleId="WW8Num2z01">
    <w:name w:val="WW8Num2z01"/>
    <w:rPr>
      <w:rFonts w:ascii="Symbol" w:hAnsi="Symbol" w:cs="Symbol"/>
      <w:sz w:val="24"/>
    </w:rPr>
  </w:style>
  <w:style w:type="character" w:styleId="Hyperlink">
    <w:name w:val="Hyperlink"/>
    <w:uiPriority w:val="99"/>
    <w:rPr>
      <w:color w:val="0000FF"/>
      <w:u w:val="single"/>
    </w:rPr>
  </w:style>
  <w:style w:type="character" w:customStyle="1" w:styleId="WW-WW8Num1z04">
    <w:name w:val="WW-WW8Num1z04"/>
    <w:rPr>
      <w:rFonts w:ascii="Wingdings" w:hAnsi="Wingdings" w:cs="Wingdings"/>
    </w:rPr>
  </w:style>
  <w:style w:type="character" w:customStyle="1" w:styleId="WW-WW8Num2z07">
    <w:name w:val="WW-WW8Num2z07"/>
    <w:rPr>
      <w:rFonts w:ascii="Symbol" w:hAnsi="Symbol" w:cs="Symbol"/>
      <w:sz w:val="24"/>
    </w:rPr>
  </w:style>
  <w:style w:type="character" w:customStyle="1" w:styleId="WW-WW8Num9z02">
    <w:name w:val="WW-WW8Num9z02"/>
    <w:rPr>
      <w:rFonts w:ascii="Symbol" w:hAnsi="Symbol" w:cs="Symbol"/>
      <w:color w:val="auto"/>
    </w:rPr>
  </w:style>
  <w:style w:type="character" w:customStyle="1" w:styleId="WW-WW8Num10z0">
    <w:name w:val="WW-WW8Num10z0"/>
    <w:rPr>
      <w:rFonts w:ascii="Symbol" w:hAnsi="Symbol" w:cs="Symbol"/>
    </w:rPr>
  </w:style>
  <w:style w:type="character" w:customStyle="1" w:styleId="WW-WW8Num11z0">
    <w:name w:val="WW-WW8Num11z0"/>
    <w:rPr>
      <w:rFonts w:ascii="Wingdings" w:hAnsi="Wingdings" w:cs="Wingdings"/>
    </w:rPr>
  </w:style>
  <w:style w:type="character" w:customStyle="1" w:styleId="WW-WW8Num12z02">
    <w:name w:val="WW-WW8Num12z02"/>
    <w:rPr>
      <w:rFonts w:ascii="Symbol" w:hAnsi="Symbol" w:cs="Symbol"/>
      <w:color w:val="auto"/>
    </w:rPr>
  </w:style>
  <w:style w:type="character" w:customStyle="1" w:styleId="WW8Num12z3">
    <w:name w:val="WW8Num12z3"/>
    <w:rPr>
      <w:rFonts w:ascii="Symbol" w:hAnsi="Symbol" w:cs="Symbol"/>
    </w:rPr>
  </w:style>
  <w:style w:type="character" w:customStyle="1" w:styleId="WW8Num12z4">
    <w:name w:val="WW8Num12z4"/>
    <w:rPr>
      <w:rFonts w:ascii="Courier New" w:hAnsi="Courier New" w:cs="Courier New"/>
    </w:rPr>
  </w:style>
  <w:style w:type="character" w:customStyle="1" w:styleId="WW-WW8Num15z0">
    <w:name w:val="WW-WW8Num15z0"/>
    <w:rPr>
      <w:rFonts w:ascii="Symbol" w:hAnsi="Symbol" w:cs="Symbol"/>
    </w:rPr>
  </w:style>
  <w:style w:type="character" w:customStyle="1" w:styleId="WW-WW8Num16z0">
    <w:name w:val="WW-WW8Num16z0"/>
    <w:rPr>
      <w:rFonts w:ascii="Symbol" w:hAnsi="Symbol" w:cs="Symbol"/>
      <w:color w:val="auto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6z3">
    <w:name w:val="WW8Num16z3"/>
    <w:rPr>
      <w:rFonts w:ascii="Symbol" w:hAnsi="Symbol" w:cs="Symbol"/>
    </w:rPr>
  </w:style>
  <w:style w:type="character" w:customStyle="1" w:styleId="WW-WW8Num17z0">
    <w:name w:val="WW-WW8Num17z0"/>
    <w:rPr>
      <w:rFonts w:ascii="Wingdings" w:hAnsi="Wingdings" w:cs="Wingdings"/>
    </w:rPr>
  </w:style>
  <w:style w:type="character" w:customStyle="1" w:styleId="WW8Num17z3">
    <w:name w:val="WW8Num17z3"/>
    <w:rPr>
      <w:rFonts w:ascii="Symbol" w:hAnsi="Symbol" w:cs="Symbol"/>
    </w:rPr>
  </w:style>
  <w:style w:type="character" w:customStyle="1" w:styleId="WW8Num17z4">
    <w:name w:val="WW8Num17z4"/>
    <w:rPr>
      <w:rFonts w:ascii="Courier New" w:hAnsi="Courier New" w:cs="Courier New"/>
    </w:rPr>
  </w:style>
  <w:style w:type="character" w:customStyle="1" w:styleId="WW-WW8Num19z0">
    <w:name w:val="WW-WW8Num19z0"/>
    <w:rPr>
      <w:rFonts w:ascii="Symbol" w:hAnsi="Symbol" w:cs="Symbol"/>
      <w:color w:val="auto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3">
    <w:name w:val="WW8Num19z3"/>
    <w:rPr>
      <w:rFonts w:ascii="Symbol" w:hAnsi="Symbol" w:cs="Symbol"/>
    </w:rPr>
  </w:style>
  <w:style w:type="character" w:customStyle="1" w:styleId="WW-WW8Num20z0">
    <w:name w:val="WW-WW8Num20z0"/>
    <w:rPr>
      <w:rFonts w:ascii="Wingdings" w:hAnsi="Wingdings" w:cs="Wingdings"/>
    </w:rPr>
  </w:style>
  <w:style w:type="character" w:customStyle="1" w:styleId="WW8Num20z3">
    <w:name w:val="WW8Num20z3"/>
    <w:rPr>
      <w:rFonts w:ascii="Symbol" w:hAnsi="Symbol" w:cs="Symbol"/>
    </w:rPr>
  </w:style>
  <w:style w:type="character" w:customStyle="1" w:styleId="WW-WW8Num21z0">
    <w:name w:val="WW-WW8Num21z0"/>
    <w:rPr>
      <w:rFonts w:ascii="Wingdings" w:hAnsi="Wingdings" w:cs="Wingdings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3">
    <w:name w:val="WW8Num21z3"/>
    <w:rPr>
      <w:rFonts w:ascii="Symbol" w:hAnsi="Symbol" w:cs="Symbol"/>
    </w:rPr>
  </w:style>
  <w:style w:type="character" w:customStyle="1" w:styleId="WW-WW8Num22z0">
    <w:name w:val="WW-WW8Num22z0"/>
    <w:rPr>
      <w:rFonts w:ascii="Symbol" w:hAnsi="Symbol" w:cs="Symbol"/>
      <w:color w:val="auto"/>
    </w:rPr>
  </w:style>
  <w:style w:type="character" w:customStyle="1" w:styleId="WW8Num22z1">
    <w:name w:val="WW8Num22z1"/>
    <w:rPr>
      <w:rFonts w:ascii="Courier New" w:hAnsi="Courier New" w:cs="Courier New"/>
    </w:rPr>
  </w:style>
  <w:style w:type="character" w:customStyle="1" w:styleId="WW8Num22z2">
    <w:name w:val="WW8Num22z2"/>
    <w:rPr>
      <w:rFonts w:ascii="Wingdings" w:hAnsi="Wingdings" w:cs="Wingdings"/>
    </w:rPr>
  </w:style>
  <w:style w:type="character" w:customStyle="1" w:styleId="WW8Num22z3">
    <w:name w:val="WW8Num22z3"/>
    <w:rPr>
      <w:rFonts w:ascii="Symbol" w:hAnsi="Symbol" w:cs="Symbol"/>
    </w:rPr>
  </w:style>
  <w:style w:type="character" w:customStyle="1" w:styleId="WW-WW8Num23z0">
    <w:name w:val="WW-WW8Num23z0"/>
    <w:rPr>
      <w:rFonts w:ascii="Symbol" w:hAnsi="Symbol" w:cs="Symbol"/>
      <w:color w:val="auto"/>
    </w:rPr>
  </w:style>
  <w:style w:type="character" w:customStyle="1" w:styleId="WW8Num23z1">
    <w:name w:val="WW8Num23z1"/>
    <w:rPr>
      <w:rFonts w:ascii="Courier New" w:hAnsi="Courier New" w:cs="Courier New"/>
    </w:rPr>
  </w:style>
  <w:style w:type="character" w:customStyle="1" w:styleId="WW8Num23z2">
    <w:name w:val="WW8Num23z2"/>
    <w:rPr>
      <w:rFonts w:ascii="Wingdings" w:hAnsi="Wingdings" w:cs="Wingdings"/>
    </w:rPr>
  </w:style>
  <w:style w:type="character" w:customStyle="1" w:styleId="WW8Num23z3">
    <w:name w:val="WW8Num23z3"/>
    <w:rPr>
      <w:rFonts w:ascii="Symbol" w:hAnsi="Symbol" w:cs="Symbol"/>
    </w:rPr>
  </w:style>
  <w:style w:type="character" w:customStyle="1" w:styleId="WW8Num24z0">
    <w:name w:val="WW8Num24z0"/>
    <w:rPr>
      <w:rFonts w:ascii="Symbol" w:hAnsi="Symbol" w:cs="Symbol"/>
    </w:rPr>
  </w:style>
  <w:style w:type="character" w:customStyle="1" w:styleId="WW-WW8Num25z0">
    <w:name w:val="WW-WW8Num25z0"/>
    <w:rPr>
      <w:rFonts w:ascii="Symbol" w:hAnsi="Symbol" w:cs="Symbol"/>
      <w:color w:val="auto"/>
    </w:rPr>
  </w:style>
  <w:style w:type="character" w:customStyle="1" w:styleId="WW8Num25z1">
    <w:name w:val="WW8Num25z1"/>
    <w:rPr>
      <w:rFonts w:ascii="Courier New" w:hAnsi="Courier New" w:cs="Courier New"/>
    </w:rPr>
  </w:style>
  <w:style w:type="character" w:customStyle="1" w:styleId="WW8Num25z2">
    <w:name w:val="WW8Num25z2"/>
    <w:rPr>
      <w:rFonts w:ascii="Wingdings" w:hAnsi="Wingdings" w:cs="Wingdings"/>
    </w:rPr>
  </w:style>
  <w:style w:type="character" w:customStyle="1" w:styleId="WW8Num25z3">
    <w:name w:val="WW8Num25z3"/>
    <w:rPr>
      <w:rFonts w:ascii="Symbol" w:hAnsi="Symbol" w:cs="Symbol"/>
    </w:rPr>
  </w:style>
  <w:style w:type="character" w:customStyle="1" w:styleId="WW-WW8Num26z0">
    <w:name w:val="WW-WW8Num26z0"/>
    <w:rPr>
      <w:rFonts w:ascii="Symbol" w:hAnsi="Symbol" w:cs="Symbol"/>
      <w:color w:val="auto"/>
    </w:rPr>
  </w:style>
  <w:style w:type="character" w:customStyle="1" w:styleId="WW8Num26z1">
    <w:name w:val="WW8Num26z1"/>
    <w:rPr>
      <w:rFonts w:ascii="Courier New" w:hAnsi="Courier New" w:cs="Courier New"/>
    </w:rPr>
  </w:style>
  <w:style w:type="character" w:customStyle="1" w:styleId="WW8Num26z2">
    <w:name w:val="WW8Num26z2"/>
    <w:rPr>
      <w:rFonts w:ascii="Wingdings" w:hAnsi="Wingdings" w:cs="Wingdings"/>
    </w:rPr>
  </w:style>
  <w:style w:type="character" w:customStyle="1" w:styleId="WW8Num26z3">
    <w:name w:val="WW8Num26z3"/>
    <w:rPr>
      <w:rFonts w:ascii="Symbol" w:hAnsi="Symbol" w:cs="Symbol"/>
    </w:rPr>
  </w:style>
  <w:style w:type="character" w:customStyle="1" w:styleId="WW-WW8Num28z0">
    <w:name w:val="WW-WW8Num28z0"/>
    <w:rPr>
      <w:rFonts w:ascii="Symbol" w:hAnsi="Symbol" w:cs="Symbol"/>
      <w:color w:val="auto"/>
    </w:rPr>
  </w:style>
  <w:style w:type="character" w:customStyle="1" w:styleId="WW8Num28z1">
    <w:name w:val="WW8Num28z1"/>
    <w:rPr>
      <w:rFonts w:ascii="Wingdings" w:hAnsi="Wingdings" w:cs="Wingdings"/>
      <w:color w:val="auto"/>
    </w:rPr>
  </w:style>
  <w:style w:type="character" w:customStyle="1" w:styleId="WW8Num28z2">
    <w:name w:val="WW8Num28z2"/>
    <w:rPr>
      <w:rFonts w:ascii="Wingdings" w:hAnsi="Wingdings" w:cs="Wingdings"/>
    </w:rPr>
  </w:style>
  <w:style w:type="character" w:customStyle="1" w:styleId="WW8Num28z3">
    <w:name w:val="WW8Num28z3"/>
    <w:rPr>
      <w:rFonts w:ascii="Symbol" w:hAnsi="Symbol" w:cs="Symbol"/>
    </w:rPr>
  </w:style>
  <w:style w:type="character" w:customStyle="1" w:styleId="WW8Num28z4">
    <w:name w:val="WW8Num28z4"/>
    <w:rPr>
      <w:rFonts w:ascii="Courier New" w:hAnsi="Courier New" w:cs="Courier New"/>
    </w:rPr>
  </w:style>
  <w:style w:type="character" w:customStyle="1" w:styleId="WW-WW8Num29z0">
    <w:name w:val="WW-WW8Num29z0"/>
    <w:rPr>
      <w:rFonts w:ascii="Times New Roman" w:eastAsia="Times New Roman" w:hAnsi="Times New Roman" w:cs="Times New Roman"/>
    </w:rPr>
  </w:style>
  <w:style w:type="character" w:customStyle="1" w:styleId="WW8Num29z1">
    <w:name w:val="WW8Num29z1"/>
    <w:rPr>
      <w:rFonts w:ascii="Courier New" w:hAnsi="Courier New" w:cs="Courier New"/>
    </w:rPr>
  </w:style>
  <w:style w:type="character" w:customStyle="1" w:styleId="WW8Num29z2">
    <w:name w:val="WW8Num29z2"/>
    <w:rPr>
      <w:rFonts w:ascii="Wingdings" w:hAnsi="Wingdings" w:cs="Wingdings"/>
    </w:rPr>
  </w:style>
  <w:style w:type="character" w:customStyle="1" w:styleId="WW8Num29z3">
    <w:name w:val="WW8Num29z3"/>
    <w:rPr>
      <w:rFonts w:ascii="Symbol" w:hAnsi="Symbol" w:cs="Symbol"/>
    </w:rPr>
  </w:style>
  <w:style w:type="character" w:customStyle="1" w:styleId="WW-WW8Num30z0">
    <w:name w:val="WW-WW8Num30z0"/>
    <w:rPr>
      <w:rFonts w:ascii="Symbol" w:hAnsi="Symbol" w:cs="Symbol"/>
      <w:color w:val="auto"/>
    </w:rPr>
  </w:style>
  <w:style w:type="character" w:customStyle="1" w:styleId="WW8Num30z1">
    <w:name w:val="WW8Num30z1"/>
    <w:rPr>
      <w:rFonts w:ascii="Courier New" w:hAnsi="Courier New" w:cs="Courier New"/>
    </w:rPr>
  </w:style>
  <w:style w:type="character" w:customStyle="1" w:styleId="WW8Num30z2">
    <w:name w:val="WW8Num30z2"/>
    <w:rPr>
      <w:rFonts w:ascii="Wingdings" w:hAnsi="Wingdings" w:cs="Wingdings"/>
    </w:rPr>
  </w:style>
  <w:style w:type="character" w:customStyle="1" w:styleId="WW8Num30z3">
    <w:name w:val="WW8Num30z3"/>
    <w:rPr>
      <w:rFonts w:ascii="Symbol" w:hAnsi="Symbol" w:cs="Symbol"/>
    </w:rPr>
  </w:style>
  <w:style w:type="character" w:customStyle="1" w:styleId="WW-WW8Num31z0">
    <w:name w:val="WW-WW8Num31z0"/>
    <w:rPr>
      <w:rFonts w:ascii="Wingdings" w:hAnsi="Wingdings" w:cs="Wingdings"/>
    </w:rPr>
  </w:style>
  <w:style w:type="character" w:customStyle="1" w:styleId="WW-WW8Num32z0">
    <w:name w:val="WW-WW8Num32z0"/>
    <w:rPr>
      <w:rFonts w:ascii="Symbol" w:hAnsi="Symbol" w:cs="Symbol"/>
      <w:color w:val="auto"/>
    </w:rPr>
  </w:style>
  <w:style w:type="character" w:customStyle="1" w:styleId="WW8Num32z1">
    <w:name w:val="WW8Num32z1"/>
    <w:rPr>
      <w:rFonts w:ascii="Wingdings" w:hAnsi="Wingdings" w:cs="Wingdings"/>
      <w:color w:val="auto"/>
    </w:rPr>
  </w:style>
  <w:style w:type="character" w:customStyle="1" w:styleId="WW8Num32z2">
    <w:name w:val="WW8Num32z2"/>
    <w:rPr>
      <w:rFonts w:ascii="Wingdings" w:hAnsi="Wingdings" w:cs="Wingdings"/>
    </w:rPr>
  </w:style>
  <w:style w:type="character" w:customStyle="1" w:styleId="WW8Num32z3">
    <w:name w:val="WW8Num32z3"/>
    <w:rPr>
      <w:rFonts w:ascii="Symbol" w:hAnsi="Symbol" w:cs="Symbol"/>
    </w:rPr>
  </w:style>
  <w:style w:type="character" w:customStyle="1" w:styleId="WW8Num32z4">
    <w:name w:val="WW8Num32z4"/>
    <w:rPr>
      <w:rFonts w:ascii="Courier New" w:hAnsi="Courier New" w:cs="Courier New"/>
    </w:rPr>
  </w:style>
  <w:style w:type="character" w:customStyle="1" w:styleId="WW8Num34z0">
    <w:name w:val="WW8Num34z0"/>
    <w:rPr>
      <w:rFonts w:ascii="Wingdings" w:hAnsi="Wingdings" w:cs="Wingdings"/>
    </w:rPr>
  </w:style>
  <w:style w:type="character" w:customStyle="1" w:styleId="WW8Num34z1">
    <w:name w:val="WW8Num34z1"/>
    <w:rPr>
      <w:rFonts w:ascii="Courier New" w:hAnsi="Courier New" w:cs="Courier New"/>
    </w:rPr>
  </w:style>
  <w:style w:type="character" w:customStyle="1" w:styleId="WW8Num34z3">
    <w:name w:val="WW8Num34z3"/>
    <w:rPr>
      <w:rFonts w:ascii="Symbol" w:hAnsi="Symbol" w:cs="Symbol"/>
    </w:rPr>
  </w:style>
  <w:style w:type="character" w:customStyle="1" w:styleId="WW-WW8Num35z0">
    <w:name w:val="WW-WW8Num35z0"/>
    <w:rPr>
      <w:rFonts w:ascii="Times New Roman" w:eastAsia="Times New Roman" w:hAnsi="Times New Roman" w:cs="Times New Roman"/>
    </w:rPr>
  </w:style>
  <w:style w:type="character" w:customStyle="1" w:styleId="WW8Num35z1">
    <w:name w:val="WW8Num35z1"/>
    <w:rPr>
      <w:rFonts w:ascii="Courier New" w:hAnsi="Courier New" w:cs="Courier New"/>
    </w:rPr>
  </w:style>
  <w:style w:type="character" w:customStyle="1" w:styleId="WW8Num35z2">
    <w:name w:val="WW8Num35z2"/>
    <w:rPr>
      <w:rFonts w:ascii="Wingdings" w:hAnsi="Wingdings" w:cs="Wingdings"/>
    </w:rPr>
  </w:style>
  <w:style w:type="character" w:customStyle="1" w:styleId="WW8Num35z3">
    <w:name w:val="WW8Num35z3"/>
    <w:rPr>
      <w:rFonts w:ascii="Symbol" w:hAnsi="Symbol" w:cs="Symbol"/>
    </w:rPr>
  </w:style>
  <w:style w:type="character" w:customStyle="1" w:styleId="WW-WW8Num36z0">
    <w:name w:val="WW-WW8Num36z0"/>
    <w:rPr>
      <w:rFonts w:ascii="Symbol" w:hAnsi="Symbol" w:cs="Symbol"/>
      <w:color w:val="auto"/>
    </w:rPr>
  </w:style>
  <w:style w:type="character" w:customStyle="1" w:styleId="WW8Num36z1">
    <w:name w:val="WW8Num36z1"/>
    <w:rPr>
      <w:rFonts w:ascii="Wingdings" w:hAnsi="Wingdings" w:cs="Wingdings"/>
      <w:color w:val="auto"/>
    </w:rPr>
  </w:style>
  <w:style w:type="character" w:customStyle="1" w:styleId="WW8Num36z2">
    <w:name w:val="WW8Num36z2"/>
    <w:rPr>
      <w:rFonts w:ascii="Wingdings" w:hAnsi="Wingdings" w:cs="Wingdings"/>
    </w:rPr>
  </w:style>
  <w:style w:type="character" w:customStyle="1" w:styleId="WW8Num36z3">
    <w:name w:val="WW8Num36z3"/>
    <w:rPr>
      <w:rFonts w:ascii="Symbol" w:hAnsi="Symbol" w:cs="Symbol"/>
    </w:rPr>
  </w:style>
  <w:style w:type="character" w:customStyle="1" w:styleId="WW8Num36z4">
    <w:name w:val="WW8Num36z4"/>
    <w:rPr>
      <w:rFonts w:ascii="Courier New" w:hAnsi="Courier New" w:cs="Courier New"/>
    </w:rPr>
  </w:style>
  <w:style w:type="character" w:customStyle="1" w:styleId="WW8Num37z0">
    <w:name w:val="WW8Num37z0"/>
    <w:rPr>
      <w:rFonts w:ascii="Wingdings" w:hAnsi="Wingdings" w:cs="Wingdings"/>
    </w:rPr>
  </w:style>
  <w:style w:type="character" w:customStyle="1" w:styleId="WW8Num37z1">
    <w:name w:val="WW8Num37z1"/>
    <w:rPr>
      <w:rFonts w:ascii="Courier New" w:hAnsi="Courier New" w:cs="Courier New"/>
    </w:rPr>
  </w:style>
  <w:style w:type="character" w:customStyle="1" w:styleId="WW8Num37z3">
    <w:name w:val="WW8Num37z3"/>
    <w:rPr>
      <w:rFonts w:ascii="Symbol" w:hAnsi="Symbol" w:cs="Symbol"/>
    </w:rPr>
  </w:style>
  <w:style w:type="character" w:customStyle="1" w:styleId="WW-WW8Num38z0">
    <w:name w:val="WW-WW8Num38z0"/>
    <w:rPr>
      <w:rFonts w:ascii="Symbol" w:hAnsi="Symbol" w:cs="Symbol"/>
      <w:color w:val="auto"/>
    </w:rPr>
  </w:style>
  <w:style w:type="character" w:customStyle="1" w:styleId="WW8Num38z1">
    <w:name w:val="WW8Num38z1"/>
    <w:rPr>
      <w:rFonts w:ascii="Courier New" w:hAnsi="Courier New" w:cs="Courier New"/>
    </w:rPr>
  </w:style>
  <w:style w:type="character" w:customStyle="1" w:styleId="WW8Num38z2">
    <w:name w:val="WW8Num38z2"/>
    <w:rPr>
      <w:rFonts w:ascii="Wingdings" w:hAnsi="Wingdings" w:cs="Wingdings"/>
    </w:rPr>
  </w:style>
  <w:style w:type="character" w:customStyle="1" w:styleId="WW8Num38z3">
    <w:name w:val="WW8Num38z3"/>
    <w:rPr>
      <w:rFonts w:ascii="Symbol" w:hAnsi="Symbol" w:cs="Symbol"/>
    </w:rPr>
  </w:style>
  <w:style w:type="character" w:customStyle="1" w:styleId="WW-WW8Num39z0">
    <w:name w:val="WW-WW8Num39z0"/>
    <w:rPr>
      <w:rFonts w:ascii="Wingdings" w:hAnsi="Wingdings" w:cs="Wingdings"/>
    </w:rPr>
  </w:style>
  <w:style w:type="character" w:customStyle="1" w:styleId="WW8Num42z1">
    <w:name w:val="WW8Num42z1"/>
    <w:rPr>
      <w:rFonts w:ascii="Symbol" w:hAnsi="Symbol" w:cs="Symbol"/>
    </w:rPr>
  </w:style>
  <w:style w:type="character" w:customStyle="1" w:styleId="WW-WW8Num1z05">
    <w:name w:val="WW-WW8Num1z05"/>
    <w:rPr>
      <w:rFonts w:ascii="Symbol" w:hAnsi="Symbol" w:cs="Symbol"/>
      <w:color w:val="auto"/>
    </w:rPr>
  </w:style>
  <w:style w:type="character" w:customStyle="1" w:styleId="WW8Num1z1">
    <w:name w:val="WW8Num1z1"/>
    <w:rPr>
      <w:rFonts w:ascii="Courier New" w:hAnsi="Courier New" w:cs="Courier New"/>
      <w:color w:val="auto"/>
    </w:rPr>
  </w:style>
  <w:style w:type="character" w:customStyle="1" w:styleId="WW8Num1z2">
    <w:name w:val="WW8Num1z2"/>
    <w:rPr>
      <w:rFonts w:ascii="Wingdings" w:hAnsi="Wingdings" w:cs="Wingdings"/>
    </w:rPr>
  </w:style>
  <w:style w:type="character" w:customStyle="1" w:styleId="WW8Num1z3">
    <w:name w:val="WW8Num1z3"/>
    <w:rPr>
      <w:rFonts w:ascii="Symbol" w:hAnsi="Symbol" w:cs="Symbol"/>
    </w:rPr>
  </w:style>
  <w:style w:type="character" w:customStyle="1" w:styleId="WW8Num1z4">
    <w:name w:val="WW8Num1z4"/>
    <w:rPr>
      <w:rFonts w:ascii="Courier New" w:hAnsi="Courier New" w:cs="Courier New"/>
    </w:rPr>
  </w:style>
  <w:style w:type="character" w:customStyle="1" w:styleId="WW-WW8Num4z02">
    <w:name w:val="WW-WW8Num4z02"/>
    <w:rPr>
      <w:rFonts w:ascii="Symbol" w:hAnsi="Symbol" w:cs="Symbol"/>
      <w:color w:val="auto"/>
    </w:rPr>
  </w:style>
  <w:style w:type="character" w:customStyle="1" w:styleId="WW8Num4z1">
    <w:name w:val="WW8Num4z1"/>
    <w:rPr>
      <w:rFonts w:ascii="Courier New" w:hAnsi="Courier New" w:cs="Courier New"/>
    </w:rPr>
  </w:style>
  <w:style w:type="character" w:customStyle="1" w:styleId="WW8Num4z2">
    <w:name w:val="WW8Num4z2"/>
    <w:rPr>
      <w:rFonts w:ascii="Wingdings" w:hAnsi="Wingdings" w:cs="Wingdings"/>
    </w:rPr>
  </w:style>
  <w:style w:type="character" w:customStyle="1" w:styleId="WW8Num4z3">
    <w:name w:val="WW8Num4z3"/>
    <w:rPr>
      <w:rFonts w:ascii="Symbol" w:hAnsi="Symbol" w:cs="Symbol"/>
    </w:rPr>
  </w:style>
  <w:style w:type="character" w:customStyle="1" w:styleId="WW-WW8Num5z01">
    <w:name w:val="WW-WW8Num5z01"/>
    <w:rPr>
      <w:rFonts w:ascii="Symbol" w:hAnsi="Symbol" w:cs="Symbol"/>
      <w:color w:val="auto"/>
    </w:rPr>
  </w:style>
  <w:style w:type="character" w:customStyle="1" w:styleId="WW8Num5z4">
    <w:name w:val="WW8Num5z4"/>
    <w:rPr>
      <w:rFonts w:ascii="Courier New" w:hAnsi="Courier New" w:cs="Courier New"/>
    </w:rPr>
  </w:style>
  <w:style w:type="character" w:customStyle="1" w:styleId="WW-WW8Num6z0">
    <w:name w:val="WW-WW8Num6z0"/>
    <w:rPr>
      <w:rFonts w:ascii="Wingdings" w:hAnsi="Wingdings" w:cs="Wingdings"/>
    </w:rPr>
  </w:style>
  <w:style w:type="character" w:customStyle="1" w:styleId="WW-WW8Num7z02">
    <w:name w:val="WW-WW8Num7z02"/>
    <w:rPr>
      <w:rFonts w:ascii="Times New Roman" w:eastAsia="Times New Roman" w:hAnsi="Times New Roman" w:cs="Times New Roman"/>
    </w:rPr>
  </w:style>
  <w:style w:type="character" w:customStyle="1" w:styleId="WW8Num7z2">
    <w:name w:val="WW8Num7z2"/>
    <w:rPr>
      <w:rFonts w:ascii="Wingdings" w:hAnsi="Wingdings" w:cs="Wingdings"/>
    </w:rPr>
  </w:style>
  <w:style w:type="character" w:customStyle="1" w:styleId="WW-WW8Num8z0">
    <w:name w:val="WW-WW8Num8z0"/>
    <w:rPr>
      <w:rFonts w:ascii="Symbol" w:hAnsi="Symbol" w:cs="Symbol"/>
      <w:color w:val="auto"/>
    </w:rPr>
  </w:style>
  <w:style w:type="character" w:customStyle="1" w:styleId="WW8Num8z3">
    <w:name w:val="WW8Num8z3"/>
    <w:rPr>
      <w:rFonts w:ascii="Symbol" w:hAnsi="Symbol" w:cs="Symbol"/>
    </w:rPr>
  </w:style>
  <w:style w:type="character" w:customStyle="1" w:styleId="WW-WW8Num9z03">
    <w:name w:val="WW-WW8Num9z03"/>
    <w:rPr>
      <w:rFonts w:ascii="Wingdings" w:hAnsi="Wingdings" w:cs="Wingdings"/>
    </w:rPr>
  </w:style>
  <w:style w:type="character" w:customStyle="1" w:styleId="WW-WW8Num11z01">
    <w:name w:val="WW-WW8Num11z01"/>
    <w:rPr>
      <w:rFonts w:ascii="Symbol" w:hAnsi="Symbol" w:cs="Symbol"/>
      <w:sz w:val="24"/>
    </w:rPr>
  </w:style>
  <w:style w:type="character" w:customStyle="1" w:styleId="WW-WW8Num12z03">
    <w:name w:val="WW-WW8Num12z03"/>
    <w:rPr>
      <w:rFonts w:ascii="Wingdings" w:hAnsi="Wingdings" w:cs="Wingdings"/>
    </w:rPr>
  </w:style>
  <w:style w:type="character" w:customStyle="1" w:styleId="WW-WW8Num12z1">
    <w:name w:val="WW-WW8Num12z1"/>
    <w:rPr>
      <w:rFonts w:ascii="Courier New" w:hAnsi="Courier New" w:cs="Courier New"/>
    </w:rPr>
  </w:style>
  <w:style w:type="character" w:customStyle="1" w:styleId="WW-WW8Num12z3">
    <w:name w:val="WW-WW8Num12z3"/>
    <w:rPr>
      <w:rFonts w:ascii="Symbol" w:hAnsi="Symbol" w:cs="Symbol"/>
    </w:rPr>
  </w:style>
  <w:style w:type="character" w:customStyle="1" w:styleId="WW-WW8Num1z06">
    <w:name w:val="WW-WW8Num1z06"/>
    <w:rPr>
      <w:rFonts w:ascii="Symbol" w:hAnsi="Symbol" w:cs="Symbol"/>
      <w:color w:val="auto"/>
    </w:rPr>
  </w:style>
  <w:style w:type="character" w:customStyle="1" w:styleId="WW-WW8Num1z1">
    <w:name w:val="WW-WW8Num1z1"/>
    <w:rPr>
      <w:rFonts w:ascii="Courier New" w:hAnsi="Courier New" w:cs="Courier New"/>
      <w:color w:val="auto"/>
    </w:rPr>
  </w:style>
  <w:style w:type="character" w:customStyle="1" w:styleId="WW-WW8Num1z2">
    <w:name w:val="WW-WW8Num1z2"/>
    <w:rPr>
      <w:rFonts w:ascii="Wingdings" w:hAnsi="Wingdings" w:cs="Wingdings"/>
    </w:rPr>
  </w:style>
  <w:style w:type="character" w:customStyle="1" w:styleId="WW-WW8Num1z3">
    <w:name w:val="WW-WW8Num1z3"/>
    <w:rPr>
      <w:rFonts w:ascii="Symbol" w:hAnsi="Symbol" w:cs="Symbol"/>
    </w:rPr>
  </w:style>
  <w:style w:type="character" w:customStyle="1" w:styleId="WW-WW8Num1z4">
    <w:name w:val="WW-WW8Num1z4"/>
    <w:rPr>
      <w:rFonts w:ascii="Courier New" w:hAnsi="Courier New" w:cs="Courier New"/>
    </w:rPr>
  </w:style>
  <w:style w:type="character" w:customStyle="1" w:styleId="WW-WW8Num4z03">
    <w:name w:val="WW-WW8Num4z03"/>
    <w:rPr>
      <w:rFonts w:ascii="Symbol" w:hAnsi="Symbol" w:cs="Symbol"/>
      <w:color w:val="auto"/>
    </w:rPr>
  </w:style>
  <w:style w:type="character" w:customStyle="1" w:styleId="WW-WW8Num4z1">
    <w:name w:val="WW-WW8Num4z1"/>
    <w:rPr>
      <w:rFonts w:ascii="Courier New" w:hAnsi="Courier New" w:cs="Courier New"/>
    </w:rPr>
  </w:style>
  <w:style w:type="character" w:customStyle="1" w:styleId="WW-WW8Num4z2">
    <w:name w:val="WW-WW8Num4z2"/>
    <w:rPr>
      <w:rFonts w:ascii="Wingdings" w:hAnsi="Wingdings" w:cs="Wingdings"/>
    </w:rPr>
  </w:style>
  <w:style w:type="character" w:customStyle="1" w:styleId="WW-WW8Num4z3">
    <w:name w:val="WW-WW8Num4z3"/>
    <w:rPr>
      <w:rFonts w:ascii="Symbol" w:hAnsi="Symbol" w:cs="Symbol"/>
    </w:rPr>
  </w:style>
  <w:style w:type="character" w:customStyle="1" w:styleId="WW-WW8Num5z02">
    <w:name w:val="WW-WW8Num5z02"/>
    <w:rPr>
      <w:rFonts w:ascii="Symbol" w:hAnsi="Symbol" w:cs="Symbol"/>
      <w:color w:val="auto"/>
    </w:rPr>
  </w:style>
  <w:style w:type="character" w:customStyle="1" w:styleId="WW-WW8Num5z1">
    <w:name w:val="WW-WW8Num5z1"/>
    <w:rPr>
      <w:rFonts w:ascii="Wingdings" w:hAnsi="Wingdings" w:cs="Wingdings"/>
      <w:color w:val="auto"/>
    </w:rPr>
  </w:style>
  <w:style w:type="character" w:customStyle="1" w:styleId="WW-WW8Num5z2">
    <w:name w:val="WW-WW8Num5z2"/>
    <w:rPr>
      <w:rFonts w:ascii="Wingdings" w:hAnsi="Wingdings" w:cs="Wingdings"/>
    </w:rPr>
  </w:style>
  <w:style w:type="character" w:customStyle="1" w:styleId="WW-WW8Num5z3">
    <w:name w:val="WW-WW8Num5z3"/>
    <w:rPr>
      <w:rFonts w:ascii="Symbol" w:hAnsi="Symbol" w:cs="Symbol"/>
    </w:rPr>
  </w:style>
  <w:style w:type="character" w:customStyle="1" w:styleId="WW-WW8Num5z4">
    <w:name w:val="WW-WW8Num5z4"/>
    <w:rPr>
      <w:rFonts w:ascii="Courier New" w:hAnsi="Courier New" w:cs="Courier New"/>
    </w:rPr>
  </w:style>
  <w:style w:type="character" w:customStyle="1" w:styleId="WW-WW8Num6z01">
    <w:name w:val="WW-WW8Num6z01"/>
    <w:rPr>
      <w:rFonts w:ascii="Wingdings" w:hAnsi="Wingdings" w:cs="Wingdings"/>
    </w:rPr>
  </w:style>
  <w:style w:type="character" w:customStyle="1" w:styleId="WW-WW8Num6z1">
    <w:name w:val="WW-WW8Num6z1"/>
    <w:rPr>
      <w:rFonts w:ascii="Courier New" w:hAnsi="Courier New" w:cs="Courier New"/>
    </w:rPr>
  </w:style>
  <w:style w:type="character" w:customStyle="1" w:styleId="WW-WW8Num6z3">
    <w:name w:val="WW-WW8Num6z3"/>
    <w:rPr>
      <w:rFonts w:ascii="Symbol" w:hAnsi="Symbol" w:cs="Symbol"/>
    </w:rPr>
  </w:style>
  <w:style w:type="character" w:customStyle="1" w:styleId="WW-WW8Num7z03">
    <w:name w:val="WW-WW8Num7z03"/>
    <w:rPr>
      <w:rFonts w:ascii="Times New Roman" w:eastAsia="Times New Roman" w:hAnsi="Times New Roman" w:cs="Times New Roman"/>
    </w:rPr>
  </w:style>
  <w:style w:type="character" w:customStyle="1" w:styleId="WW-WW8Num7z1">
    <w:name w:val="WW-WW8Num7z1"/>
    <w:rPr>
      <w:rFonts w:ascii="Courier New" w:hAnsi="Courier New" w:cs="Courier New"/>
    </w:rPr>
  </w:style>
  <w:style w:type="character" w:customStyle="1" w:styleId="WW-WW8Num7z2">
    <w:name w:val="WW-WW8Num7z2"/>
    <w:rPr>
      <w:rFonts w:ascii="Wingdings" w:hAnsi="Wingdings" w:cs="Wingdings"/>
    </w:rPr>
  </w:style>
  <w:style w:type="character" w:customStyle="1" w:styleId="WW-WW8Num7z3">
    <w:name w:val="WW-WW8Num7z3"/>
    <w:rPr>
      <w:rFonts w:ascii="Symbol" w:hAnsi="Symbol" w:cs="Symbol"/>
    </w:rPr>
  </w:style>
  <w:style w:type="character" w:customStyle="1" w:styleId="WW-WW8Num8z01">
    <w:name w:val="WW-WW8Num8z01"/>
    <w:rPr>
      <w:rFonts w:ascii="Symbol" w:hAnsi="Symbol" w:cs="Symbol"/>
      <w:color w:val="auto"/>
    </w:rPr>
  </w:style>
  <w:style w:type="character" w:customStyle="1" w:styleId="WW-WW8Num8z1">
    <w:name w:val="WW-WW8Num8z1"/>
    <w:rPr>
      <w:rFonts w:ascii="Courier New" w:hAnsi="Courier New" w:cs="Courier New"/>
    </w:rPr>
  </w:style>
  <w:style w:type="character" w:customStyle="1" w:styleId="WW-WW8Num8z2">
    <w:name w:val="WW-WW8Num8z2"/>
    <w:rPr>
      <w:rFonts w:ascii="Wingdings" w:hAnsi="Wingdings" w:cs="Wingdings"/>
    </w:rPr>
  </w:style>
  <w:style w:type="character" w:customStyle="1" w:styleId="WW-WW8Num8z3">
    <w:name w:val="WW-WW8Num8z3"/>
    <w:rPr>
      <w:rFonts w:ascii="Symbol" w:hAnsi="Symbol" w:cs="Symbol"/>
    </w:rPr>
  </w:style>
  <w:style w:type="character" w:customStyle="1" w:styleId="WW-WW8Num9z04">
    <w:name w:val="WW-WW8Num9z04"/>
    <w:rPr>
      <w:rFonts w:ascii="Wingdings" w:hAnsi="Wingdings" w:cs="Wingdings"/>
    </w:rPr>
  </w:style>
  <w:style w:type="character" w:customStyle="1" w:styleId="WW-WW8Num11z02">
    <w:name w:val="WW-WW8Num11z02"/>
    <w:rPr>
      <w:rFonts w:ascii="Symbol" w:hAnsi="Symbol" w:cs="Symbol"/>
      <w:sz w:val="24"/>
    </w:rPr>
  </w:style>
  <w:style w:type="character" w:customStyle="1" w:styleId="WW-WW8Num12z04">
    <w:name w:val="WW-WW8Num12z04"/>
    <w:rPr>
      <w:rFonts w:ascii="Wingdings" w:hAnsi="Wingdings" w:cs="Wingdings"/>
    </w:rPr>
  </w:style>
  <w:style w:type="character" w:customStyle="1" w:styleId="WW-WW8Num12z11">
    <w:name w:val="WW-WW8Num12z11"/>
    <w:rPr>
      <w:rFonts w:ascii="Courier New" w:hAnsi="Courier New" w:cs="Courier New"/>
    </w:rPr>
  </w:style>
  <w:style w:type="character" w:customStyle="1" w:styleId="WW-WW8Num12z31">
    <w:name w:val="WW-WW8Num12z31"/>
    <w:rPr>
      <w:rFonts w:ascii="Symbol" w:hAnsi="Symbol" w:cs="Symbol"/>
    </w:rPr>
  </w:style>
  <w:style w:type="character" w:customStyle="1" w:styleId="WW8Num14z3">
    <w:name w:val="WW8Num14z3"/>
    <w:rPr>
      <w:rFonts w:ascii="Symbol" w:hAnsi="Symbol" w:cs="Symbol"/>
    </w:rPr>
  </w:style>
  <w:style w:type="character" w:customStyle="1" w:styleId="WW-WW8Num15z01">
    <w:name w:val="WW-WW8Num15z01"/>
    <w:rPr>
      <w:rFonts w:ascii="Wingdings" w:hAnsi="Wingdings" w:cs="Wingdings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3">
    <w:name w:val="WW8Num15z3"/>
    <w:rPr>
      <w:rFonts w:ascii="Symbol" w:hAnsi="Symbol" w:cs="Symbol"/>
    </w:rPr>
  </w:style>
  <w:style w:type="character" w:customStyle="1" w:styleId="WW-WW8Num16z01">
    <w:name w:val="WW-WW8Num16z01"/>
    <w:rPr>
      <w:rFonts w:ascii="Wingdings" w:hAnsi="Wingdings" w:cs="Wingdings"/>
    </w:rPr>
  </w:style>
  <w:style w:type="character" w:customStyle="1" w:styleId="WW-WW8Num16z1">
    <w:name w:val="WW-WW8Num16z1"/>
    <w:rPr>
      <w:rFonts w:ascii="Courier New" w:hAnsi="Courier New" w:cs="Courier New"/>
    </w:rPr>
  </w:style>
  <w:style w:type="character" w:customStyle="1" w:styleId="WW-WW8Num16z3">
    <w:name w:val="WW-WW8Num16z3"/>
    <w:rPr>
      <w:rFonts w:ascii="Symbol" w:hAnsi="Symbol" w:cs="Symbol"/>
    </w:rPr>
  </w:style>
  <w:style w:type="character" w:customStyle="1" w:styleId="WW-WW8Num17z01">
    <w:name w:val="WW-WW8Num17z01"/>
    <w:rPr>
      <w:rFonts w:ascii="Wingdings" w:hAnsi="Wingdings" w:cs="Wingdings"/>
    </w:rPr>
  </w:style>
  <w:style w:type="character" w:customStyle="1" w:styleId="WW-WW8Num17z3">
    <w:name w:val="WW-WW8Num17z3"/>
    <w:rPr>
      <w:rFonts w:ascii="Symbol" w:hAnsi="Symbol" w:cs="Symbol"/>
    </w:rPr>
  </w:style>
  <w:style w:type="character" w:customStyle="1" w:styleId="WW-WW8Num18z0">
    <w:name w:val="WW-WW8Num18z0"/>
    <w:rPr>
      <w:rFonts w:ascii="Wingdings" w:hAnsi="Wingdings" w:cs="Wingdings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3">
    <w:name w:val="WW8Num18z3"/>
    <w:rPr>
      <w:rFonts w:ascii="Symbol" w:hAnsi="Symbol" w:cs="Symbol"/>
    </w:rPr>
  </w:style>
  <w:style w:type="character" w:customStyle="1" w:styleId="WW-WW8Num19z01">
    <w:name w:val="WW-WW8Num19z01"/>
    <w:rPr>
      <w:rFonts w:ascii="Wingdings" w:hAnsi="Wingdings" w:cs="Wingdings"/>
    </w:rPr>
  </w:style>
  <w:style w:type="character" w:customStyle="1" w:styleId="WW-WW8Num19z1">
    <w:name w:val="WW-WW8Num19z1"/>
    <w:rPr>
      <w:rFonts w:ascii="Courier New" w:hAnsi="Courier New" w:cs="Courier New"/>
    </w:rPr>
  </w:style>
  <w:style w:type="character" w:customStyle="1" w:styleId="WW-WW8Num19z3">
    <w:name w:val="WW-WW8Num19z3"/>
    <w:rPr>
      <w:rFonts w:ascii="Symbol" w:hAnsi="Symbol" w:cs="Symbol"/>
    </w:rPr>
  </w:style>
  <w:style w:type="character" w:customStyle="1" w:styleId="WW-WW8Num20z01">
    <w:name w:val="WW-WW8Num20z01"/>
    <w:rPr>
      <w:rFonts w:ascii="Wingdings" w:hAnsi="Wingdings" w:cs="Wingdings"/>
    </w:rPr>
  </w:style>
  <w:style w:type="character" w:customStyle="1" w:styleId="WW-WW8Num20z1">
    <w:name w:val="WW-WW8Num20z1"/>
    <w:rPr>
      <w:rFonts w:ascii="Courier New" w:hAnsi="Courier New" w:cs="Courier New"/>
    </w:rPr>
  </w:style>
  <w:style w:type="character" w:customStyle="1" w:styleId="WW-WW8Num20z3">
    <w:name w:val="WW-WW8Num20z3"/>
    <w:rPr>
      <w:rFonts w:ascii="Symbol" w:hAnsi="Symbol" w:cs="Symbol"/>
    </w:rPr>
  </w:style>
  <w:style w:type="character" w:customStyle="1" w:styleId="WW-WW8Num3z03">
    <w:name w:val="WW-WW8Num3z03"/>
    <w:rPr>
      <w:rFonts w:ascii="Symbol" w:hAnsi="Symbol" w:cs="Symbol"/>
      <w:color w:val="auto"/>
    </w:rPr>
  </w:style>
  <w:style w:type="character" w:customStyle="1" w:styleId="WW-WW8Num4z04">
    <w:name w:val="WW-WW8Num4z04"/>
    <w:rPr>
      <w:rFonts w:ascii="Symbol" w:hAnsi="Symbol" w:cs="Symbol"/>
      <w:color w:val="auto"/>
    </w:rPr>
  </w:style>
  <w:style w:type="character" w:customStyle="1" w:styleId="WW-WW8Num4z11">
    <w:name w:val="WW-WW8Num4z11"/>
    <w:rPr>
      <w:rFonts w:ascii="Wingdings" w:hAnsi="Wingdings" w:cs="Wingdings"/>
      <w:color w:val="auto"/>
    </w:rPr>
  </w:style>
  <w:style w:type="character" w:customStyle="1" w:styleId="WW-WW8Num4z21">
    <w:name w:val="WW-WW8Num4z21"/>
    <w:rPr>
      <w:rFonts w:ascii="Wingdings" w:hAnsi="Wingdings" w:cs="Wingdings"/>
    </w:rPr>
  </w:style>
  <w:style w:type="character" w:customStyle="1" w:styleId="WW-WW8Num4z31">
    <w:name w:val="WW-WW8Num4z31"/>
    <w:rPr>
      <w:rFonts w:ascii="Symbol" w:hAnsi="Symbol" w:cs="Symbol"/>
    </w:rPr>
  </w:style>
  <w:style w:type="character" w:customStyle="1" w:styleId="WW8Num4z4">
    <w:name w:val="WW8Num4z4"/>
    <w:rPr>
      <w:rFonts w:ascii="Courier New" w:hAnsi="Courier New" w:cs="Courier New"/>
    </w:rPr>
  </w:style>
  <w:style w:type="character" w:customStyle="1" w:styleId="WW-WW8Num5z03">
    <w:name w:val="WW-WW8Num5z03"/>
    <w:rPr>
      <w:rFonts w:ascii="Times New Roman" w:eastAsia="Times New Roman" w:hAnsi="Times New Roman" w:cs="Times New Roman"/>
    </w:rPr>
  </w:style>
  <w:style w:type="character" w:customStyle="1" w:styleId="WW-WW8Num5z11">
    <w:name w:val="WW-WW8Num5z11"/>
    <w:rPr>
      <w:rFonts w:ascii="Courier New" w:hAnsi="Courier New" w:cs="Courier New"/>
    </w:rPr>
  </w:style>
  <w:style w:type="character" w:customStyle="1" w:styleId="WW-WW8Num5z21">
    <w:name w:val="WW-WW8Num5z21"/>
    <w:rPr>
      <w:rFonts w:ascii="Wingdings" w:hAnsi="Wingdings" w:cs="Wingdings"/>
    </w:rPr>
  </w:style>
  <w:style w:type="character" w:customStyle="1" w:styleId="WW-WW8Num5z31">
    <w:name w:val="WW-WW8Num5z31"/>
    <w:rPr>
      <w:rFonts w:ascii="Symbol" w:hAnsi="Symbol" w:cs="Symbol"/>
    </w:rPr>
  </w:style>
  <w:style w:type="character" w:customStyle="1" w:styleId="WW-WW8Num7z04">
    <w:name w:val="WW-WW8Num7z04"/>
    <w:rPr>
      <w:rFonts w:ascii="Symbol" w:hAnsi="Symbol" w:cs="Symbol"/>
      <w:sz w:val="24"/>
    </w:rPr>
  </w:style>
  <w:style w:type="character" w:customStyle="1" w:styleId="WW-WW8Num8z02">
    <w:name w:val="WW-WW8Num8z02"/>
    <w:rPr>
      <w:rFonts w:ascii="Wingdings" w:hAnsi="Wingdings" w:cs="Wingdings"/>
    </w:rPr>
  </w:style>
  <w:style w:type="character" w:customStyle="1" w:styleId="WW-WW8Num8z11">
    <w:name w:val="WW-WW8Num8z11"/>
    <w:rPr>
      <w:rFonts w:ascii="Courier New" w:hAnsi="Courier New" w:cs="Courier New"/>
    </w:rPr>
  </w:style>
  <w:style w:type="character" w:customStyle="1" w:styleId="WW-WW8Num8z31">
    <w:name w:val="WW-WW8Num8z31"/>
    <w:rPr>
      <w:rFonts w:ascii="Symbol" w:hAnsi="Symbol" w:cs="Symbol"/>
    </w:rPr>
  </w:style>
  <w:style w:type="character" w:customStyle="1" w:styleId="WW-WW8Num9z05">
    <w:name w:val="WW-WW8Num9z05"/>
    <w:rPr>
      <w:rFonts w:ascii="Wingdings" w:hAnsi="Wingdings" w:cs="Wingdings"/>
    </w:rPr>
  </w:style>
  <w:style w:type="character" w:customStyle="1" w:styleId="WW-WW8Num10z01">
    <w:name w:val="WW-WW8Num10z01"/>
    <w:rPr>
      <w:rFonts w:ascii="Wingdings" w:hAnsi="Wingdings" w:cs="Wingdings"/>
    </w:rPr>
  </w:style>
  <w:style w:type="character" w:customStyle="1" w:styleId="WW8Num10z3">
    <w:name w:val="WW8Num10z3"/>
    <w:rPr>
      <w:rFonts w:ascii="Symbol" w:hAnsi="Symbol" w:cs="Symbol"/>
    </w:rPr>
  </w:style>
  <w:style w:type="character" w:customStyle="1" w:styleId="WW-WW8Num11z03">
    <w:name w:val="WW-WW8Num11z03"/>
    <w:rPr>
      <w:rFonts w:ascii="Wingdings" w:hAnsi="Wingdings" w:cs="Wingdings"/>
    </w:rPr>
  </w:style>
  <w:style w:type="character" w:customStyle="1" w:styleId="WW8Num11z3">
    <w:name w:val="WW8Num11z3"/>
    <w:rPr>
      <w:rFonts w:ascii="Symbol" w:hAnsi="Symbol" w:cs="Symbol"/>
    </w:rPr>
  </w:style>
  <w:style w:type="character" w:customStyle="1" w:styleId="WW-WW8Num12z05">
    <w:name w:val="WW-WW8Num12z05"/>
    <w:rPr>
      <w:rFonts w:ascii="Wingdings" w:hAnsi="Wingdings" w:cs="Wingdings"/>
    </w:rPr>
  </w:style>
  <w:style w:type="character" w:customStyle="1" w:styleId="WW-WW8Num12z12">
    <w:name w:val="WW-WW8Num12z12"/>
    <w:rPr>
      <w:rFonts w:ascii="Courier New" w:hAnsi="Courier New" w:cs="Courier New"/>
    </w:rPr>
  </w:style>
  <w:style w:type="character" w:customStyle="1" w:styleId="WW-WW8Num12z32">
    <w:name w:val="WW-WW8Num12z32"/>
    <w:rPr>
      <w:rFonts w:ascii="Symbol" w:hAnsi="Symbol" w:cs="Symbol"/>
    </w:rPr>
  </w:style>
  <w:style w:type="character" w:customStyle="1" w:styleId="WW-WW8Num15z02">
    <w:name w:val="WW-WW8Num15z02"/>
    <w:rPr>
      <w:rFonts w:ascii="Symbol" w:hAnsi="Symbol" w:cs="Symbol"/>
    </w:rPr>
  </w:style>
  <w:style w:type="character" w:customStyle="1" w:styleId="WW-WW8Num15z1">
    <w:name w:val="WW-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-WW8Num3z04">
    <w:name w:val="WW-WW8Num3z04"/>
    <w:rPr>
      <w:rFonts w:ascii="Times New Roman" w:eastAsia="Times New Roman" w:hAnsi="Times New Roman" w:cs="Times New Roman"/>
    </w:rPr>
  </w:style>
  <w:style w:type="character" w:customStyle="1" w:styleId="WW-WW8Num3z1">
    <w:name w:val="WW-WW8Num3z1"/>
    <w:rPr>
      <w:rFonts w:ascii="Courier New" w:hAnsi="Courier New" w:cs="Courier New"/>
    </w:rPr>
  </w:style>
  <w:style w:type="character" w:customStyle="1" w:styleId="WW-WW8Num3z2">
    <w:name w:val="WW-WW8Num3z2"/>
    <w:rPr>
      <w:rFonts w:ascii="Wingdings" w:hAnsi="Wingdings" w:cs="Wingdings"/>
    </w:rPr>
  </w:style>
  <w:style w:type="character" w:customStyle="1" w:styleId="WW-WW8Num3z3">
    <w:name w:val="WW-WW8Num3z3"/>
    <w:rPr>
      <w:rFonts w:ascii="Symbol" w:hAnsi="Symbol" w:cs="Symbol"/>
    </w:rPr>
  </w:style>
  <w:style w:type="character" w:customStyle="1" w:styleId="WW-WW8Num4z05">
    <w:name w:val="WW-WW8Num4z05"/>
    <w:rPr>
      <w:rFonts w:ascii="Symbol" w:hAnsi="Symbol" w:cs="Symbol"/>
      <w:sz w:val="24"/>
    </w:rPr>
  </w:style>
  <w:style w:type="character" w:customStyle="1" w:styleId="WW-WW8Num5z04">
    <w:name w:val="WW-WW8Num5z04"/>
    <w:rPr>
      <w:rFonts w:ascii="Wingdings" w:hAnsi="Wingdings" w:cs="Wingdings"/>
    </w:rPr>
  </w:style>
  <w:style w:type="character" w:customStyle="1" w:styleId="WW-WW8Num5z12">
    <w:name w:val="WW-WW8Num5z12"/>
    <w:rPr>
      <w:rFonts w:ascii="Courier New" w:hAnsi="Courier New" w:cs="Courier New"/>
    </w:rPr>
  </w:style>
  <w:style w:type="character" w:customStyle="1" w:styleId="WW-WW8Num5z32">
    <w:name w:val="WW-WW8Num5z32"/>
    <w:rPr>
      <w:rFonts w:ascii="Symbol" w:hAnsi="Symbol" w:cs="Symbol"/>
    </w:rPr>
  </w:style>
  <w:style w:type="character" w:customStyle="1" w:styleId="WW-WW8Num6z02">
    <w:name w:val="WW-WW8Num6z02"/>
    <w:rPr>
      <w:rFonts w:ascii="Wingdings" w:hAnsi="Wingdings" w:cs="Wingdings"/>
    </w:rPr>
  </w:style>
  <w:style w:type="character" w:customStyle="1" w:styleId="WW-WW8Num6z11">
    <w:name w:val="WW-WW8Num6z11"/>
    <w:rPr>
      <w:rFonts w:ascii="Courier New" w:hAnsi="Courier New" w:cs="Courier New"/>
    </w:rPr>
  </w:style>
  <w:style w:type="character" w:customStyle="1" w:styleId="WW-WW8Num6z31">
    <w:name w:val="WW-WW8Num6z31"/>
    <w:rPr>
      <w:rFonts w:ascii="Symbol" w:hAnsi="Symbol" w:cs="Symbol"/>
    </w:rPr>
  </w:style>
  <w:style w:type="character" w:customStyle="1" w:styleId="WW-WW8Num3z05">
    <w:name w:val="WW-WW8Num3z05"/>
    <w:rPr>
      <w:rFonts w:ascii="Times New Roman" w:eastAsia="Times New Roman" w:hAnsi="Times New Roman" w:cs="Times New Roman"/>
    </w:rPr>
  </w:style>
  <w:style w:type="character" w:customStyle="1" w:styleId="WW-WW8Num3z11">
    <w:name w:val="WW-WW8Num3z11"/>
    <w:rPr>
      <w:rFonts w:ascii="Courier New" w:hAnsi="Courier New" w:cs="Courier New"/>
    </w:rPr>
  </w:style>
  <w:style w:type="character" w:customStyle="1" w:styleId="WW-WW8Num3z21">
    <w:name w:val="WW-WW8Num3z21"/>
    <w:rPr>
      <w:rFonts w:ascii="Wingdings" w:hAnsi="Wingdings" w:cs="Wingdings"/>
    </w:rPr>
  </w:style>
  <w:style w:type="character" w:customStyle="1" w:styleId="WW-WW8Num3z31">
    <w:name w:val="WW-WW8Num3z31"/>
    <w:rPr>
      <w:rFonts w:ascii="Symbol" w:hAnsi="Symbol" w:cs="Symbol"/>
    </w:rPr>
  </w:style>
  <w:style w:type="character" w:customStyle="1" w:styleId="WW-WW8Num4z06">
    <w:name w:val="WW-WW8Num4z06"/>
    <w:rPr>
      <w:rFonts w:ascii="Symbol" w:hAnsi="Symbol" w:cs="Symbol"/>
      <w:sz w:val="24"/>
    </w:rPr>
  </w:style>
  <w:style w:type="character" w:customStyle="1" w:styleId="WW-WW8Num5z05">
    <w:name w:val="WW-WW8Num5z05"/>
    <w:rPr>
      <w:rFonts w:ascii="Wingdings" w:hAnsi="Wingdings" w:cs="Wingdings"/>
    </w:rPr>
  </w:style>
  <w:style w:type="character" w:customStyle="1" w:styleId="WW-WW8Num5z13">
    <w:name w:val="WW-WW8Num5z13"/>
    <w:rPr>
      <w:rFonts w:ascii="Courier New" w:hAnsi="Courier New" w:cs="Courier New"/>
    </w:rPr>
  </w:style>
  <w:style w:type="character" w:customStyle="1" w:styleId="WW-WW8Num5z33">
    <w:name w:val="WW-WW8Num5z33"/>
    <w:rPr>
      <w:rFonts w:ascii="Symbol" w:hAnsi="Symbol" w:cs="Symbol"/>
    </w:rPr>
  </w:style>
  <w:style w:type="character" w:customStyle="1" w:styleId="WW-WW8Num6z03">
    <w:name w:val="WW-WW8Num6z03"/>
    <w:rPr>
      <w:rFonts w:ascii="Wingdings" w:hAnsi="Wingdings" w:cs="Wingdings"/>
    </w:rPr>
  </w:style>
  <w:style w:type="character" w:customStyle="1" w:styleId="WW-WW8Num6z12">
    <w:name w:val="WW-WW8Num6z12"/>
    <w:rPr>
      <w:rFonts w:ascii="Courier New" w:hAnsi="Courier New" w:cs="Courier New"/>
    </w:rPr>
  </w:style>
  <w:style w:type="character" w:customStyle="1" w:styleId="WW-WW8Num6z32">
    <w:name w:val="WW-WW8Num6z32"/>
    <w:rPr>
      <w:rFonts w:ascii="Symbol" w:hAnsi="Symbol" w:cs="Symbol"/>
    </w:rPr>
  </w:style>
  <w:style w:type="character" w:customStyle="1" w:styleId="WW8Num3z01">
    <w:name w:val="WW8Num3z01"/>
    <w:rPr>
      <w:rFonts w:ascii="Times New Roman" w:eastAsia="Times New Roman" w:hAnsi="Times New Roman" w:cs="Times New Roman"/>
    </w:rPr>
  </w:style>
  <w:style w:type="character" w:customStyle="1" w:styleId="WW8Num3z11">
    <w:name w:val="WW8Num3z11"/>
    <w:rPr>
      <w:rFonts w:ascii="Courier New" w:hAnsi="Courier New" w:cs="Courier New"/>
    </w:rPr>
  </w:style>
  <w:style w:type="character" w:customStyle="1" w:styleId="WW8Num3z21">
    <w:name w:val="WW8Num3z21"/>
    <w:rPr>
      <w:rFonts w:ascii="Wingdings" w:hAnsi="Wingdings" w:cs="Wingdings"/>
    </w:rPr>
  </w:style>
  <w:style w:type="character" w:customStyle="1" w:styleId="WW8Num3z31">
    <w:name w:val="WW8Num3z31"/>
    <w:rPr>
      <w:rFonts w:ascii="Symbol" w:hAnsi="Symbol" w:cs="Symbol"/>
    </w:rPr>
  </w:style>
  <w:style w:type="character" w:customStyle="1" w:styleId="WW8Num4z01">
    <w:name w:val="WW8Num4z01"/>
    <w:rPr>
      <w:rFonts w:ascii="Symbol" w:hAnsi="Symbol" w:cs="Symbol"/>
      <w:sz w:val="24"/>
    </w:rPr>
  </w:style>
  <w:style w:type="character" w:customStyle="1" w:styleId="WW8Num5z01">
    <w:name w:val="WW8Num5z01"/>
    <w:rPr>
      <w:rFonts w:ascii="Wingdings" w:hAnsi="Wingdings" w:cs="Wingdings"/>
    </w:rPr>
  </w:style>
  <w:style w:type="character" w:customStyle="1" w:styleId="WW8Num5z11">
    <w:name w:val="WW8Num5z11"/>
    <w:rPr>
      <w:rFonts w:ascii="Courier New" w:hAnsi="Courier New" w:cs="Courier New"/>
    </w:rPr>
  </w:style>
  <w:style w:type="character" w:customStyle="1" w:styleId="WW8Num5z31">
    <w:name w:val="WW8Num5z31"/>
    <w:rPr>
      <w:rFonts w:ascii="Symbol" w:hAnsi="Symbol" w:cs="Symbol"/>
    </w:rPr>
  </w:style>
  <w:style w:type="character" w:customStyle="1" w:styleId="WW8Num6z01">
    <w:name w:val="WW8Num6z01"/>
    <w:rPr>
      <w:rFonts w:ascii="Wingdings" w:hAnsi="Wingdings" w:cs="Wingdings"/>
    </w:rPr>
  </w:style>
  <w:style w:type="character" w:customStyle="1" w:styleId="WW8Num6z11">
    <w:name w:val="WW8Num6z11"/>
    <w:rPr>
      <w:rFonts w:ascii="Courier New" w:hAnsi="Courier New" w:cs="Courier New"/>
    </w:rPr>
  </w:style>
  <w:style w:type="character" w:customStyle="1" w:styleId="WW8Num6z31">
    <w:name w:val="WW8Num6z31"/>
    <w:rPr>
      <w:rFonts w:ascii="Symbol" w:hAnsi="Symbol" w:cs="Symbol"/>
    </w:rPr>
  </w:style>
  <w:style w:type="character" w:customStyle="1" w:styleId="WW8Num7z01">
    <w:name w:val="WW8Num7z01"/>
    <w:rPr>
      <w:rFonts w:ascii="Wingdings" w:hAnsi="Wingdings" w:cs="Wingdings"/>
      <w:sz w:val="24"/>
    </w:rPr>
  </w:style>
  <w:style w:type="character" w:customStyle="1" w:styleId="WW8Num7z11">
    <w:name w:val="WW8Num7z11"/>
    <w:rPr>
      <w:rFonts w:ascii="Courier New" w:hAnsi="Courier New" w:cs="Courier New"/>
    </w:rPr>
  </w:style>
  <w:style w:type="character" w:customStyle="1" w:styleId="WW8Num7z31">
    <w:name w:val="WW8Num7z31"/>
    <w:rPr>
      <w:rFonts w:ascii="Symbol" w:hAnsi="Symbol" w:cs="Symbol"/>
    </w:rPr>
  </w:style>
  <w:style w:type="character" w:customStyle="1" w:styleId="WW8Num8z01">
    <w:name w:val="WW8Num8z01"/>
    <w:rPr>
      <w:rFonts w:ascii="Symbol" w:hAnsi="Symbol" w:cs="Symbol"/>
      <w:sz w:val="24"/>
    </w:rPr>
  </w:style>
  <w:style w:type="character" w:customStyle="1" w:styleId="WW8Num8z11">
    <w:name w:val="WW8Num8z11"/>
    <w:rPr>
      <w:rFonts w:ascii="Courier New" w:hAnsi="Courier New" w:cs="Courier New"/>
    </w:rPr>
  </w:style>
  <w:style w:type="character" w:customStyle="1" w:styleId="WW8Num8z21">
    <w:name w:val="WW8Num8z21"/>
    <w:rPr>
      <w:rFonts w:ascii="Wingdings" w:hAnsi="Wingdings" w:cs="Wingdings"/>
    </w:rPr>
  </w:style>
  <w:style w:type="character" w:customStyle="1" w:styleId="EncabezadoCar">
    <w:name w:val="Encabezado Car"/>
    <w:rPr>
      <w:sz w:val="24"/>
      <w:lang w:val="en-US"/>
    </w:rPr>
  </w:style>
  <w:style w:type="character" w:customStyle="1" w:styleId="TtuloCar">
    <w:name w:val="Título Car"/>
    <w:rPr>
      <w:i/>
      <w:color w:val="0000FF"/>
      <w:sz w:val="72"/>
      <w:lang w:val="en-US"/>
    </w:rPr>
  </w:style>
  <w:style w:type="character" w:customStyle="1" w:styleId="FootnoteCharacters">
    <w:name w:val="Footnote Characters"/>
    <w:rPr>
      <w:vertAlign w:val="superscript"/>
    </w:rPr>
  </w:style>
  <w:style w:type="character" w:customStyle="1" w:styleId="goohl1">
    <w:name w:val="goohl1"/>
    <w:basedOn w:val="Fuentedeprrafopredeter1"/>
  </w:style>
  <w:style w:type="character" w:styleId="FollowedHyperlink">
    <w:name w:val="FollowedHyperlink"/>
    <w:rPr>
      <w:color w:val="800080"/>
      <w:u w:val="single"/>
    </w:rPr>
  </w:style>
  <w:style w:type="character" w:customStyle="1" w:styleId="Refdecomentario1">
    <w:name w:val="Ref. de comentario1"/>
    <w:rPr>
      <w:sz w:val="16"/>
      <w:szCs w:val="16"/>
    </w:rPr>
  </w:style>
  <w:style w:type="character" w:customStyle="1" w:styleId="TextocomentarioCar">
    <w:name w:val="Texto comentario Car"/>
    <w:rPr>
      <w:rFonts w:ascii="TimesNewRomanPS" w:hAnsi="TimesNewRomanPS" w:cs="TimesNewRomanPS"/>
      <w:lang w:val="en-US"/>
    </w:rPr>
  </w:style>
  <w:style w:type="character" w:customStyle="1" w:styleId="AsuntodelcomentarioCar">
    <w:name w:val="Asunto del comentario Car"/>
    <w:basedOn w:val="TextocomentarioCar"/>
    <w:rPr>
      <w:rFonts w:ascii="TimesNewRomanPS" w:hAnsi="TimesNewRomanPS" w:cs="TimesNewRomanPS"/>
      <w:lang w:val="en-US"/>
    </w:rPr>
  </w:style>
  <w:style w:type="character" w:styleId="Strong">
    <w:name w:val="Strong"/>
    <w:qFormat/>
    <w:rPr>
      <w:b/>
      <w:bCs/>
    </w:rPr>
  </w:style>
  <w:style w:type="character" w:customStyle="1" w:styleId="htmlcom1">
    <w:name w:val="html_com1"/>
    <w:rPr>
      <w:color w:val="008000"/>
    </w:rPr>
  </w:style>
  <w:style w:type="character" w:customStyle="1" w:styleId="apple-style-span">
    <w:name w:val="apple-style-span"/>
    <w:basedOn w:val="Fuentedeprrafopredeter1"/>
  </w:style>
  <w:style w:type="character" w:styleId="Emphasis">
    <w:name w:val="Emphasis"/>
    <w:qFormat/>
    <w:rPr>
      <w:i/>
      <w:iCs/>
    </w:rPr>
  </w:style>
  <w:style w:type="character" w:customStyle="1" w:styleId="apple-converted-space">
    <w:name w:val="apple-converted-space"/>
    <w:basedOn w:val="Fuentedeprrafopredeter1"/>
  </w:style>
  <w:style w:type="character" w:customStyle="1" w:styleId="menucascade">
    <w:name w:val="menucascade"/>
    <w:basedOn w:val="Fuentedeprrafopredeter1"/>
  </w:style>
  <w:style w:type="character" w:customStyle="1" w:styleId="uicontrol">
    <w:name w:val="uicontrol"/>
    <w:basedOn w:val="Fuentedeprrafopredeter1"/>
  </w:style>
  <w:style w:type="character" w:styleId="HTMLSample">
    <w:name w:val="HTML Sample"/>
    <w:rPr>
      <w:rFonts w:ascii="Courier New" w:eastAsia="Times New Roman" w:hAnsi="Courier New" w:cs="Courier New"/>
    </w:rPr>
  </w:style>
  <w:style w:type="character" w:customStyle="1" w:styleId="tx1">
    <w:name w:val="tx1"/>
    <w:rPr>
      <w:b/>
      <w:bCs/>
    </w:rPr>
  </w:style>
  <w:style w:type="character" w:customStyle="1" w:styleId="TextoindependienteCar">
    <w:name w:val="Texto independiente Car"/>
    <w:rPr>
      <w:rFonts w:ascii="Arial" w:hAnsi="Arial" w:cs="Arial"/>
      <w:color w:val="0000FF"/>
      <w:sz w:val="22"/>
    </w:rPr>
  </w:style>
  <w:style w:type="paragraph" w:customStyle="1" w:styleId="Heading">
    <w:name w:val="Heading"/>
    <w:basedOn w:val="Normal"/>
    <w:next w:val="Subtitle"/>
    <w:pPr>
      <w:keepLines/>
      <w:spacing w:before="1799" w:after="357"/>
    </w:pPr>
    <w:rPr>
      <w:rFonts w:ascii="Times New Roman" w:hAnsi="Times New Roman" w:cs="Times New Roman"/>
      <w:i/>
      <w:color w:val="0000FF"/>
      <w:sz w:val="72"/>
    </w:rPr>
  </w:style>
  <w:style w:type="paragraph" w:styleId="BodyText">
    <w:name w:val="Body Text"/>
    <w:basedOn w:val="Normal"/>
    <w:pPr>
      <w:suppressAutoHyphens w:val="0"/>
      <w:spacing w:before="0" w:after="0"/>
    </w:pPr>
    <w:rPr>
      <w:rFonts w:ascii="Arial" w:hAnsi="Arial" w:cs="Arial"/>
      <w:color w:val="0000FF"/>
      <w:lang w:val="es-PE"/>
    </w:r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Lohit Devanagari"/>
    </w:rPr>
  </w:style>
  <w:style w:type="paragraph" w:customStyle="1" w:styleId="Epgrafe1">
    <w:name w:val="Epígrafe1"/>
    <w:basedOn w:val="Normal"/>
    <w:pPr>
      <w:suppressLineNumbers/>
      <w:spacing w:before="120"/>
    </w:pPr>
    <w:rPr>
      <w:rFonts w:cs="Lohit Devanagari"/>
      <w:i/>
      <w:iCs/>
      <w:sz w:val="24"/>
      <w:szCs w:val="24"/>
    </w:rPr>
  </w:style>
  <w:style w:type="paragraph" w:customStyle="1" w:styleId="Encabezado1">
    <w:name w:val="Encabezado1"/>
    <w:basedOn w:val="Normal"/>
    <w:next w:val="BodyText"/>
    <w:pPr>
      <w:keepNext/>
      <w:spacing w:before="240"/>
    </w:pPr>
    <w:rPr>
      <w:rFonts w:ascii="Albany" w:eastAsia="HG Mincho Light J" w:hAnsi="Albany" w:cs="Albany"/>
      <w:sz w:val="28"/>
    </w:rPr>
  </w:style>
  <w:style w:type="paragraph" w:customStyle="1" w:styleId="Etiqueta">
    <w:name w:val="Etiqueta"/>
    <w:basedOn w:val="Normal"/>
    <w:pPr>
      <w:suppressLineNumbers/>
      <w:spacing w:before="120"/>
    </w:pPr>
    <w:rPr>
      <w:i/>
      <w:sz w:val="20"/>
    </w:rPr>
  </w:style>
  <w:style w:type="paragraph" w:customStyle="1" w:styleId="ndice">
    <w:name w:val="Índice"/>
    <w:basedOn w:val="Normal"/>
  </w:style>
  <w:style w:type="paragraph" w:styleId="Header">
    <w:name w:val="header"/>
    <w:basedOn w:val="Normal"/>
    <w:next w:val="BodyText"/>
    <w:rPr>
      <w:rFonts w:ascii="Times New Roman" w:hAnsi="Times New Roman" w:cs="Times New Roman"/>
      <w:sz w:val="24"/>
    </w:rPr>
  </w:style>
  <w:style w:type="paragraph" w:customStyle="1" w:styleId="Header1">
    <w:name w:val="Header1"/>
    <w:basedOn w:val="Normal"/>
    <w:next w:val="BodyText"/>
    <w:pPr>
      <w:keepNext/>
      <w:spacing w:before="240"/>
    </w:pPr>
    <w:rPr>
      <w:rFonts w:ascii="Albany" w:eastAsia="HG Mincho Light J" w:hAnsi="Albany" w:cs="Albany"/>
      <w:sz w:val="28"/>
    </w:rPr>
  </w:style>
  <w:style w:type="paragraph" w:styleId="BodyTextIndent">
    <w:name w:val="Body Text Indent"/>
    <w:basedOn w:val="Normal"/>
    <w:pPr>
      <w:spacing w:line="360" w:lineRule="auto"/>
      <w:ind w:firstLine="1"/>
      <w:jc w:val="both"/>
    </w:pPr>
    <w:rPr>
      <w:rFonts w:ascii="Arial" w:hAnsi="Arial" w:cs="Arial"/>
      <w:sz w:val="24"/>
    </w:rPr>
  </w:style>
  <w:style w:type="paragraph" w:styleId="Footer">
    <w:name w:val="footer"/>
    <w:basedOn w:val="Normal"/>
    <w:rPr>
      <w:rFonts w:ascii="Times New Roman" w:hAnsi="Times New Roman" w:cs="Times New Roman"/>
      <w:sz w:val="24"/>
    </w:rPr>
  </w:style>
  <w:style w:type="paragraph" w:customStyle="1" w:styleId="Contenidodelatabla">
    <w:name w:val="Contenido de la tabla"/>
    <w:basedOn w:val="BodyText"/>
  </w:style>
  <w:style w:type="paragraph" w:customStyle="1" w:styleId="Encabezadodelatabla">
    <w:name w:val="Encabezado de la tabla"/>
    <w:basedOn w:val="Contenidodelatabla"/>
    <w:pPr>
      <w:jc w:val="center"/>
    </w:pPr>
    <w:rPr>
      <w:b/>
      <w:i/>
    </w:rPr>
  </w:style>
  <w:style w:type="paragraph" w:customStyle="1" w:styleId="Contenidodelmarco">
    <w:name w:val="Contenido del marco"/>
    <w:basedOn w:val="BodyText"/>
  </w:style>
  <w:style w:type="paragraph" w:styleId="FootnoteText">
    <w:name w:val="footnote text"/>
    <w:basedOn w:val="Normal"/>
    <w:rPr>
      <w:sz w:val="20"/>
    </w:rPr>
  </w:style>
  <w:style w:type="paragraph" w:styleId="TOC1">
    <w:name w:val="toc 1"/>
    <w:basedOn w:val="Normal"/>
    <w:uiPriority w:val="39"/>
    <w:qFormat/>
    <w:pPr>
      <w:spacing w:before="120"/>
    </w:pPr>
    <w:rPr>
      <w:rFonts w:ascii="Arial" w:hAnsi="Arial" w:cs="Arial"/>
      <w:b/>
      <w:sz w:val="20"/>
    </w:rPr>
  </w:style>
  <w:style w:type="paragraph" w:styleId="TOC2">
    <w:name w:val="toc 2"/>
    <w:basedOn w:val="Normal"/>
    <w:uiPriority w:val="39"/>
    <w:qFormat/>
    <w:pPr>
      <w:spacing w:before="0" w:after="0"/>
      <w:ind w:left="220" w:firstLine="1"/>
    </w:pPr>
    <w:rPr>
      <w:rFonts w:ascii="Arial" w:hAnsi="Arial" w:cs="Arial"/>
      <w:sz w:val="20"/>
    </w:rPr>
  </w:style>
  <w:style w:type="paragraph" w:styleId="TOC3">
    <w:name w:val="toc 3"/>
    <w:basedOn w:val="Normal"/>
    <w:uiPriority w:val="39"/>
    <w:qFormat/>
    <w:pPr>
      <w:spacing w:before="0" w:after="0"/>
      <w:ind w:left="440" w:firstLine="1"/>
    </w:pPr>
    <w:rPr>
      <w:rFonts w:ascii="Arial" w:hAnsi="Arial" w:cs="Arial"/>
      <w:sz w:val="18"/>
    </w:rPr>
  </w:style>
  <w:style w:type="paragraph" w:styleId="TOC4">
    <w:name w:val="toc 4"/>
    <w:basedOn w:val="Normal"/>
    <w:pPr>
      <w:spacing w:before="0" w:after="0"/>
      <w:ind w:left="660" w:firstLine="1"/>
    </w:pPr>
    <w:rPr>
      <w:rFonts w:ascii="Times New Roman" w:hAnsi="Times New Roman" w:cs="Times New Roman"/>
      <w:sz w:val="18"/>
    </w:rPr>
  </w:style>
  <w:style w:type="paragraph" w:styleId="TOC5">
    <w:name w:val="toc 5"/>
    <w:basedOn w:val="Normal"/>
    <w:next w:val="Normal"/>
    <w:pPr>
      <w:spacing w:before="0" w:after="0"/>
      <w:ind w:left="880" w:firstLine="1"/>
    </w:pPr>
    <w:rPr>
      <w:rFonts w:ascii="Times New Roman" w:hAnsi="Times New Roman" w:cs="Times New Roman"/>
      <w:sz w:val="18"/>
    </w:rPr>
  </w:style>
  <w:style w:type="paragraph" w:styleId="TOC6">
    <w:name w:val="toc 6"/>
    <w:basedOn w:val="Normal"/>
    <w:next w:val="Normal"/>
    <w:pPr>
      <w:spacing w:before="0" w:after="0"/>
      <w:ind w:left="1100" w:firstLine="1"/>
    </w:pPr>
    <w:rPr>
      <w:rFonts w:ascii="Times New Roman" w:hAnsi="Times New Roman" w:cs="Times New Roman"/>
      <w:sz w:val="18"/>
    </w:rPr>
  </w:style>
  <w:style w:type="paragraph" w:styleId="TOC7">
    <w:name w:val="toc 7"/>
    <w:basedOn w:val="Normal"/>
    <w:next w:val="Normal"/>
    <w:pPr>
      <w:spacing w:before="0" w:after="0"/>
      <w:ind w:left="1320" w:firstLine="1"/>
    </w:pPr>
    <w:rPr>
      <w:rFonts w:ascii="Times New Roman" w:hAnsi="Times New Roman" w:cs="Times New Roman"/>
      <w:sz w:val="18"/>
    </w:rPr>
  </w:style>
  <w:style w:type="paragraph" w:styleId="TOC8">
    <w:name w:val="toc 8"/>
    <w:basedOn w:val="Normal"/>
    <w:next w:val="Normal"/>
    <w:pPr>
      <w:spacing w:before="0" w:after="0"/>
      <w:ind w:left="1540" w:firstLine="1"/>
    </w:pPr>
    <w:rPr>
      <w:rFonts w:ascii="Times New Roman" w:hAnsi="Times New Roman" w:cs="Times New Roman"/>
      <w:sz w:val="18"/>
    </w:rPr>
  </w:style>
  <w:style w:type="paragraph" w:styleId="TOC9">
    <w:name w:val="toc 9"/>
    <w:basedOn w:val="Normal"/>
    <w:next w:val="Normal"/>
    <w:pPr>
      <w:spacing w:before="0" w:after="0"/>
      <w:ind w:left="1760" w:firstLine="1"/>
    </w:pPr>
    <w:rPr>
      <w:rFonts w:ascii="Times New Roman" w:hAnsi="Times New Roman" w:cs="Times New Roman"/>
      <w:sz w:val="18"/>
    </w:rPr>
  </w:style>
  <w:style w:type="paragraph" w:styleId="Subtitle">
    <w:name w:val="Subtitle"/>
    <w:basedOn w:val="Normal"/>
    <w:next w:val="BodyText"/>
    <w:qFormat/>
    <w:pPr>
      <w:keepLines/>
      <w:spacing w:before="216" w:after="357"/>
    </w:pPr>
    <w:rPr>
      <w:rFonts w:ascii="Times New Roman" w:hAnsi="Times New Roman" w:cs="Times New Roman"/>
      <w:i/>
      <w:color w:val="0000FF"/>
      <w:sz w:val="28"/>
    </w:rPr>
  </w:style>
  <w:style w:type="paragraph" w:customStyle="1" w:styleId="WW-Listaconvietas">
    <w:name w:val="WW-Lista con viñetas"/>
    <w:basedOn w:val="Normal"/>
    <w:pPr>
      <w:keepLines/>
      <w:spacing w:before="0"/>
    </w:pPr>
    <w:rPr>
      <w:rFonts w:ascii="Times New Roman" w:hAnsi="Times New Roman" w:cs="Times New Roman"/>
      <w:sz w:val="24"/>
    </w:rPr>
  </w:style>
  <w:style w:type="paragraph" w:customStyle="1" w:styleId="WW-Listaconnmeros">
    <w:name w:val="WW-Lista con números"/>
    <w:basedOn w:val="Normal"/>
    <w:pPr>
      <w:keepLines/>
      <w:spacing w:before="0"/>
    </w:pPr>
    <w:rPr>
      <w:rFonts w:ascii="Times New Roman" w:hAnsi="Times New Roman" w:cs="Times New Roman"/>
      <w:sz w:val="24"/>
    </w:rPr>
  </w:style>
  <w:style w:type="paragraph" w:customStyle="1" w:styleId="Ttulo11">
    <w:name w:val="Título 11"/>
    <w:basedOn w:val="Normal"/>
    <w:pPr>
      <w:keepNext/>
    </w:pPr>
    <w:rPr>
      <w:rFonts w:ascii="Times New Roman" w:hAnsi="Times New Roman" w:cs="Times New Roman"/>
      <w:b/>
      <w:sz w:val="28"/>
    </w:rPr>
  </w:style>
  <w:style w:type="paragraph" w:customStyle="1" w:styleId="TOCPageNumberTextStyle">
    <w:name w:val="TOC Page Number Text Style"/>
    <w:basedOn w:val="Normal"/>
    <w:pPr>
      <w:jc w:val="right"/>
    </w:pPr>
    <w:rPr>
      <w:rFonts w:ascii="Times New Roman" w:hAnsi="Times New Roman" w:cs="Times New Roman"/>
      <w:sz w:val="24"/>
    </w:rPr>
  </w:style>
  <w:style w:type="paragraph" w:styleId="EndnoteText">
    <w:name w:val="endnote text"/>
    <w:basedOn w:val="Normal"/>
    <w:pPr>
      <w:keepLines/>
      <w:tabs>
        <w:tab w:val="left" w:pos="141"/>
      </w:tabs>
      <w:spacing w:before="240" w:after="0"/>
    </w:pPr>
    <w:rPr>
      <w:rFonts w:ascii="Arial" w:hAnsi="Arial" w:cs="Arial"/>
      <w:sz w:val="18"/>
    </w:rPr>
  </w:style>
  <w:style w:type="paragraph" w:customStyle="1" w:styleId="TableText3">
    <w:name w:val="Table Text 3"/>
    <w:basedOn w:val="Normal"/>
    <w:pPr>
      <w:pBdr>
        <w:bottom w:val="single" w:sz="8" w:space="0" w:color="000000"/>
      </w:pBdr>
    </w:pPr>
    <w:rPr>
      <w:rFonts w:ascii="Arial" w:hAnsi="Arial" w:cs="Arial"/>
      <w:sz w:val="20"/>
    </w:rPr>
  </w:style>
  <w:style w:type="paragraph" w:customStyle="1" w:styleId="TableTitle3">
    <w:name w:val="Table Title 3"/>
    <w:basedOn w:val="Normal"/>
    <w:pPr>
      <w:keepNext/>
      <w:keepLines/>
      <w:pBdr>
        <w:top w:val="single" w:sz="8" w:space="0" w:color="000000"/>
        <w:bottom w:val="single" w:sz="8" w:space="0" w:color="000000"/>
      </w:pBdr>
    </w:pPr>
    <w:rPr>
      <w:rFonts w:ascii="Arial" w:hAnsi="Arial" w:cs="Arial"/>
      <w:b/>
      <w:i/>
      <w:color w:val="0000FF"/>
      <w:sz w:val="20"/>
    </w:rPr>
  </w:style>
  <w:style w:type="paragraph" w:customStyle="1" w:styleId="TableText2">
    <w:name w:val="Table Text 2"/>
    <w:basedOn w:val="Normal"/>
    <w:pPr>
      <w:pBdr>
        <w:bottom w:val="single" w:sz="8" w:space="0" w:color="000000"/>
      </w:pBdr>
    </w:pPr>
    <w:rPr>
      <w:rFonts w:ascii="Arial" w:hAnsi="Arial" w:cs="Arial"/>
      <w:sz w:val="20"/>
    </w:rPr>
  </w:style>
  <w:style w:type="paragraph" w:customStyle="1" w:styleId="TableTitle2">
    <w:name w:val="Table Title 2"/>
    <w:basedOn w:val="Normal"/>
    <w:pPr>
      <w:keepNext/>
      <w:keepLines/>
      <w:pBdr>
        <w:top w:val="single" w:sz="8" w:space="0" w:color="000000"/>
        <w:bottom w:val="single" w:sz="8" w:space="0" w:color="000000"/>
      </w:pBdr>
    </w:pPr>
    <w:rPr>
      <w:rFonts w:ascii="Arial" w:hAnsi="Arial" w:cs="Arial"/>
      <w:b/>
      <w:i/>
      <w:color w:val="0000FF"/>
      <w:sz w:val="20"/>
    </w:rPr>
  </w:style>
  <w:style w:type="paragraph" w:customStyle="1" w:styleId="FigureCaption">
    <w:name w:val="Figure Caption"/>
    <w:basedOn w:val="Normal"/>
    <w:pPr>
      <w:keepLines/>
    </w:pPr>
    <w:rPr>
      <w:rFonts w:ascii="Times New Roman" w:hAnsi="Times New Roman" w:cs="Times New Roman"/>
      <w:i/>
      <w:sz w:val="24"/>
    </w:rPr>
  </w:style>
  <w:style w:type="paragraph" w:customStyle="1" w:styleId="TableTitle">
    <w:name w:val="Table Title"/>
    <w:basedOn w:val="Normal"/>
    <w:pPr>
      <w:keepNext/>
      <w:keepLines/>
      <w:spacing w:before="0" w:after="0"/>
      <w:ind w:left="40" w:right="40"/>
      <w:jc w:val="center"/>
    </w:pPr>
    <w:rPr>
      <w:rFonts w:ascii="Arial" w:hAnsi="Arial" w:cs="Arial"/>
      <w:b/>
      <w:i/>
      <w:color w:val="0000FF"/>
      <w:sz w:val="16"/>
    </w:rPr>
  </w:style>
  <w:style w:type="paragraph" w:customStyle="1" w:styleId="Definition">
    <w:name w:val="Definition"/>
    <w:basedOn w:val="Normal"/>
    <w:pPr>
      <w:keepLines/>
      <w:spacing w:before="0"/>
      <w:ind w:left="2136" w:hanging="2136"/>
    </w:pPr>
    <w:rPr>
      <w:rFonts w:ascii="Times New Roman" w:hAnsi="Times New Roman" w:cs="Times New Roman"/>
      <w:sz w:val="24"/>
    </w:rPr>
  </w:style>
  <w:style w:type="paragraph" w:customStyle="1" w:styleId="Bullet3">
    <w:name w:val="Bullet 3"/>
    <w:basedOn w:val="Normal"/>
    <w:pPr>
      <w:keepLines/>
      <w:spacing w:before="0"/>
    </w:pPr>
    <w:rPr>
      <w:rFonts w:ascii="Times New Roman" w:hAnsi="Times New Roman" w:cs="Times New Roman"/>
      <w:sz w:val="24"/>
    </w:rPr>
  </w:style>
  <w:style w:type="paragraph" w:customStyle="1" w:styleId="TableText">
    <w:name w:val="Table Text"/>
    <w:basedOn w:val="Normal"/>
    <w:pPr>
      <w:keepLines/>
      <w:spacing w:before="0" w:after="0"/>
      <w:ind w:left="40" w:right="40"/>
    </w:pPr>
    <w:rPr>
      <w:rFonts w:ascii="Arial" w:hAnsi="Arial" w:cs="Arial"/>
      <w:sz w:val="16"/>
    </w:rPr>
  </w:style>
  <w:style w:type="paragraph" w:customStyle="1" w:styleId="RFPQuestion">
    <w:name w:val="RFP Question"/>
    <w:basedOn w:val="Normal"/>
    <w:pPr>
      <w:keepNext/>
      <w:keepLines/>
      <w:spacing w:before="200" w:after="200"/>
    </w:pPr>
    <w:rPr>
      <w:rFonts w:ascii="Times New Roman" w:hAnsi="Times New Roman" w:cs="Times New Roman"/>
      <w:b/>
      <w:sz w:val="24"/>
    </w:rPr>
  </w:style>
  <w:style w:type="paragraph" w:customStyle="1" w:styleId="ClientName">
    <w:name w:val="Client Name"/>
    <w:basedOn w:val="Normal"/>
    <w:pPr>
      <w:keepLines/>
      <w:spacing w:before="0" w:after="0"/>
      <w:ind w:right="1440"/>
      <w:jc w:val="center"/>
    </w:pPr>
    <w:rPr>
      <w:rFonts w:ascii="Times New Roman" w:hAnsi="Times New Roman" w:cs="Times New Roman"/>
      <w:sz w:val="28"/>
    </w:rPr>
  </w:style>
  <w:style w:type="paragraph" w:customStyle="1" w:styleId="BackText">
    <w:name w:val="Back Text"/>
    <w:basedOn w:val="Normal"/>
    <w:pPr>
      <w:keepLines/>
      <w:spacing w:before="0" w:after="0"/>
      <w:ind w:left="3243"/>
    </w:pPr>
    <w:rPr>
      <w:rFonts w:ascii="Arial" w:hAnsi="Arial" w:cs="Arial"/>
      <w:sz w:val="16"/>
    </w:rPr>
  </w:style>
  <w:style w:type="paragraph" w:customStyle="1" w:styleId="BackBullet">
    <w:name w:val="Back Bullet"/>
    <w:basedOn w:val="Normal"/>
    <w:pPr>
      <w:keepLines/>
      <w:spacing w:before="0" w:after="0"/>
      <w:ind w:left="3243" w:hanging="363"/>
    </w:pPr>
    <w:rPr>
      <w:rFonts w:ascii="Arial" w:hAnsi="Arial" w:cs="Arial"/>
      <w:sz w:val="16"/>
    </w:rPr>
  </w:style>
  <w:style w:type="paragraph" w:customStyle="1" w:styleId="SectionTitle">
    <w:name w:val="Section Title"/>
    <w:basedOn w:val="Normal"/>
    <w:pPr>
      <w:keepLines/>
      <w:spacing w:before="2160" w:after="357"/>
    </w:pPr>
    <w:rPr>
      <w:rFonts w:ascii="Times New Roman" w:hAnsi="Times New Roman" w:cs="Times New Roman"/>
      <w:i/>
      <w:color w:val="0000FF"/>
      <w:sz w:val="66"/>
    </w:rPr>
  </w:style>
  <w:style w:type="paragraph" w:customStyle="1" w:styleId="Theme">
    <w:name w:val="Theme"/>
    <w:basedOn w:val="Normal"/>
    <w:pPr>
      <w:keepLines/>
      <w:spacing w:before="80"/>
    </w:pPr>
    <w:rPr>
      <w:rFonts w:ascii="Times New Roman" w:hAnsi="Times New Roman" w:cs="Times New Roman"/>
      <w:i/>
      <w:sz w:val="24"/>
    </w:rPr>
  </w:style>
  <w:style w:type="paragraph" w:customStyle="1" w:styleId="Comment">
    <w:name w:val="Comment"/>
    <w:basedOn w:val="Normal"/>
    <w:pPr>
      <w:spacing w:before="0"/>
    </w:pPr>
    <w:rPr>
      <w:rFonts w:ascii="Arial" w:hAnsi="Arial" w:cs="Arial"/>
      <w:color w:val="FF0000"/>
      <w:sz w:val="24"/>
    </w:rPr>
  </w:style>
  <w:style w:type="paragraph" w:customStyle="1" w:styleId="WW-Footnote">
    <w:name w:val="WW-Footnote"/>
    <w:basedOn w:val="Normal"/>
    <w:pPr>
      <w:keepLines/>
      <w:spacing w:before="240" w:after="0"/>
    </w:pPr>
    <w:rPr>
      <w:rFonts w:ascii="Arial" w:hAnsi="Arial" w:cs="Arial"/>
      <w:sz w:val="18"/>
    </w:rPr>
  </w:style>
  <w:style w:type="paragraph" w:customStyle="1" w:styleId="HostData">
    <w:name w:val="Host Data"/>
    <w:basedOn w:val="Normal"/>
    <w:pPr>
      <w:spacing w:before="0" w:after="0"/>
    </w:pPr>
    <w:rPr>
      <w:rFonts w:ascii="Courier New" w:hAnsi="Courier New" w:cs="Courier New"/>
      <w:sz w:val="20"/>
    </w:rPr>
  </w:style>
  <w:style w:type="paragraph" w:customStyle="1" w:styleId="Tabladeilustraciones1">
    <w:name w:val="Tabla de ilustraciones1"/>
    <w:basedOn w:val="Normal"/>
    <w:pPr>
      <w:spacing w:before="0"/>
    </w:pPr>
    <w:rPr>
      <w:rFonts w:ascii="LotusLineDraw" w:hAnsi="LotusLineDraw" w:cs="LotusLineDraw"/>
      <w:sz w:val="24"/>
    </w:rPr>
  </w:style>
  <w:style w:type="paragraph" w:customStyle="1" w:styleId="Indent3">
    <w:name w:val="Indent 3"/>
    <w:basedOn w:val="Normal"/>
    <w:pPr>
      <w:spacing w:before="0"/>
      <w:ind w:left="1221"/>
    </w:pPr>
    <w:rPr>
      <w:rFonts w:ascii="Times New Roman" w:hAnsi="Times New Roman" w:cs="Times New Roman"/>
      <w:sz w:val="24"/>
    </w:rPr>
  </w:style>
  <w:style w:type="paragraph" w:customStyle="1" w:styleId="Indent2">
    <w:name w:val="Indent 2"/>
    <w:basedOn w:val="Normal"/>
    <w:pPr>
      <w:spacing w:before="0"/>
      <w:ind w:left="933"/>
    </w:pPr>
    <w:rPr>
      <w:rFonts w:ascii="Times New Roman" w:hAnsi="Times New Roman" w:cs="Times New Roman"/>
      <w:sz w:val="24"/>
    </w:rPr>
  </w:style>
  <w:style w:type="paragraph" w:customStyle="1" w:styleId="Indent1">
    <w:name w:val="Indent 1"/>
    <w:basedOn w:val="Normal"/>
    <w:pPr>
      <w:spacing w:before="0"/>
      <w:ind w:left="645"/>
    </w:pPr>
    <w:rPr>
      <w:rFonts w:ascii="Times New Roman" w:hAnsi="Times New Roman" w:cs="Times New Roman"/>
      <w:sz w:val="24"/>
    </w:rPr>
  </w:style>
  <w:style w:type="paragraph" w:customStyle="1" w:styleId="Bullet2">
    <w:name w:val="Bullet 2"/>
    <w:basedOn w:val="Normal"/>
    <w:pPr>
      <w:keepLines/>
      <w:spacing w:before="0"/>
    </w:pPr>
    <w:rPr>
      <w:rFonts w:ascii="Times New Roman" w:hAnsi="Times New Roman" w:cs="Times New Roman"/>
      <w:sz w:val="24"/>
    </w:rPr>
  </w:style>
  <w:style w:type="paragraph" w:customStyle="1" w:styleId="Listaconvietas1">
    <w:name w:val="Lista con viñetas1"/>
    <w:basedOn w:val="Normal"/>
    <w:pPr>
      <w:keepLines/>
      <w:spacing w:before="0"/>
    </w:pPr>
    <w:rPr>
      <w:rFonts w:ascii="Times New Roman" w:hAnsi="Times New Roman" w:cs="Times New Roman"/>
      <w:sz w:val="24"/>
    </w:rPr>
  </w:style>
  <w:style w:type="paragraph" w:customStyle="1" w:styleId="PageFooter">
    <w:name w:val="Page Footer"/>
    <w:basedOn w:val="Normal"/>
    <w:pPr>
      <w:pBdr>
        <w:top w:val="single" w:sz="8" w:space="0" w:color="000000"/>
      </w:pBdr>
      <w:spacing w:before="0" w:after="0"/>
    </w:pPr>
    <w:rPr>
      <w:rFonts w:ascii="Arial" w:hAnsi="Arial" w:cs="Arial"/>
      <w:i/>
      <w:sz w:val="16"/>
    </w:rPr>
  </w:style>
  <w:style w:type="paragraph" w:customStyle="1" w:styleId="PageHeader">
    <w:name w:val="Page Header"/>
    <w:basedOn w:val="Normal"/>
    <w:pPr>
      <w:spacing w:before="0" w:after="0"/>
    </w:pPr>
    <w:rPr>
      <w:rFonts w:ascii="Arial" w:hAnsi="Arial" w:cs="Arial"/>
      <w:i/>
      <w:sz w:val="16"/>
    </w:rPr>
  </w:style>
  <w:style w:type="paragraph" w:customStyle="1" w:styleId="Estilonumeracintabladecontenido">
    <w:name w:val="Estilo numeración tabla de contenido"/>
    <w:basedOn w:val="Normal"/>
    <w:pPr>
      <w:jc w:val="right"/>
    </w:pPr>
    <w:rPr>
      <w:rFonts w:ascii="Times New Roman" w:hAnsi="Times New Roman" w:cs="Times New Roman"/>
      <w:sz w:val="24"/>
    </w:rPr>
  </w:style>
  <w:style w:type="paragraph" w:customStyle="1" w:styleId="Parrafonormal">
    <w:name w:val="Parrafo normal"/>
    <w:basedOn w:val="Normal"/>
    <w:pPr>
      <w:jc w:val="both"/>
    </w:pPr>
    <w:rPr>
      <w:rFonts w:ascii="Gill Sans" w:hAnsi="Gill Sans" w:cs="Gill Sans"/>
      <w:sz w:val="24"/>
    </w:rPr>
  </w:style>
  <w:style w:type="paragraph" w:customStyle="1" w:styleId="Textoprede9">
    <w:name w:val="Texto prede:9"/>
    <w:basedOn w:val="Normal"/>
    <w:pPr>
      <w:jc w:val="both"/>
    </w:pPr>
    <w:rPr>
      <w:rFonts w:ascii="Times New Roman" w:hAnsi="Times New Roman" w:cs="Times New Roman"/>
      <w:sz w:val="28"/>
    </w:rPr>
  </w:style>
  <w:style w:type="paragraph" w:customStyle="1" w:styleId="Estndar">
    <w:name w:val="Estándar"/>
    <w:basedOn w:val="Normal"/>
    <w:pPr>
      <w:spacing w:before="0" w:after="0"/>
      <w:jc w:val="both"/>
    </w:pPr>
    <w:rPr>
      <w:rFonts w:ascii="Times New Roman" w:hAnsi="Times New Roman" w:cs="Times New Roman"/>
      <w:sz w:val="24"/>
    </w:rPr>
  </w:style>
  <w:style w:type="paragraph" w:customStyle="1" w:styleId="Textopredeterminado">
    <w:name w:val="Texto predeterminado"/>
    <w:basedOn w:val="Normal"/>
    <w:rPr>
      <w:rFonts w:ascii="Times New Roman" w:hAnsi="Times New Roman" w:cs="Times New Roman"/>
      <w:sz w:val="24"/>
    </w:rPr>
  </w:style>
  <w:style w:type="paragraph" w:customStyle="1" w:styleId="Cabecera">
    <w:name w:val="Cabecera"/>
    <w:basedOn w:val="Normal"/>
    <w:rPr>
      <w:rFonts w:ascii="Times New Roman" w:hAnsi="Times New Roman" w:cs="Times New Roman"/>
      <w:sz w:val="24"/>
    </w:rPr>
  </w:style>
  <w:style w:type="paragraph" w:customStyle="1" w:styleId="nonum">
    <w:name w:val="nonum"/>
    <w:basedOn w:val="Normal"/>
    <w:rPr>
      <w:rFonts w:ascii="Times New Roman" w:hAnsi="Times New Roman" w:cs="Times New Roman"/>
      <w:sz w:val="24"/>
    </w:rPr>
  </w:style>
  <w:style w:type="paragraph" w:customStyle="1" w:styleId="ExampleKeep">
    <w:name w:val="Example Keep"/>
    <w:basedOn w:val="Normal"/>
    <w:pPr>
      <w:keepNext/>
      <w:keepLines/>
    </w:pPr>
    <w:rPr>
      <w:rFonts w:ascii="Courier" w:hAnsi="Courier" w:cs="Courier"/>
      <w:sz w:val="24"/>
    </w:rPr>
  </w:style>
  <w:style w:type="paragraph" w:customStyle="1" w:styleId="Keep">
    <w:name w:val="Keep"/>
    <w:basedOn w:val="Normal"/>
    <w:pPr>
      <w:keepNext/>
      <w:keepLines/>
    </w:pPr>
  </w:style>
  <w:style w:type="paragraph" w:customStyle="1" w:styleId="Example">
    <w:name w:val="Example"/>
    <w:basedOn w:val="Normal"/>
    <w:rPr>
      <w:rFonts w:ascii="Courier" w:hAnsi="Courier" w:cs="Courier"/>
      <w:sz w:val="20"/>
    </w:rPr>
  </w:style>
  <w:style w:type="paragraph" w:customStyle="1" w:styleId="Subhead">
    <w:name w:val="Subhead"/>
    <w:basedOn w:val="Normal"/>
    <w:pPr>
      <w:spacing w:before="72" w:after="72"/>
    </w:pPr>
    <w:rPr>
      <w:rFonts w:ascii="Times New Roman" w:hAnsi="Times New Roman" w:cs="Times New Roman"/>
      <w:b/>
      <w:i/>
      <w:sz w:val="24"/>
    </w:rPr>
  </w:style>
  <w:style w:type="paragraph" w:customStyle="1" w:styleId="NumberList">
    <w:name w:val="Number List"/>
    <w:basedOn w:val="Normal"/>
    <w:rPr>
      <w:rFonts w:ascii="Times New Roman" w:hAnsi="Times New Roman" w:cs="Times New Roman"/>
      <w:sz w:val="24"/>
    </w:rPr>
  </w:style>
  <w:style w:type="paragraph" w:customStyle="1" w:styleId="Bullet1">
    <w:name w:val="Bullet 1"/>
    <w:basedOn w:val="Normal"/>
    <w:pPr>
      <w:keepLines/>
      <w:spacing w:before="0"/>
    </w:pPr>
    <w:rPr>
      <w:rFonts w:ascii="Times New Roman" w:hAnsi="Times New Roman" w:cs="Times New Roman"/>
      <w:sz w:val="24"/>
    </w:rPr>
  </w:style>
  <w:style w:type="paragraph" w:customStyle="1" w:styleId="Bullet">
    <w:name w:val="Bullet"/>
    <w:basedOn w:val="Normal"/>
    <w:rPr>
      <w:rFonts w:ascii="Times New Roman" w:hAnsi="Times New Roman" w:cs="Times New Roman"/>
      <w:sz w:val="24"/>
    </w:rPr>
  </w:style>
  <w:style w:type="paragraph" w:customStyle="1" w:styleId="BodySingle">
    <w:name w:val="Body Single"/>
    <w:basedOn w:val="Normal"/>
    <w:rPr>
      <w:rFonts w:ascii="Times New Roman" w:hAnsi="Times New Roman" w:cs="Times New Roman"/>
      <w:sz w:val="24"/>
    </w:rPr>
  </w:style>
  <w:style w:type="paragraph" w:customStyle="1" w:styleId="DefaultText">
    <w:name w:val="Default Text"/>
    <w:basedOn w:val="Normal"/>
    <w:rPr>
      <w:rFonts w:ascii="Times New Roman" w:hAnsi="Times New Roman" w:cs="Times New Roman"/>
      <w:sz w:val="24"/>
    </w:rPr>
  </w:style>
  <w:style w:type="paragraph" w:customStyle="1" w:styleId="WW-Tabladeilustraciones">
    <w:name w:val="WW-Tabla de ilustraciones"/>
    <w:basedOn w:val="Normal"/>
    <w:next w:val="Normal"/>
    <w:pPr>
      <w:spacing w:before="0" w:after="0"/>
      <w:ind w:left="440" w:hanging="440"/>
    </w:pPr>
    <w:rPr>
      <w:rFonts w:ascii="Times New Roman" w:hAnsi="Times New Roman" w:cs="Times New Roman"/>
      <w:smallCaps/>
      <w:sz w:val="20"/>
    </w:rPr>
  </w:style>
  <w:style w:type="paragraph" w:customStyle="1" w:styleId="WW-Mapadeldocumento">
    <w:name w:val="WW-Mapa del documento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WW-Textoindependiente2">
    <w:name w:val="WW-Texto independiente 2"/>
    <w:basedOn w:val="Normal"/>
    <w:pPr>
      <w:spacing w:before="0" w:after="0"/>
      <w:jc w:val="center"/>
    </w:pPr>
    <w:rPr>
      <w:rFonts w:ascii="Arial" w:hAnsi="Arial" w:cs="Arial"/>
      <w:sz w:val="20"/>
      <w:lang w:val="es-MX"/>
    </w:rPr>
  </w:style>
  <w:style w:type="paragraph" w:customStyle="1" w:styleId="Blockquote">
    <w:name w:val="Blockquote"/>
    <w:basedOn w:val="Normal"/>
    <w:pPr>
      <w:spacing w:before="100" w:after="100"/>
      <w:ind w:left="360" w:right="360" w:firstLine="1"/>
    </w:pPr>
    <w:rPr>
      <w:rFonts w:ascii="Times New Roman" w:hAnsi="Times New Roman" w:cs="Times New Roman"/>
      <w:sz w:val="24"/>
    </w:rPr>
  </w:style>
  <w:style w:type="paragraph" w:customStyle="1" w:styleId="WW-Textoindependiente3">
    <w:name w:val="WW-Texto independiente 3"/>
    <w:basedOn w:val="Normal"/>
    <w:pPr>
      <w:spacing w:before="0" w:after="0"/>
    </w:pPr>
    <w:rPr>
      <w:rFonts w:ascii="Times New Roman" w:hAnsi="Times New Roman" w:cs="Times New Roman"/>
      <w:sz w:val="16"/>
    </w:rPr>
  </w:style>
  <w:style w:type="paragraph" w:customStyle="1" w:styleId="DefaultText1">
    <w:name w:val="Default Text:1"/>
    <w:basedOn w:val="Normal"/>
    <w:pPr>
      <w:spacing w:before="0" w:after="0"/>
    </w:pPr>
    <w:rPr>
      <w:rFonts w:ascii="Times New Roman" w:hAnsi="Times New Roman" w:cs="Times New Roman"/>
      <w:sz w:val="24"/>
    </w:rPr>
  </w:style>
  <w:style w:type="paragraph" w:customStyle="1" w:styleId="WW-Sangra2detindependiente">
    <w:name w:val="WW-Sangría 2 de t. independiente"/>
    <w:basedOn w:val="Normal"/>
    <w:pPr>
      <w:ind w:firstLine="1"/>
    </w:pPr>
    <w:rPr>
      <w:rFonts w:ascii="Arial" w:hAnsi="Arial" w:cs="Arial"/>
      <w:sz w:val="24"/>
      <w:lang w:val="es-MX"/>
    </w:rPr>
  </w:style>
  <w:style w:type="paragraph" w:customStyle="1" w:styleId="WW-Sangra3detindependiente">
    <w:name w:val="WW-Sangría 3 de t. independiente"/>
    <w:basedOn w:val="Normal"/>
    <w:pPr>
      <w:ind w:firstLine="1"/>
      <w:jc w:val="both"/>
    </w:pPr>
    <w:rPr>
      <w:rFonts w:ascii="Arial" w:hAnsi="Arial" w:cs="Arial"/>
      <w:sz w:val="18"/>
      <w:lang w:val="es-ES_tradnl"/>
    </w:rPr>
  </w:style>
  <w:style w:type="paragraph" w:customStyle="1" w:styleId="WW-Textodebloque">
    <w:name w:val="WW-Texto de bloque"/>
    <w:basedOn w:val="Normal"/>
    <w:pPr>
      <w:ind w:left="1440" w:right="1440" w:firstLine="1"/>
    </w:pPr>
  </w:style>
  <w:style w:type="paragraph" w:customStyle="1" w:styleId="BlockTextSp">
    <w:name w:val="Block Text Sp"/>
    <w:basedOn w:val="WW-Textodebloque"/>
    <w:pPr>
      <w:spacing w:before="240" w:after="240"/>
      <w:ind w:left="0" w:right="0"/>
    </w:pPr>
    <w:rPr>
      <w:rFonts w:ascii="Times New Roman" w:hAnsi="Times New Roman" w:cs="Times New Roman"/>
      <w:sz w:val="24"/>
    </w:rPr>
  </w:style>
  <w:style w:type="paragraph" w:customStyle="1" w:styleId="H2">
    <w:name w:val="H2"/>
    <w:basedOn w:val="Normal"/>
    <w:pPr>
      <w:keepLines/>
      <w:spacing w:before="100" w:after="100"/>
    </w:pPr>
    <w:rPr>
      <w:rFonts w:ascii="Times New Roman" w:hAnsi="Times New Roman" w:cs="Times New Roman"/>
      <w:b/>
      <w:sz w:val="36"/>
    </w:rPr>
  </w:style>
  <w:style w:type="paragraph" w:customStyle="1" w:styleId="H3">
    <w:name w:val="H3"/>
    <w:basedOn w:val="Normal"/>
    <w:pPr>
      <w:keepLines/>
      <w:spacing w:before="100" w:after="100"/>
    </w:pPr>
    <w:rPr>
      <w:rFonts w:ascii="Times New Roman" w:hAnsi="Times New Roman" w:cs="Times New Roman"/>
      <w:b/>
      <w:sz w:val="28"/>
    </w:rPr>
  </w:style>
  <w:style w:type="paragraph" w:customStyle="1" w:styleId="TextA25">
    <w:name w:val="TextA_.25&quot;"/>
    <w:basedOn w:val="Normal"/>
    <w:pPr>
      <w:widowControl w:val="0"/>
      <w:spacing w:before="120" w:after="0" w:line="240" w:lineRule="auto"/>
      <w:ind w:left="360" w:firstLine="1"/>
    </w:pPr>
    <w:rPr>
      <w:rFonts w:ascii="Times New Roman" w:hAnsi="Times New Roman" w:cs="Times New Roman"/>
      <w:sz w:val="24"/>
      <w:lang w:val="es-ES_tradnl"/>
    </w:rPr>
  </w:style>
  <w:style w:type="paragraph" w:customStyle="1" w:styleId="TextB35">
    <w:name w:val="TextB_.35&quot;"/>
    <w:basedOn w:val="Normal"/>
    <w:pPr>
      <w:widowControl w:val="0"/>
      <w:spacing w:before="120" w:after="0" w:line="240" w:lineRule="auto"/>
      <w:ind w:left="504" w:firstLine="1"/>
    </w:pPr>
    <w:rPr>
      <w:rFonts w:ascii="Times New Roman" w:hAnsi="Times New Roman" w:cs="Times New Roman"/>
      <w:sz w:val="24"/>
      <w:lang w:val="es-ES_tradnl"/>
    </w:rPr>
  </w:style>
  <w:style w:type="paragraph" w:customStyle="1" w:styleId="HeadingHD">
    <w:name w:val="Heading (HD)"/>
    <w:pPr>
      <w:keepNext/>
      <w:keepLines/>
      <w:suppressAutoHyphens/>
      <w:spacing w:line="240" w:lineRule="atLeast"/>
    </w:pPr>
    <w:rPr>
      <w:rFonts w:ascii="Photina Casual Black" w:hAnsi="Photina Casual Black" w:cs="Photina Casual Black"/>
      <w:b/>
      <w:color w:val="000000"/>
      <w:lang w:val="en-US" w:eastAsia="zh-CN"/>
    </w:rPr>
  </w:style>
  <w:style w:type="paragraph" w:customStyle="1" w:styleId="WW-BodyTextIndent2">
    <w:name w:val="WW-Body Text Indent 2"/>
    <w:basedOn w:val="Normal"/>
    <w:pPr>
      <w:ind w:left="720" w:firstLine="1"/>
      <w:jc w:val="both"/>
    </w:pPr>
    <w:rPr>
      <w:rFonts w:ascii="Bookman Old Style" w:hAnsi="Bookman Old Style" w:cs="Bookman Old Style"/>
      <w:b/>
      <w:i/>
      <w:lang w:val="es-ES_tradnl"/>
    </w:rPr>
  </w:style>
  <w:style w:type="paragraph" w:customStyle="1" w:styleId="Headingnuevo0">
    <w:name w:val="Heading_nuevo 0"/>
    <w:basedOn w:val="Heading1"/>
    <w:next w:val="Normal"/>
    <w:pPr>
      <w:keepLines/>
      <w:pageBreakBefore/>
      <w:numPr>
        <w:numId w:val="0"/>
      </w:numPr>
      <w:pBdr>
        <w:bottom w:val="single" w:sz="1" w:space="1" w:color="000000"/>
      </w:pBdr>
      <w:spacing w:before="240" w:after="60" w:line="240" w:lineRule="auto"/>
      <w:ind w:right="5789"/>
      <w:jc w:val="both"/>
    </w:pPr>
    <w:rPr>
      <w:rFonts w:ascii="Univers Condensed" w:hAnsi="Univers Condensed" w:cs="Univers Condensed"/>
      <w:i w:val="0"/>
      <w:kern w:val="1"/>
      <w:sz w:val="28"/>
      <w:lang w:val="es-ES"/>
    </w:rPr>
  </w:style>
  <w:style w:type="paragraph" w:customStyle="1" w:styleId="WW-BalloonText">
    <w:name w:val="WW-Balloon Text"/>
    <w:basedOn w:val="Normal"/>
    <w:rPr>
      <w:rFonts w:ascii="Tahoma" w:hAnsi="Tahoma" w:cs="Tahoma"/>
      <w:sz w:val="16"/>
    </w:rPr>
  </w:style>
  <w:style w:type="paragraph" w:styleId="BalloonText">
    <w:name w:val="Balloon Text"/>
    <w:basedOn w:val="Normal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pPr>
      <w:suppressAutoHyphens w:val="0"/>
      <w:spacing w:before="100" w:after="100" w:line="240" w:lineRule="auto"/>
    </w:pPr>
    <w:rPr>
      <w:rFonts w:ascii="Times New Roman" w:hAnsi="Times New Roman" w:cs="Times New Roman"/>
      <w:sz w:val="24"/>
      <w:szCs w:val="24"/>
      <w:lang w:val="es-ES"/>
    </w:rPr>
  </w:style>
  <w:style w:type="paragraph" w:customStyle="1" w:styleId="text">
    <w:name w:val="text"/>
    <w:pPr>
      <w:suppressAutoHyphens/>
      <w:spacing w:after="360" w:line="360" w:lineRule="exact"/>
    </w:pPr>
    <w:rPr>
      <w:rFonts w:ascii="Arial" w:eastAsia="MS Mincho" w:hAnsi="Arial" w:cs="Arial"/>
      <w:sz w:val="24"/>
      <w:lang w:val="de-DE" w:eastAsia="zh-CN"/>
    </w:rPr>
  </w:style>
  <w:style w:type="paragraph" w:customStyle="1" w:styleId="Sangra2detindependiente1">
    <w:name w:val="Sangría 2 de t. independiente1"/>
    <w:basedOn w:val="Normal"/>
    <w:pPr>
      <w:suppressAutoHyphens w:val="0"/>
      <w:spacing w:before="0" w:after="0" w:line="240" w:lineRule="auto"/>
      <w:ind w:left="-110"/>
      <w:jc w:val="both"/>
    </w:pPr>
    <w:rPr>
      <w:rFonts w:ascii="Arial" w:hAnsi="Arial" w:cs="Arial"/>
      <w:sz w:val="24"/>
      <w:szCs w:val="24"/>
      <w:lang w:val="es-PE"/>
    </w:rPr>
  </w:style>
  <w:style w:type="paragraph" w:styleId="Index1">
    <w:name w:val="index 1"/>
    <w:basedOn w:val="Normal"/>
    <w:next w:val="Normal"/>
    <w:pPr>
      <w:ind w:left="220" w:hanging="220"/>
    </w:pPr>
  </w:style>
  <w:style w:type="paragraph" w:styleId="Index2">
    <w:name w:val="index 2"/>
    <w:basedOn w:val="Normal"/>
    <w:next w:val="Normal"/>
    <w:pPr>
      <w:ind w:left="440" w:hanging="220"/>
    </w:pPr>
  </w:style>
  <w:style w:type="paragraph" w:styleId="Index3">
    <w:name w:val="index 3"/>
    <w:basedOn w:val="Normal"/>
    <w:next w:val="Normal"/>
    <w:pPr>
      <w:ind w:left="660" w:hanging="220"/>
    </w:pPr>
  </w:style>
  <w:style w:type="paragraph" w:customStyle="1" w:styleId="ndice41">
    <w:name w:val="Índice 41"/>
    <w:basedOn w:val="Normal"/>
    <w:next w:val="Normal"/>
    <w:pPr>
      <w:ind w:left="880" w:hanging="220"/>
    </w:pPr>
  </w:style>
  <w:style w:type="paragraph" w:customStyle="1" w:styleId="ndice51">
    <w:name w:val="Índice 51"/>
    <w:basedOn w:val="Normal"/>
    <w:next w:val="Normal"/>
    <w:pPr>
      <w:ind w:left="1100" w:hanging="220"/>
    </w:pPr>
  </w:style>
  <w:style w:type="paragraph" w:customStyle="1" w:styleId="ndice61">
    <w:name w:val="Índice 61"/>
    <w:basedOn w:val="Normal"/>
    <w:next w:val="Normal"/>
    <w:pPr>
      <w:ind w:left="1320" w:hanging="220"/>
    </w:pPr>
  </w:style>
  <w:style w:type="paragraph" w:customStyle="1" w:styleId="ndice71">
    <w:name w:val="Índice 71"/>
    <w:basedOn w:val="Normal"/>
    <w:next w:val="Normal"/>
    <w:pPr>
      <w:ind w:left="1540" w:hanging="220"/>
    </w:pPr>
  </w:style>
  <w:style w:type="paragraph" w:customStyle="1" w:styleId="ndice81">
    <w:name w:val="Índice 81"/>
    <w:basedOn w:val="Normal"/>
    <w:next w:val="Normal"/>
    <w:pPr>
      <w:ind w:left="1760" w:hanging="220"/>
    </w:pPr>
  </w:style>
  <w:style w:type="paragraph" w:customStyle="1" w:styleId="ndice91">
    <w:name w:val="Índice 91"/>
    <w:basedOn w:val="Normal"/>
    <w:next w:val="Normal"/>
    <w:pPr>
      <w:ind w:left="1980" w:hanging="220"/>
    </w:pPr>
  </w:style>
  <w:style w:type="paragraph" w:styleId="IndexHeading">
    <w:name w:val="index heading"/>
    <w:basedOn w:val="Normal"/>
    <w:next w:val="Index1"/>
  </w:style>
  <w:style w:type="paragraph" w:customStyle="1" w:styleId="Tabletext0">
    <w:name w:val="Tabletext"/>
    <w:basedOn w:val="Normal"/>
    <w:pPr>
      <w:keepLines/>
      <w:widowControl w:val="0"/>
      <w:suppressAutoHyphens w:val="0"/>
      <w:spacing w:before="0" w:line="240" w:lineRule="atLeast"/>
    </w:pPr>
    <w:rPr>
      <w:rFonts w:ascii="Times New Roman" w:eastAsia="Times New Roman" w:hAnsi="Times New Roman" w:cs="Times New Roman"/>
      <w:sz w:val="20"/>
      <w:lang w:val="es-PE"/>
    </w:rPr>
  </w:style>
  <w:style w:type="paragraph" w:customStyle="1" w:styleId="BodyText21">
    <w:name w:val="Body Text 21"/>
    <w:basedOn w:val="Normal"/>
    <w:pPr>
      <w:suppressAutoHyphens w:val="0"/>
      <w:spacing w:before="0" w:after="0" w:line="240" w:lineRule="auto"/>
    </w:pPr>
    <w:rPr>
      <w:rFonts w:ascii="Times New Roman" w:eastAsia="Times New Roman" w:hAnsi="Times New Roman" w:cs="Times New Roman"/>
      <w:b/>
      <w:sz w:val="24"/>
      <w:u w:val="single"/>
      <w:lang w:val="es-ES"/>
    </w:rPr>
  </w:style>
  <w:style w:type="paragraph" w:customStyle="1" w:styleId="Textocomentario1">
    <w:name w:val="Texto comentario1"/>
    <w:basedOn w:val="Normal"/>
    <w:rPr>
      <w:sz w:val="20"/>
    </w:rPr>
  </w:style>
  <w:style w:type="paragraph" w:customStyle="1" w:styleId="TituloCmmi1">
    <w:name w:val="TituloCmmi1"/>
    <w:basedOn w:val="BodyText"/>
    <w:pPr>
      <w:numPr>
        <w:numId w:val="7"/>
      </w:numPr>
      <w:spacing w:before="360" w:line="360" w:lineRule="auto"/>
      <w:jc w:val="both"/>
    </w:pPr>
    <w:rPr>
      <w:b/>
      <w:color w:val="800000"/>
      <w:sz w:val="40"/>
      <w:lang w:val="es-MX"/>
    </w:rPr>
  </w:style>
  <w:style w:type="paragraph" w:customStyle="1" w:styleId="TextoInstruccion">
    <w:name w:val="TextoInstruccion"/>
    <w:basedOn w:val="BodyText"/>
    <w:pPr>
      <w:spacing w:line="360" w:lineRule="auto"/>
      <w:jc w:val="both"/>
    </w:pPr>
    <w:rPr>
      <w:i/>
      <w:sz w:val="20"/>
    </w:rPr>
  </w:style>
  <w:style w:type="paragraph" w:customStyle="1" w:styleId="TextoContenido">
    <w:name w:val="TextoContenido"/>
    <w:basedOn w:val="Normal"/>
    <w:pPr>
      <w:tabs>
        <w:tab w:val="left" w:pos="0"/>
        <w:tab w:val="num" w:pos="585"/>
      </w:tabs>
      <w:ind w:left="567" w:hanging="709"/>
    </w:pPr>
    <w:rPr>
      <w:rFonts w:ascii="Arial" w:hAnsi="Arial" w:cs="Arial"/>
      <w:b/>
      <w:color w:val="800000"/>
      <w:sz w:val="28"/>
      <w:szCs w:val="28"/>
      <w:lang w:val="es-MX"/>
    </w:rPr>
  </w:style>
  <w:style w:type="paragraph" w:customStyle="1" w:styleId="TituloCaratula">
    <w:name w:val="TituloCaratula"/>
    <w:basedOn w:val="Heading1"/>
    <w:pPr>
      <w:numPr>
        <w:numId w:val="0"/>
      </w:numPr>
      <w:suppressLineNumbers/>
      <w:tabs>
        <w:tab w:val="left" w:pos="1140"/>
      </w:tabs>
      <w:jc w:val="center"/>
    </w:pPr>
    <w:rPr>
      <w:i w:val="0"/>
      <w:color w:val="800000"/>
      <w:sz w:val="56"/>
      <w:szCs w:val="56"/>
      <w:lang w:val="es-ES_tradnl"/>
    </w:rPr>
  </w:style>
  <w:style w:type="paragraph" w:customStyle="1" w:styleId="SubtituloCaratula">
    <w:name w:val="SubtituloCaratula"/>
    <w:basedOn w:val="Subtitle"/>
    <w:pPr>
      <w:suppressLineNumbers/>
      <w:jc w:val="center"/>
    </w:pPr>
    <w:rPr>
      <w:rFonts w:ascii="Arial" w:hAnsi="Arial" w:cs="Arial"/>
      <w:color w:val="800000"/>
      <w:lang w:val="es-ES_tradnl"/>
    </w:rPr>
  </w:style>
  <w:style w:type="paragraph" w:customStyle="1" w:styleId="TituloCmmi2">
    <w:name w:val="TituloCmmi2"/>
    <w:basedOn w:val="TituloCmmi1"/>
    <w:pPr>
      <w:numPr>
        <w:numId w:val="6"/>
      </w:numPr>
    </w:pPr>
    <w:rPr>
      <w:sz w:val="36"/>
    </w:rPr>
  </w:style>
  <w:style w:type="paragraph" w:customStyle="1" w:styleId="TituloAnexos">
    <w:name w:val="TituloAnexos"/>
    <w:basedOn w:val="BodyText"/>
    <w:pPr>
      <w:suppressLineNumbers/>
      <w:tabs>
        <w:tab w:val="num" w:pos="585"/>
      </w:tabs>
      <w:spacing w:line="360" w:lineRule="auto"/>
      <w:ind w:left="585" w:hanging="585"/>
      <w:jc w:val="both"/>
    </w:pPr>
    <w:rPr>
      <w:b/>
      <w:iCs/>
      <w:color w:val="800000"/>
      <w:sz w:val="40"/>
      <w:szCs w:val="40"/>
    </w:rPr>
  </w:style>
  <w:style w:type="paragraph" w:customStyle="1" w:styleId="TituloAnexo1">
    <w:name w:val="TituloAnexo1"/>
    <w:basedOn w:val="BodyText"/>
    <w:pPr>
      <w:numPr>
        <w:numId w:val="5"/>
      </w:numPr>
      <w:suppressLineNumbers/>
      <w:spacing w:line="360" w:lineRule="auto"/>
      <w:ind w:left="0" w:hanging="720"/>
      <w:jc w:val="both"/>
    </w:pPr>
    <w:rPr>
      <w:b/>
      <w:bCs/>
      <w:iCs/>
      <w:color w:val="800000"/>
      <w:sz w:val="36"/>
      <w:szCs w:val="36"/>
      <w:lang w:val="es-MX"/>
    </w:rPr>
  </w:style>
  <w:style w:type="paragraph" w:customStyle="1" w:styleId="TituloCmmi3">
    <w:name w:val="TituloCmmi3"/>
    <w:basedOn w:val="Normal"/>
    <w:pPr>
      <w:tabs>
        <w:tab w:val="left" w:pos="3119"/>
        <w:tab w:val="num" w:pos="7106"/>
      </w:tabs>
      <w:suppressAutoHyphens w:val="0"/>
      <w:spacing w:before="360" w:after="0" w:line="360" w:lineRule="auto"/>
      <w:ind w:left="3119" w:hanging="1134"/>
      <w:jc w:val="both"/>
    </w:pPr>
    <w:rPr>
      <w:rFonts w:ascii="Arial" w:hAnsi="Arial" w:cs="Arial"/>
      <w:b/>
      <w:color w:val="800000"/>
      <w:sz w:val="32"/>
      <w:szCs w:val="32"/>
      <w:lang w:val="es-MX"/>
    </w:rPr>
  </w:style>
  <w:style w:type="paragraph" w:customStyle="1" w:styleId="Borrarformato">
    <w:name w:val="Borrar formato"/>
    <w:basedOn w:val="Normal"/>
  </w:style>
  <w:style w:type="paragraph" w:styleId="ListParagraph">
    <w:name w:val="List Paragraph"/>
    <w:basedOn w:val="Normal"/>
    <w:qFormat/>
    <w:pPr>
      <w:ind w:left="708"/>
    </w:pPr>
  </w:style>
  <w:style w:type="paragraph" w:styleId="CommentSubject">
    <w:name w:val="annotation subject"/>
    <w:basedOn w:val="Textocomentario1"/>
    <w:next w:val="Textocomentario1"/>
    <w:rPr>
      <w:b/>
      <w:bCs/>
    </w:rPr>
  </w:style>
  <w:style w:type="paragraph" w:customStyle="1" w:styleId="western">
    <w:name w:val="western"/>
    <w:basedOn w:val="Normal"/>
    <w:pPr>
      <w:suppressAutoHyphens w:val="0"/>
      <w:spacing w:before="100" w:after="100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  <w:style w:type="paragraph" w:styleId="TOCHeading">
    <w:name w:val="TOC Heading"/>
    <w:basedOn w:val="Heading1"/>
    <w:next w:val="Normal"/>
    <w:uiPriority w:val="39"/>
    <w:qFormat/>
    <w:pPr>
      <w:keepLines/>
      <w:numPr>
        <w:numId w:val="0"/>
      </w:numPr>
      <w:spacing w:before="480" w:line="276" w:lineRule="auto"/>
    </w:pPr>
    <w:rPr>
      <w:rFonts w:ascii="Cambria" w:eastAsia="Times New Roman" w:hAnsi="Cambria" w:cs="Times New Roman"/>
      <w:bCs/>
      <w:i w:val="0"/>
      <w:color w:val="365F91"/>
      <w:sz w:val="28"/>
      <w:szCs w:val="28"/>
      <w:lang w:val="es-ES"/>
    </w:rPr>
  </w:style>
  <w:style w:type="paragraph" w:styleId="Revision">
    <w:name w:val="Revision"/>
    <w:pPr>
      <w:suppressAutoHyphens/>
    </w:pPr>
    <w:rPr>
      <w:rFonts w:ascii="TimesNewRomanPS" w:eastAsia="MS Mincho" w:hAnsi="TimesNewRomanPS" w:cs="TimesNewRomanPS"/>
      <w:sz w:val="22"/>
      <w:lang w:val="en-US" w:eastAsia="zh-CN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Contents10">
    <w:name w:val="Contents 10"/>
    <w:basedOn w:val="Index"/>
    <w:pPr>
      <w:tabs>
        <w:tab w:val="right" w:leader="dot" w:pos="7425"/>
      </w:tabs>
      <w:ind w:left="2547"/>
    </w:pPr>
  </w:style>
  <w:style w:type="character" w:styleId="FootnoteReference">
    <w:name w:val="footnote reference"/>
    <w:uiPriority w:val="99"/>
    <w:semiHidden/>
    <w:unhideWhenUsed/>
    <w:rsid w:val="00E12A70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512FD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12FD1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12FD1"/>
    <w:rPr>
      <w:rFonts w:ascii="TimesNewRomanPS" w:eastAsia="MS Mincho" w:hAnsi="TimesNewRomanPS" w:cs="TimesNewRomanPS"/>
      <w:lang w:val="en-US"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 w:qFormat="1"/>
    <w:lsdException w:name="toc 2" w:uiPriority="39" w:qFormat="1"/>
    <w:lsdException w:name="toc 3" w:uiPriority="39" w:qFormat="1"/>
    <w:lsdException w:name="toc 4" w:uiPriority="0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B63442"/>
    <w:pPr>
      <w:suppressAutoHyphens/>
      <w:spacing w:before="40" w:after="120" w:line="200" w:lineRule="atLeast"/>
    </w:pPr>
    <w:rPr>
      <w:rFonts w:ascii="TimesNewRomanPS" w:eastAsia="MS Mincho" w:hAnsi="TimesNewRomanPS" w:cs="TimesNewRomanPS"/>
      <w:sz w:val="22"/>
      <w:lang w:val="en-US" w:eastAsia="zh-CN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uppressAutoHyphens w:val="0"/>
      <w:spacing w:before="0" w:after="0"/>
      <w:outlineLvl w:val="0"/>
    </w:pPr>
    <w:rPr>
      <w:rFonts w:ascii="Arial" w:hAnsi="Arial" w:cs="Arial"/>
      <w:b/>
      <w:i/>
      <w:lang w:val="es-PE"/>
    </w:rPr>
  </w:style>
  <w:style w:type="paragraph" w:styleId="Heading2">
    <w:name w:val="heading 2"/>
    <w:basedOn w:val="Normal"/>
    <w:next w:val="BodyText"/>
    <w:qFormat/>
    <w:pPr>
      <w:keepNext/>
      <w:keepLines/>
      <w:numPr>
        <w:ilvl w:val="1"/>
        <w:numId w:val="1"/>
      </w:numPr>
      <w:spacing w:before="320" w:after="240"/>
      <w:ind w:left="566" w:hanging="283"/>
      <w:outlineLvl w:val="1"/>
    </w:pPr>
    <w:rPr>
      <w:rFonts w:ascii="Times New Roman" w:hAnsi="Times New Roman" w:cs="Times New Roman"/>
      <w:color w:val="0000FF"/>
      <w:sz w:val="56"/>
    </w:rPr>
  </w:style>
  <w:style w:type="paragraph" w:styleId="Heading3">
    <w:name w:val="heading 3"/>
    <w:basedOn w:val="Normal"/>
    <w:next w:val="BodyText"/>
    <w:qFormat/>
    <w:pPr>
      <w:keepNext/>
      <w:keepLines/>
      <w:numPr>
        <w:ilvl w:val="2"/>
        <w:numId w:val="1"/>
      </w:numPr>
      <w:spacing w:before="280" w:after="160"/>
      <w:ind w:left="849" w:hanging="283"/>
      <w:outlineLvl w:val="2"/>
    </w:pPr>
    <w:rPr>
      <w:rFonts w:ascii="Times New Roman" w:hAnsi="Times New Roman" w:cs="Times New Roman"/>
      <w:i/>
      <w:color w:val="0000FF"/>
      <w:sz w:val="48"/>
    </w:rPr>
  </w:style>
  <w:style w:type="paragraph" w:styleId="Heading4">
    <w:name w:val="heading 4"/>
    <w:basedOn w:val="Normal"/>
    <w:next w:val="BodyText"/>
    <w:qFormat/>
    <w:pPr>
      <w:keepNext/>
      <w:keepLines/>
      <w:numPr>
        <w:ilvl w:val="3"/>
        <w:numId w:val="1"/>
      </w:numPr>
      <w:spacing w:before="200" w:after="80"/>
      <w:ind w:left="1132" w:hanging="283"/>
      <w:outlineLvl w:val="3"/>
    </w:pPr>
    <w:rPr>
      <w:rFonts w:ascii="Times New Roman" w:hAnsi="Times New Roman" w:cs="Times New Roman"/>
      <w:color w:val="0000FF"/>
      <w:sz w:val="36"/>
    </w:rPr>
  </w:style>
  <w:style w:type="paragraph" w:styleId="Heading5">
    <w:name w:val="heading 5"/>
    <w:basedOn w:val="Normal"/>
    <w:next w:val="BodyText"/>
    <w:qFormat/>
    <w:pPr>
      <w:keepNext/>
      <w:keepLines/>
      <w:numPr>
        <w:ilvl w:val="4"/>
        <w:numId w:val="1"/>
      </w:numPr>
      <w:spacing w:before="160" w:after="0"/>
      <w:outlineLvl w:val="4"/>
    </w:pPr>
    <w:rPr>
      <w:rFonts w:ascii="Times New Roman" w:hAnsi="Times New Roman" w:cs="Times New Roman"/>
      <w:i/>
      <w:color w:val="0000FF"/>
      <w:sz w:val="32"/>
    </w:rPr>
  </w:style>
  <w:style w:type="paragraph" w:styleId="Heading6">
    <w:name w:val="heading 6"/>
    <w:basedOn w:val="Normal"/>
    <w:next w:val="BodyText"/>
    <w:qFormat/>
    <w:pPr>
      <w:keepNext/>
      <w:keepLines/>
      <w:numPr>
        <w:ilvl w:val="5"/>
        <w:numId w:val="1"/>
      </w:numPr>
      <w:spacing w:before="240" w:after="0"/>
      <w:outlineLvl w:val="5"/>
    </w:pPr>
    <w:rPr>
      <w:rFonts w:ascii="Arial MT" w:hAnsi="Arial MT" w:cs="Arial MT"/>
      <w:i/>
      <w:sz w:val="20"/>
      <w:u w:val="single"/>
    </w:rPr>
  </w:style>
  <w:style w:type="paragraph" w:styleId="Heading7">
    <w:name w:val="heading 7"/>
    <w:basedOn w:val="Normal"/>
    <w:next w:val="BodyText"/>
    <w:qFormat/>
    <w:pPr>
      <w:keepNext/>
      <w:keepLines/>
      <w:numPr>
        <w:ilvl w:val="6"/>
        <w:numId w:val="1"/>
      </w:numPr>
      <w:spacing w:before="240"/>
      <w:outlineLvl w:val="6"/>
    </w:pPr>
    <w:rPr>
      <w:rFonts w:ascii="Arial MT" w:hAnsi="Arial MT" w:cs="Arial MT"/>
      <w:i/>
      <w:sz w:val="20"/>
    </w:rPr>
  </w:style>
  <w:style w:type="paragraph" w:styleId="Heading8">
    <w:name w:val="heading 8"/>
    <w:basedOn w:val="Normal"/>
    <w:next w:val="BodyText"/>
    <w:qFormat/>
    <w:pPr>
      <w:keepNext/>
      <w:keepLines/>
      <w:numPr>
        <w:ilvl w:val="7"/>
        <w:numId w:val="1"/>
      </w:numPr>
      <w:spacing w:before="240"/>
      <w:outlineLvl w:val="7"/>
    </w:pPr>
    <w:rPr>
      <w:rFonts w:ascii="Arial MT" w:hAnsi="Arial MT" w:cs="Arial MT"/>
      <w:i/>
      <w:sz w:val="20"/>
    </w:rPr>
  </w:style>
  <w:style w:type="paragraph" w:styleId="Heading9">
    <w:name w:val="heading 9"/>
    <w:basedOn w:val="Normal"/>
    <w:next w:val="BodyText"/>
    <w:qFormat/>
    <w:pPr>
      <w:keepNext/>
      <w:keepLines/>
      <w:numPr>
        <w:ilvl w:val="8"/>
        <w:numId w:val="1"/>
      </w:numPr>
      <w:spacing w:before="240"/>
      <w:outlineLvl w:val="8"/>
    </w:pPr>
    <w:rPr>
      <w:rFonts w:ascii="Arial MT" w:hAnsi="Arial MT" w:cs="Arial MT"/>
      <w:i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2z0">
    <w:name w:val="WW8Num2z0"/>
    <w:rPr>
      <w:rFonts w:ascii="Symbol" w:hAnsi="Symbol" w:cs="Symbol"/>
      <w:sz w:val="24"/>
    </w:rPr>
  </w:style>
  <w:style w:type="character" w:customStyle="1" w:styleId="WW8Num4z0">
    <w:name w:val="WW8Num4z0"/>
    <w:rPr>
      <w:rFonts w:ascii="Times New Roman" w:hAnsi="Times New Roman" w:cs="Times New Roman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5z1">
    <w:name w:val="WW8Num5z1"/>
    <w:rPr>
      <w:rFonts w:ascii="Wingdings" w:hAnsi="Wingdings" w:cs="Wingdings"/>
      <w:color w:val="auto"/>
    </w:rPr>
  </w:style>
  <w:style w:type="character" w:customStyle="1" w:styleId="WW8Num5z2">
    <w:name w:val="WW8Num5z2"/>
    <w:rPr>
      <w:rFonts w:ascii="Wingdings" w:hAnsi="Wingdings" w:cs="Wingdings"/>
    </w:rPr>
  </w:style>
  <w:style w:type="character" w:customStyle="1" w:styleId="WW8Num6z0">
    <w:name w:val="WW8Num6z0"/>
    <w:rPr>
      <w:rFonts w:ascii="Symbol" w:hAnsi="Symbol" w:cs="Symbol"/>
      <w:b w:val="0"/>
      <w:i w:val="0"/>
      <w:color w:val="000000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2">
    <w:name w:val="WW8Num9z2"/>
    <w:rPr>
      <w:rFonts w:ascii="Wingdings" w:hAnsi="Wingdings" w:cs="Wingdings"/>
    </w:rPr>
  </w:style>
  <w:style w:type="character" w:customStyle="1" w:styleId="WW8Num10z0">
    <w:name w:val="WW8Num10z0"/>
    <w:rPr>
      <w:rFonts w:ascii="Symbol" w:hAnsi="Symbol" w:cs="Symbol"/>
      <w:sz w:val="24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b/>
      <w:sz w:val="22"/>
      <w:szCs w:val="22"/>
    </w:rPr>
  </w:style>
  <w:style w:type="character" w:customStyle="1" w:styleId="Fuentedeprrafopredeter2">
    <w:name w:val="Fuente de párrafo predeter.2"/>
  </w:style>
  <w:style w:type="character" w:customStyle="1" w:styleId="WW8Num3z0">
    <w:name w:val="WW8Num3z0"/>
    <w:rPr>
      <w:rFonts w:ascii="Monotype Sorts" w:hAnsi="Monotype Sorts" w:cs="Monotype Sorts"/>
      <w:sz w:val="24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5z3">
    <w:name w:val="WW8Num5z3"/>
    <w:rPr>
      <w:rFonts w:ascii="Symbol" w:hAnsi="Symbol" w:cs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7z0">
    <w:name w:val="WW8Num7z0"/>
    <w:rPr>
      <w:rFonts w:ascii="Times New Roman" w:hAnsi="Times New Roman" w:cs="Times New Roman"/>
    </w:rPr>
  </w:style>
  <w:style w:type="character" w:customStyle="1" w:styleId="WW8Num7z1">
    <w:name w:val="WW8Num7z1"/>
    <w:rPr>
      <w:rFonts w:ascii="Courier New" w:hAnsi="Courier New" w:cs="Courier New"/>
    </w:rPr>
  </w:style>
  <w:style w:type="character" w:customStyle="1" w:styleId="WW8Num7z3">
    <w:name w:val="WW8Num7z3"/>
    <w:rPr>
      <w:rFonts w:ascii="Symbol" w:hAnsi="Symbol" w:cs="Symbol"/>
    </w:rPr>
  </w:style>
  <w:style w:type="character" w:customStyle="1" w:styleId="WW8Num8z0">
    <w:name w:val="WW8Num8z0"/>
    <w:rPr>
      <w:rFonts w:ascii="Symbol" w:hAnsi="Symbol" w:cs="Symbol"/>
      <w:sz w:val="24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 w:cs="Wingdings"/>
    </w:rPr>
  </w:style>
  <w:style w:type="character" w:customStyle="1" w:styleId="WW8Num9z0">
    <w:name w:val="WW8Num9z0"/>
    <w:rPr>
      <w:rFonts w:ascii="Symbol" w:hAnsi="Symbol" w:cs="Symbol"/>
      <w:sz w:val="24"/>
    </w:rPr>
  </w:style>
  <w:style w:type="character" w:customStyle="1" w:styleId="WW8Num9z3">
    <w:name w:val="WW8Num9z3"/>
    <w:rPr>
      <w:rFonts w:ascii="Symbol" w:hAnsi="Symbol" w:cs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  <w:sz w:val="24"/>
    </w:rPr>
  </w:style>
  <w:style w:type="character" w:customStyle="1" w:styleId="WW8Num12z1">
    <w:name w:val="WW8Num12z1"/>
    <w:rPr>
      <w:rFonts w:ascii="Courier New" w:hAnsi="Courier New" w:cs="Courier New"/>
      <w:color w:val="auto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3z0">
    <w:name w:val="WW8Num13z0"/>
    <w:rPr>
      <w:rFonts w:ascii="Wingdings" w:hAnsi="Wingdings" w:cs="Wingdings"/>
    </w:rPr>
  </w:style>
  <w:style w:type="character" w:customStyle="1" w:styleId="WW8Num13z1">
    <w:name w:val="WW8Num13z1"/>
    <w:rPr>
      <w:rFonts w:ascii="Courier New" w:hAnsi="Courier New" w:cs="Courier New"/>
      <w:sz w:val="20"/>
    </w:rPr>
  </w:style>
  <w:style w:type="character" w:customStyle="1" w:styleId="WW8Num13z2">
    <w:name w:val="WW8Num13z2"/>
    <w:rPr>
      <w:rFonts w:ascii="Wingdings" w:hAnsi="Wingdings" w:cs="Wingdings"/>
      <w:sz w:val="20"/>
    </w:rPr>
  </w:style>
  <w:style w:type="character" w:customStyle="1" w:styleId="WW8Num14z0">
    <w:name w:val="WW8Num14z0"/>
    <w:rPr>
      <w:rFonts w:ascii="Wingdings" w:hAnsi="Wingdings" w:cs="Wingdings"/>
    </w:rPr>
  </w:style>
  <w:style w:type="character" w:customStyle="1" w:styleId="WW8Num14z1">
    <w:name w:val="WW8Num14z1"/>
    <w:rPr>
      <w:rFonts w:ascii="Courier New" w:hAnsi="Courier New" w:cs="Courier New"/>
    </w:rPr>
  </w:style>
  <w:style w:type="character" w:customStyle="1" w:styleId="WW8Num14z2">
    <w:name w:val="WW8Num14z2"/>
    <w:rPr>
      <w:rFonts w:ascii="Wingdings" w:hAnsi="Wingdings" w:cs="Wingdings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b/>
      <w:sz w:val="22"/>
      <w:szCs w:val="22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0z0">
    <w:name w:val="WW8Num20z0"/>
    <w:rPr>
      <w:rFonts w:ascii="Times New Roman" w:hAnsi="Times New Roman" w:cs="Times New Roman"/>
    </w:rPr>
  </w:style>
  <w:style w:type="character" w:customStyle="1" w:styleId="WW8Num20z1">
    <w:name w:val="WW8Num20z1"/>
    <w:rPr>
      <w:rFonts w:ascii="Courier New" w:hAnsi="Courier New" w:cs="Courier New"/>
    </w:rPr>
  </w:style>
  <w:style w:type="character" w:customStyle="1" w:styleId="WW8Num20z2">
    <w:name w:val="WW8Num20z2"/>
    <w:rPr>
      <w:rFonts w:ascii="Wingdings" w:hAnsi="Wingdings" w:cs="Wingdings"/>
    </w:rPr>
  </w:style>
  <w:style w:type="character" w:customStyle="1" w:styleId="WW8NumSt9z1">
    <w:name w:val="WW8NumSt9z1"/>
    <w:rPr>
      <w:i w:val="0"/>
    </w:rPr>
  </w:style>
  <w:style w:type="character" w:customStyle="1" w:styleId="WW8NumSt9z2">
    <w:name w:val="WW8NumSt9z2"/>
    <w:rPr>
      <w:b/>
      <w:sz w:val="22"/>
      <w:szCs w:val="22"/>
    </w:rPr>
  </w:style>
  <w:style w:type="character" w:customStyle="1" w:styleId="Fuentedeprrafopredeter1">
    <w:name w:val="Fuente de párrafo predeter.1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Fuentedeprrafopredeter">
    <w:name w:val="WW-Fuente de párrafo predeter."/>
  </w:style>
  <w:style w:type="character" w:customStyle="1" w:styleId="WW-Fuentedeprrafopredeter1">
    <w:name w:val="WW-Fuente de párrafo predeter.1"/>
  </w:style>
  <w:style w:type="character" w:customStyle="1" w:styleId="WW-DefaultParagraphFont">
    <w:name w:val="WW-Default Paragraph Font"/>
  </w:style>
  <w:style w:type="character" w:customStyle="1" w:styleId="WW-DefaultParagraphFont1">
    <w:name w:val="WW-Default Paragraph Font1"/>
  </w:style>
  <w:style w:type="character" w:customStyle="1" w:styleId="WW-DefaultParagraphFont11">
    <w:name w:val="WW-Default Paragraph Font11"/>
  </w:style>
  <w:style w:type="character" w:customStyle="1" w:styleId="WW-Absatz-Standardschriftart11">
    <w:name w:val="WW-Absatz-Standardschriftart11"/>
  </w:style>
  <w:style w:type="character" w:customStyle="1" w:styleId="WW-Absatz-Standardschriftart111">
    <w:name w:val="WW-Absatz-Standardschriftart111"/>
  </w:style>
  <w:style w:type="character" w:customStyle="1" w:styleId="Smbolodenotaalpie">
    <w:name w:val="Símbolo de nota al pie"/>
  </w:style>
  <w:style w:type="character" w:customStyle="1" w:styleId="WW-Smbolodenotaalpie">
    <w:name w:val="WW-Símbolo de nota al pie"/>
  </w:style>
  <w:style w:type="character" w:customStyle="1" w:styleId="WW-Smbolodenotaalpie1">
    <w:name w:val="WW-Símbolo de nota al pie1"/>
  </w:style>
  <w:style w:type="character" w:customStyle="1" w:styleId="WW-Smbolodenotaalpie11">
    <w:name w:val="WW-Símbolo de nota al pie11"/>
  </w:style>
  <w:style w:type="character" w:customStyle="1" w:styleId="WW-Smbolodenotaalpie111">
    <w:name w:val="WW-Símbolo de nota al pie111"/>
  </w:style>
  <w:style w:type="character" w:customStyle="1" w:styleId="WW-Smbolodenotaalpie1111">
    <w:name w:val="WW-Símbolo de nota al pie1111"/>
  </w:style>
  <w:style w:type="character" w:customStyle="1" w:styleId="WW-Smbolodenotaalpie11111">
    <w:name w:val="WW-Símbolo de nota al pie11111"/>
  </w:style>
  <w:style w:type="character" w:customStyle="1" w:styleId="WW-Smbolodenotaalpie111111">
    <w:name w:val="WW-Símbolo de nota al pie111111"/>
  </w:style>
  <w:style w:type="character" w:customStyle="1" w:styleId="WW-Smbolodenotaalpie1111111">
    <w:name w:val="WW-Símbolo de nota al pie1111111"/>
  </w:style>
  <w:style w:type="character" w:customStyle="1" w:styleId="WW-Smbolodenotaalpie11111111">
    <w:name w:val="WW-Símbolo de nota al pie11111111"/>
  </w:style>
  <w:style w:type="character" w:customStyle="1" w:styleId="WW-Fuentedeprrafopredeter11">
    <w:name w:val="WW-Fuente de párrafo predeter.11"/>
  </w:style>
  <w:style w:type="character" w:styleId="PageNumber">
    <w:name w:val="page number"/>
    <w:basedOn w:val="WW-Fuentedeprrafopredeter11"/>
  </w:style>
  <w:style w:type="character" w:customStyle="1" w:styleId="Carcterdenumeracin">
    <w:name w:val="Carácter de numeración"/>
  </w:style>
  <w:style w:type="character" w:customStyle="1" w:styleId="WW-Carcterdenumeracin">
    <w:name w:val="WW-Carácter de numeración"/>
  </w:style>
  <w:style w:type="character" w:customStyle="1" w:styleId="WW-Carcterdenumeracin1">
    <w:name w:val="WW-Carácter de numeración1"/>
  </w:style>
  <w:style w:type="character" w:customStyle="1" w:styleId="WW-Carcterdenumeracin11">
    <w:name w:val="WW-Carácter de numeración11"/>
  </w:style>
  <w:style w:type="character" w:customStyle="1" w:styleId="WW-Carcterdenumeracin111">
    <w:name w:val="WW-Carácter de numeración111"/>
  </w:style>
  <w:style w:type="character" w:customStyle="1" w:styleId="WW-Carcterdenumeracin1111">
    <w:name w:val="WW-Carácter de numeración1111"/>
  </w:style>
  <w:style w:type="character" w:customStyle="1" w:styleId="WW-Carcterdenumeracin11111">
    <w:name w:val="WW-Carácter de numeración11111"/>
  </w:style>
  <w:style w:type="character" w:customStyle="1" w:styleId="WW-Carcterdenumeracin111111">
    <w:name w:val="WW-Carácter de numeración111111"/>
  </w:style>
  <w:style w:type="character" w:customStyle="1" w:styleId="WW-Carcterdenumeracin1111111">
    <w:name w:val="WW-Carácter de numeración1111111"/>
  </w:style>
  <w:style w:type="character" w:customStyle="1" w:styleId="WW-Carcterdenumeracin11111111">
    <w:name w:val="WW-Carácter de numeración11111111"/>
  </w:style>
  <w:style w:type="character" w:customStyle="1" w:styleId="Vietas">
    <w:name w:val="Viñetas"/>
    <w:rPr>
      <w:rFonts w:ascii="StarSymbol" w:eastAsia="StarSymbol" w:hAnsi="StarSymbol" w:cs="StarSymbol"/>
      <w:sz w:val="18"/>
    </w:rPr>
  </w:style>
  <w:style w:type="character" w:customStyle="1" w:styleId="WW-Vietas">
    <w:name w:val="WW-Viñetas"/>
    <w:rPr>
      <w:rFonts w:ascii="StarSymbol" w:eastAsia="StarSymbol" w:hAnsi="StarSymbol" w:cs="StarSymbol"/>
      <w:sz w:val="18"/>
    </w:rPr>
  </w:style>
  <w:style w:type="character" w:customStyle="1" w:styleId="WW-Vietas1">
    <w:name w:val="WW-Viñetas1"/>
    <w:rPr>
      <w:rFonts w:ascii="StarSymbol" w:eastAsia="StarSymbol" w:hAnsi="StarSymbol" w:cs="StarSymbol"/>
      <w:sz w:val="18"/>
    </w:rPr>
  </w:style>
  <w:style w:type="character" w:customStyle="1" w:styleId="WW-Vietas11">
    <w:name w:val="WW-Viñetas11"/>
    <w:rPr>
      <w:rFonts w:ascii="StarSymbol" w:eastAsia="StarSymbol" w:hAnsi="StarSymbol" w:cs="StarSymbol"/>
      <w:sz w:val="18"/>
    </w:rPr>
  </w:style>
  <w:style w:type="character" w:customStyle="1" w:styleId="WW-Vietas111">
    <w:name w:val="WW-Viñetas111"/>
    <w:rPr>
      <w:rFonts w:ascii="StarSymbol" w:eastAsia="StarSymbol" w:hAnsi="StarSymbol" w:cs="StarSymbol"/>
      <w:sz w:val="18"/>
    </w:rPr>
  </w:style>
  <w:style w:type="character" w:customStyle="1" w:styleId="WW-Vietas1111">
    <w:name w:val="WW-Viñetas1111"/>
    <w:rPr>
      <w:rFonts w:ascii="StarSymbol" w:eastAsia="StarSymbol" w:hAnsi="StarSymbol" w:cs="StarSymbol"/>
      <w:sz w:val="18"/>
    </w:rPr>
  </w:style>
  <w:style w:type="character" w:customStyle="1" w:styleId="WW-Vietas11111">
    <w:name w:val="WW-Viñetas11111"/>
    <w:rPr>
      <w:rFonts w:ascii="StarSymbol" w:eastAsia="StarSymbol" w:hAnsi="StarSymbol" w:cs="StarSymbol"/>
      <w:sz w:val="18"/>
    </w:rPr>
  </w:style>
  <w:style w:type="character" w:customStyle="1" w:styleId="WW-Vietas111111">
    <w:name w:val="WW-Viñetas111111"/>
    <w:rPr>
      <w:rFonts w:ascii="StarSymbol" w:eastAsia="StarSymbol" w:hAnsi="StarSymbol" w:cs="StarSymbol"/>
      <w:sz w:val="18"/>
    </w:rPr>
  </w:style>
  <w:style w:type="character" w:customStyle="1" w:styleId="WW-Vietas1111111">
    <w:name w:val="WW-Viñetas1111111"/>
    <w:rPr>
      <w:rFonts w:ascii="StarSymbol" w:eastAsia="StarSymbol" w:hAnsi="StarSymbol" w:cs="StarSymbol"/>
      <w:sz w:val="18"/>
    </w:rPr>
  </w:style>
  <w:style w:type="character" w:customStyle="1" w:styleId="WW-Vietas11111111">
    <w:name w:val="WW-Viñetas11111111"/>
    <w:rPr>
      <w:rFonts w:ascii="StarSymbol" w:eastAsia="StarSymbol" w:hAnsi="StarSymbol" w:cs="StarSymbol"/>
      <w:sz w:val="18"/>
    </w:rPr>
  </w:style>
  <w:style w:type="character" w:customStyle="1" w:styleId="Smbolodenotafinal">
    <w:name w:val="Símbolo de nota final"/>
  </w:style>
  <w:style w:type="character" w:customStyle="1" w:styleId="WW-Smbolodenotafinal">
    <w:name w:val="WW-Símbolo de nota final"/>
  </w:style>
  <w:style w:type="character" w:customStyle="1" w:styleId="WW-Smbolodenotafinal1">
    <w:name w:val="WW-Símbolo de nota final1"/>
  </w:style>
  <w:style w:type="character" w:customStyle="1" w:styleId="WW-Smbolodenotafinal11">
    <w:name w:val="WW-Símbolo de nota final11"/>
  </w:style>
  <w:style w:type="character" w:customStyle="1" w:styleId="WW-Smbolodenotafinal111">
    <w:name w:val="WW-Símbolo de nota final111"/>
  </w:style>
  <w:style w:type="character" w:customStyle="1" w:styleId="WW-Smbolodenotafinal1111">
    <w:name w:val="WW-Símbolo de nota final1111"/>
  </w:style>
  <w:style w:type="character" w:customStyle="1" w:styleId="WW-Smbolodenotafinal11111">
    <w:name w:val="WW-Símbolo de nota final11111"/>
  </w:style>
  <w:style w:type="character" w:customStyle="1" w:styleId="WW-Smbolodenotafinal111111">
    <w:name w:val="WW-Símbolo de nota final111111"/>
  </w:style>
  <w:style w:type="character" w:customStyle="1" w:styleId="WW-Smbolodenotafinal1111111">
    <w:name w:val="WW-Símbolo de nota final1111111"/>
  </w:style>
  <w:style w:type="character" w:customStyle="1" w:styleId="WW-Smbolodenotafinal11111111">
    <w:name w:val="WW-Símbolo de nota final11111111"/>
  </w:style>
  <w:style w:type="character" w:customStyle="1" w:styleId="WW-Absatz-Standardschriftart1111">
    <w:name w:val="WW-Absatz-Standardschriftart1111"/>
  </w:style>
  <w:style w:type="character" w:customStyle="1" w:styleId="WW-Fuentedeprrafopredeter12">
    <w:name w:val="WW-Fuente de párrafo predeter.12"/>
  </w:style>
  <w:style w:type="character" w:customStyle="1" w:styleId="WW-Absatz-Standardschriftart11111">
    <w:name w:val="WW-Absatz-Standardschriftart11111"/>
  </w:style>
  <w:style w:type="character" w:customStyle="1" w:styleId="WW-Fuentedeprrafopredeter121">
    <w:name w:val="WW-Fuente de párrafo predeter.12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-Absatz-Standardschriftart11111111">
    <w:name w:val="WW-Absatz-Standardschriftart11111111"/>
  </w:style>
  <w:style w:type="character" w:customStyle="1" w:styleId="WW-Smbolodenotaalpie111111111">
    <w:name w:val="WW-Símbolo de nota al pie111111111"/>
  </w:style>
  <w:style w:type="character" w:customStyle="1" w:styleId="WW-Smbolodenotaalpie1111111111">
    <w:name w:val="WW-Símbolo de nota al pie1111111111"/>
  </w:style>
  <w:style w:type="character" w:customStyle="1" w:styleId="WW-Smbolodenotaalpie11111111111">
    <w:name w:val="WW-Símbolo de nota al pie11111111111"/>
    <w:rPr>
      <w:vertAlign w:val="superscript"/>
    </w:rPr>
  </w:style>
  <w:style w:type="character" w:customStyle="1" w:styleId="WW-Smbolodenotaalpie111111111111">
    <w:name w:val="WW-Símbolo de nota al pie111111111111"/>
    <w:rPr>
      <w:vertAlign w:val="superscript"/>
    </w:rPr>
  </w:style>
  <w:style w:type="character" w:customStyle="1" w:styleId="WW-Smbolodenotaalpie1111111111111">
    <w:name w:val="WW-Símbolo de nota al pie1111111111111"/>
  </w:style>
  <w:style w:type="character" w:customStyle="1" w:styleId="WW-Smbolodenotaalpie11111111111111">
    <w:name w:val="WW-Símbolo de nota al pie11111111111111"/>
  </w:style>
  <w:style w:type="character" w:customStyle="1" w:styleId="WW-Smbolodenotaalpie111111111111111">
    <w:name w:val="WW-Símbolo de nota al pie111111111111111"/>
    <w:rPr>
      <w:vertAlign w:val="superscript"/>
    </w:rPr>
  </w:style>
  <w:style w:type="character" w:customStyle="1" w:styleId="AnchorA">
    <w:name w:val="Anchor (A)"/>
    <w:rPr>
      <w:color w:val="0000FF"/>
      <w:u w:val="single"/>
    </w:rPr>
  </w:style>
  <w:style w:type="character" w:customStyle="1" w:styleId="WW8Num11z0">
    <w:name w:val="WW8Num11z0"/>
    <w:rPr>
      <w:rFonts w:ascii="Symbol" w:hAnsi="Symbol" w:cs="Symbol"/>
      <w:sz w:val="24"/>
    </w:rPr>
  </w:style>
  <w:style w:type="character" w:customStyle="1" w:styleId="WW8Num15z0">
    <w:name w:val="WW8Num15z0"/>
    <w:rPr>
      <w:rFonts w:ascii="Symbol" w:hAnsi="Symbol" w:cs="Symbol"/>
      <w:sz w:val="24"/>
    </w:rPr>
  </w:style>
  <w:style w:type="character" w:customStyle="1" w:styleId="WW8Num16z0">
    <w:name w:val="WW8Num16z0"/>
    <w:rPr>
      <w:rFonts w:ascii="Symbol" w:hAnsi="Symbol" w:cs="Symbol"/>
      <w:sz w:val="24"/>
    </w:rPr>
  </w:style>
  <w:style w:type="character" w:customStyle="1" w:styleId="WW8Num17z0">
    <w:name w:val="WW8Num17z0"/>
    <w:rPr>
      <w:rFonts w:ascii="Wingdings" w:hAnsi="Wingdings" w:cs="Wingdings"/>
    </w:rPr>
  </w:style>
  <w:style w:type="character" w:customStyle="1" w:styleId="WW8Num18z0">
    <w:name w:val="WW8Num18z0"/>
    <w:rPr>
      <w:rFonts w:ascii="Monotype Sorts" w:hAnsi="Monotype Sorts" w:cs="Monotype Sorts"/>
      <w:sz w:val="24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2z0">
    <w:name w:val="WW8Num22z0"/>
    <w:rPr>
      <w:rFonts w:ascii="Wingdings" w:hAnsi="Wingdings" w:cs="Wingdings"/>
    </w:rPr>
  </w:style>
  <w:style w:type="character" w:customStyle="1" w:styleId="WW8Num23z0">
    <w:name w:val="WW8Num23z0"/>
    <w:rPr>
      <w:rFonts w:ascii="Symbol" w:hAnsi="Symbol" w:cs="Symbol"/>
    </w:rPr>
  </w:style>
  <w:style w:type="character" w:customStyle="1" w:styleId="WW8Num25z0">
    <w:name w:val="WW8Num25z0"/>
    <w:rPr>
      <w:rFonts w:ascii="Times New Roman" w:hAnsi="Times New Roman" w:cs="Times New Roman"/>
      <w:b w:val="0"/>
      <w:i w:val="0"/>
      <w:sz w:val="24"/>
      <w:u w:val="none"/>
    </w:rPr>
  </w:style>
  <w:style w:type="character" w:customStyle="1" w:styleId="WW8Num26z0">
    <w:name w:val="WW8Num26z0"/>
    <w:rPr>
      <w:rFonts w:ascii="Symbol" w:hAnsi="Symbol" w:cs="Symbol"/>
    </w:rPr>
  </w:style>
  <w:style w:type="character" w:customStyle="1" w:styleId="WW8Num27z0">
    <w:name w:val="WW8Num27z0"/>
    <w:rPr>
      <w:rFonts w:ascii="Symbol" w:hAnsi="Symbol" w:cs="Symbol"/>
      <w:sz w:val="24"/>
    </w:rPr>
  </w:style>
  <w:style w:type="character" w:customStyle="1" w:styleId="WW8Num28z0">
    <w:name w:val="WW8Num28z0"/>
    <w:rPr>
      <w:rFonts w:ascii="Wingdings" w:hAnsi="Wingdings" w:cs="Wingdings"/>
      <w:sz w:val="24"/>
    </w:rPr>
  </w:style>
  <w:style w:type="character" w:customStyle="1" w:styleId="WW8Num29z0">
    <w:name w:val="WW8Num29z0"/>
    <w:rPr>
      <w:rFonts w:ascii="Symbol" w:hAnsi="Symbol" w:cs="Symbol"/>
      <w:sz w:val="24"/>
    </w:rPr>
  </w:style>
  <w:style w:type="character" w:customStyle="1" w:styleId="WW8Num30z0">
    <w:name w:val="WW8Num30z0"/>
    <w:rPr>
      <w:rFonts w:ascii="Symbol" w:hAnsi="Symbol" w:cs="Symbol"/>
      <w:sz w:val="24"/>
    </w:rPr>
  </w:style>
  <w:style w:type="character" w:customStyle="1" w:styleId="WW8Num31z0">
    <w:name w:val="WW8Num31z0"/>
    <w:rPr>
      <w:rFonts w:ascii="Symbol" w:hAnsi="Symbol" w:cs="Symbol"/>
    </w:rPr>
  </w:style>
  <w:style w:type="character" w:customStyle="1" w:styleId="WW8Num32z0">
    <w:name w:val="WW8Num32z0"/>
    <w:rPr>
      <w:rFonts w:ascii="Wingdings" w:hAnsi="Wingdings" w:cs="Wingdings"/>
      <w:sz w:val="24"/>
    </w:rPr>
  </w:style>
  <w:style w:type="character" w:customStyle="1" w:styleId="WW8Num33z0">
    <w:name w:val="WW8Num33z0"/>
    <w:rPr>
      <w:rFonts w:ascii="Symbol" w:hAnsi="Symbol" w:cs="Symbol"/>
    </w:rPr>
  </w:style>
  <w:style w:type="character" w:customStyle="1" w:styleId="WW8Num35z0">
    <w:name w:val="WW8Num35z0"/>
    <w:rPr>
      <w:rFonts w:ascii="Symbol" w:hAnsi="Symbol" w:cs="Symbol"/>
    </w:rPr>
  </w:style>
  <w:style w:type="character" w:customStyle="1" w:styleId="WW8Num36z0">
    <w:name w:val="WW8Num36z0"/>
    <w:rPr>
      <w:rFonts w:ascii="Symbol" w:hAnsi="Symbol" w:cs="Symbol"/>
      <w:sz w:val="24"/>
    </w:rPr>
  </w:style>
  <w:style w:type="character" w:customStyle="1" w:styleId="WW8Num38z0">
    <w:name w:val="WW8Num38z0"/>
    <w:rPr>
      <w:rFonts w:ascii="Times New Roman" w:hAnsi="Times New Roman" w:cs="Times New Roman"/>
    </w:rPr>
  </w:style>
  <w:style w:type="character" w:customStyle="1" w:styleId="WW8Num39z0">
    <w:name w:val="WW8Num39z0"/>
    <w:rPr>
      <w:rFonts w:ascii="Symbol" w:hAnsi="Symbol" w:cs="Symbol"/>
    </w:rPr>
  </w:style>
  <w:style w:type="character" w:customStyle="1" w:styleId="WW8Num40z0">
    <w:name w:val="WW8Num40z0"/>
    <w:rPr>
      <w:rFonts w:ascii="Symbol" w:hAnsi="Symbol" w:cs="Symbol"/>
      <w:sz w:val="24"/>
    </w:rPr>
  </w:style>
  <w:style w:type="character" w:customStyle="1" w:styleId="WW8Num41z0">
    <w:name w:val="WW8Num41z0"/>
    <w:rPr>
      <w:rFonts w:ascii="Wingdings" w:hAnsi="Wingdings" w:cs="Wingdings"/>
    </w:rPr>
  </w:style>
  <w:style w:type="character" w:customStyle="1" w:styleId="WW8Num42z0">
    <w:name w:val="WW8Num42z0"/>
    <w:rPr>
      <w:rFonts w:ascii="Times New Roman" w:hAnsi="Times New Roman" w:cs="Times New Roman"/>
    </w:rPr>
  </w:style>
  <w:style w:type="character" w:customStyle="1" w:styleId="WW8Num44z0">
    <w:name w:val="WW8Num44z0"/>
    <w:rPr>
      <w:rFonts w:ascii="Wingdings" w:hAnsi="Wingdings" w:cs="Wingdings"/>
    </w:rPr>
  </w:style>
  <w:style w:type="character" w:customStyle="1" w:styleId="WW8Num45z0">
    <w:name w:val="WW8Num45z0"/>
    <w:rPr>
      <w:rFonts w:ascii="Symbol" w:hAnsi="Symbol" w:cs="Symbol"/>
    </w:rPr>
  </w:style>
  <w:style w:type="character" w:customStyle="1" w:styleId="WW8Num46z0">
    <w:name w:val="WW8Num46z0"/>
    <w:rPr>
      <w:rFonts w:ascii="Times New Roman" w:hAnsi="Times New Roman" w:cs="Times New Roman"/>
    </w:rPr>
  </w:style>
  <w:style w:type="character" w:customStyle="1" w:styleId="WW8Num47z0">
    <w:name w:val="WW8Num47z0"/>
    <w:rPr>
      <w:rFonts w:ascii="Symbol" w:hAnsi="Symbol" w:cs="Symbol"/>
    </w:rPr>
  </w:style>
  <w:style w:type="character" w:customStyle="1" w:styleId="WW8Num48z0">
    <w:name w:val="WW8Num48z0"/>
    <w:rPr>
      <w:rFonts w:ascii="Symbol" w:hAnsi="Symbol" w:cs="Symbol"/>
      <w:sz w:val="24"/>
    </w:rPr>
  </w:style>
  <w:style w:type="character" w:customStyle="1" w:styleId="WW8Num49z0">
    <w:name w:val="WW8Num49z0"/>
    <w:rPr>
      <w:rFonts w:ascii="Symbol" w:hAnsi="Symbol" w:cs="Symbol"/>
      <w:sz w:val="24"/>
    </w:rPr>
  </w:style>
  <w:style w:type="character" w:customStyle="1" w:styleId="WW8Num50z0">
    <w:name w:val="WW8Num50z0"/>
    <w:rPr>
      <w:rFonts w:ascii="Symbol" w:hAnsi="Symbol" w:cs="Symbol"/>
    </w:rPr>
  </w:style>
  <w:style w:type="character" w:customStyle="1" w:styleId="WW8Num51z0">
    <w:name w:val="WW8Num51z0"/>
    <w:rPr>
      <w:rFonts w:ascii="Symbol" w:hAnsi="Symbol" w:cs="Symbol"/>
      <w:sz w:val="24"/>
    </w:rPr>
  </w:style>
  <w:style w:type="character" w:customStyle="1" w:styleId="WW8Num53z0">
    <w:name w:val="WW8Num53z0"/>
    <w:rPr>
      <w:rFonts w:ascii="Symbol" w:hAnsi="Symbol" w:cs="Symbol"/>
      <w:sz w:val="24"/>
    </w:rPr>
  </w:style>
  <w:style w:type="character" w:customStyle="1" w:styleId="WW8Num54z0">
    <w:name w:val="WW8Num54z0"/>
    <w:rPr>
      <w:rFonts w:ascii="Symbol" w:hAnsi="Symbol" w:cs="Symbol"/>
      <w:sz w:val="24"/>
    </w:rPr>
  </w:style>
  <w:style w:type="character" w:customStyle="1" w:styleId="WW8Num55z0">
    <w:name w:val="WW8Num55z0"/>
    <w:rPr>
      <w:rFonts w:ascii="Symbol" w:hAnsi="Symbol" w:cs="Symbol"/>
    </w:rPr>
  </w:style>
  <w:style w:type="character" w:customStyle="1" w:styleId="WW8Num56z0">
    <w:name w:val="WW8Num56z0"/>
    <w:rPr>
      <w:rFonts w:ascii="Symbol" w:hAnsi="Symbol" w:cs="Symbol"/>
      <w:sz w:val="24"/>
    </w:rPr>
  </w:style>
  <w:style w:type="character" w:customStyle="1" w:styleId="WW8Num57z0">
    <w:name w:val="WW8Num57z0"/>
    <w:rPr>
      <w:rFonts w:ascii="Symbol" w:hAnsi="Symbol" w:cs="Symbol"/>
      <w:sz w:val="24"/>
    </w:rPr>
  </w:style>
  <w:style w:type="character" w:customStyle="1" w:styleId="WW8Num58z0">
    <w:name w:val="WW8Num58z0"/>
    <w:rPr>
      <w:rFonts w:ascii="Symbol" w:hAnsi="Symbol" w:cs="Symbol"/>
      <w:sz w:val="24"/>
    </w:rPr>
  </w:style>
  <w:style w:type="character" w:customStyle="1" w:styleId="WW8Num59z0">
    <w:name w:val="WW8Num59z0"/>
    <w:rPr>
      <w:rFonts w:ascii="Symbol" w:hAnsi="Symbol" w:cs="Symbol"/>
    </w:rPr>
  </w:style>
  <w:style w:type="character" w:customStyle="1" w:styleId="WW8Num60z0">
    <w:name w:val="WW8Num60z0"/>
    <w:rPr>
      <w:rFonts w:ascii="Monotype Sorts" w:hAnsi="Monotype Sorts" w:cs="Monotype Sorts"/>
      <w:sz w:val="24"/>
    </w:rPr>
  </w:style>
  <w:style w:type="character" w:customStyle="1" w:styleId="WW8Num61z0">
    <w:name w:val="WW8Num61z0"/>
    <w:rPr>
      <w:rFonts w:ascii="Symbol" w:hAnsi="Symbol" w:cs="Symbol"/>
      <w:sz w:val="24"/>
    </w:rPr>
  </w:style>
  <w:style w:type="character" w:customStyle="1" w:styleId="WW8Num62z0">
    <w:name w:val="WW8Num62z0"/>
    <w:rPr>
      <w:rFonts w:ascii="Wingdings" w:hAnsi="Wingdings" w:cs="Wingdings"/>
    </w:rPr>
  </w:style>
  <w:style w:type="character" w:customStyle="1" w:styleId="WW8Num63z0">
    <w:name w:val="WW8Num63z0"/>
    <w:rPr>
      <w:rFonts w:ascii="Symbol" w:hAnsi="Symbol" w:cs="Symbol"/>
    </w:rPr>
  </w:style>
  <w:style w:type="character" w:customStyle="1" w:styleId="WW8Num64z0">
    <w:name w:val="WW8Num64z0"/>
    <w:rPr>
      <w:rFonts w:ascii="Symbol" w:hAnsi="Symbol" w:cs="Symbol"/>
      <w:sz w:val="24"/>
    </w:rPr>
  </w:style>
  <w:style w:type="character" w:customStyle="1" w:styleId="WW8Num65z0">
    <w:name w:val="WW8Num65z0"/>
    <w:rPr>
      <w:rFonts w:ascii="Wingdings" w:hAnsi="Wingdings" w:cs="Wingdings"/>
      <w:sz w:val="24"/>
    </w:rPr>
  </w:style>
  <w:style w:type="character" w:customStyle="1" w:styleId="WW8Num66z0">
    <w:name w:val="WW8Num66z0"/>
    <w:rPr>
      <w:rFonts w:ascii="Symbol" w:hAnsi="Symbol" w:cs="Symbol"/>
      <w:sz w:val="24"/>
    </w:rPr>
  </w:style>
  <w:style w:type="character" w:customStyle="1" w:styleId="WW8Num67z0">
    <w:name w:val="WW8Num67z0"/>
    <w:rPr>
      <w:rFonts w:ascii="Wingdings" w:hAnsi="Wingdings" w:cs="Wingdings"/>
      <w:sz w:val="24"/>
    </w:rPr>
  </w:style>
  <w:style w:type="character" w:customStyle="1" w:styleId="WW8Num68z0">
    <w:name w:val="WW8Num68z0"/>
    <w:rPr>
      <w:rFonts w:ascii="Times New Roman" w:hAnsi="Times New Roman" w:cs="Times New Roman"/>
      <w:b w:val="0"/>
      <w:i w:val="0"/>
      <w:sz w:val="24"/>
      <w:u w:val="none"/>
    </w:rPr>
  </w:style>
  <w:style w:type="character" w:customStyle="1" w:styleId="WW8Num69z0">
    <w:name w:val="WW8Num69z0"/>
    <w:rPr>
      <w:rFonts w:ascii="Wingdings" w:hAnsi="Wingdings" w:cs="Wingdings"/>
      <w:sz w:val="24"/>
    </w:rPr>
  </w:style>
  <w:style w:type="character" w:customStyle="1" w:styleId="WW8Num70z0">
    <w:name w:val="WW8Num70z0"/>
    <w:rPr>
      <w:rFonts w:ascii="Times New Roman" w:hAnsi="Times New Roman" w:cs="Times New Roman"/>
    </w:rPr>
  </w:style>
  <w:style w:type="character" w:customStyle="1" w:styleId="WW8Num71z0">
    <w:name w:val="WW8Num71z0"/>
    <w:rPr>
      <w:rFonts w:ascii="Wingdings" w:hAnsi="Wingdings" w:cs="Wingdings"/>
      <w:sz w:val="24"/>
    </w:rPr>
  </w:style>
  <w:style w:type="character" w:customStyle="1" w:styleId="WW8Num73z0">
    <w:name w:val="WW8Num73z0"/>
    <w:rPr>
      <w:rFonts w:ascii="Monotype Sorts" w:hAnsi="Monotype Sorts" w:cs="Monotype Sorts"/>
      <w:sz w:val="24"/>
    </w:rPr>
  </w:style>
  <w:style w:type="character" w:customStyle="1" w:styleId="WW8Num75z0">
    <w:name w:val="WW8Num75z0"/>
    <w:rPr>
      <w:rFonts w:ascii="Courier New" w:hAnsi="Courier New" w:cs="Courier New"/>
    </w:rPr>
  </w:style>
  <w:style w:type="character" w:customStyle="1" w:styleId="WW8Num75z2">
    <w:name w:val="WW8Num75z2"/>
    <w:rPr>
      <w:rFonts w:ascii="Wingdings" w:hAnsi="Wingdings" w:cs="Wingdings"/>
    </w:rPr>
  </w:style>
  <w:style w:type="character" w:customStyle="1" w:styleId="WW8Num75z3">
    <w:name w:val="WW8Num75z3"/>
    <w:rPr>
      <w:rFonts w:ascii="Symbol" w:hAnsi="Symbol" w:cs="Symbol"/>
    </w:rPr>
  </w:style>
  <w:style w:type="character" w:customStyle="1" w:styleId="WW8Num76z0">
    <w:name w:val="WW8Num76z0"/>
    <w:rPr>
      <w:rFonts w:ascii="Wingdings" w:hAnsi="Wingdings" w:cs="Wingdings"/>
      <w:sz w:val="24"/>
    </w:rPr>
  </w:style>
  <w:style w:type="character" w:customStyle="1" w:styleId="WW8Num77z0">
    <w:name w:val="WW8Num77z0"/>
    <w:rPr>
      <w:rFonts w:ascii="Symbol" w:hAnsi="Symbol" w:cs="Symbol"/>
    </w:rPr>
  </w:style>
  <w:style w:type="character" w:customStyle="1" w:styleId="WW8Num78z0">
    <w:name w:val="WW8Num78z0"/>
    <w:rPr>
      <w:rFonts w:ascii="Symbol" w:hAnsi="Symbol" w:cs="Symbol"/>
      <w:sz w:val="24"/>
    </w:rPr>
  </w:style>
  <w:style w:type="character" w:customStyle="1" w:styleId="WW8Num79z0">
    <w:name w:val="WW8Num79z0"/>
    <w:rPr>
      <w:rFonts w:ascii="Wingdings" w:hAnsi="Wingdings" w:cs="Wingdings"/>
      <w:sz w:val="24"/>
    </w:rPr>
  </w:style>
  <w:style w:type="character" w:customStyle="1" w:styleId="WW8Num81z0">
    <w:name w:val="WW8Num81z0"/>
    <w:rPr>
      <w:rFonts w:ascii="Symbol" w:hAnsi="Symbol" w:cs="Symbol"/>
      <w:sz w:val="24"/>
    </w:rPr>
  </w:style>
  <w:style w:type="character" w:customStyle="1" w:styleId="WW8Num82z0">
    <w:name w:val="WW8Num82z0"/>
    <w:rPr>
      <w:rFonts w:ascii="Symbol" w:hAnsi="Symbol" w:cs="Symbol"/>
      <w:sz w:val="24"/>
    </w:rPr>
  </w:style>
  <w:style w:type="character" w:customStyle="1" w:styleId="WW8Num83z0">
    <w:name w:val="WW8Num83z0"/>
    <w:rPr>
      <w:rFonts w:ascii="Symbol" w:hAnsi="Symbol" w:cs="Symbol"/>
      <w:sz w:val="24"/>
    </w:rPr>
  </w:style>
  <w:style w:type="character" w:customStyle="1" w:styleId="WW8Num84z0">
    <w:name w:val="WW8Num84z0"/>
    <w:rPr>
      <w:rFonts w:ascii="Wingdings" w:hAnsi="Wingdings" w:cs="Wingdings"/>
      <w:sz w:val="24"/>
    </w:rPr>
  </w:style>
  <w:style w:type="character" w:customStyle="1" w:styleId="WW8Num85z0">
    <w:name w:val="WW8Num85z0"/>
    <w:rPr>
      <w:rFonts w:ascii="Times New Roman" w:hAnsi="Times New Roman" w:cs="Times New Roman"/>
    </w:rPr>
  </w:style>
  <w:style w:type="character" w:customStyle="1" w:styleId="WW8Num86z0">
    <w:name w:val="WW8Num86z0"/>
    <w:rPr>
      <w:rFonts w:ascii="Symbol" w:hAnsi="Symbol" w:cs="Symbol"/>
    </w:rPr>
  </w:style>
  <w:style w:type="character" w:customStyle="1" w:styleId="WW8Num87z0">
    <w:name w:val="WW8Num87z0"/>
    <w:rPr>
      <w:rFonts w:ascii="Symbol" w:hAnsi="Symbol" w:cs="Symbol"/>
      <w:sz w:val="24"/>
    </w:rPr>
  </w:style>
  <w:style w:type="character" w:customStyle="1" w:styleId="WW8Num88z0">
    <w:name w:val="WW8Num88z0"/>
    <w:rPr>
      <w:rFonts w:ascii="Times New Roman" w:hAnsi="Times New Roman" w:cs="Times New Roman"/>
    </w:rPr>
  </w:style>
  <w:style w:type="character" w:customStyle="1" w:styleId="WW8Num89z0">
    <w:name w:val="WW8Num89z0"/>
    <w:rPr>
      <w:rFonts w:ascii="Symbol" w:hAnsi="Symbol" w:cs="Symbol"/>
    </w:rPr>
  </w:style>
  <w:style w:type="character" w:customStyle="1" w:styleId="WW8Num90z0">
    <w:name w:val="WW8Num90z0"/>
    <w:rPr>
      <w:rFonts w:ascii="Times New Roman" w:hAnsi="Times New Roman" w:cs="Times New Roman"/>
    </w:rPr>
  </w:style>
  <w:style w:type="character" w:customStyle="1" w:styleId="WW8Num91z0">
    <w:name w:val="WW8Num91z0"/>
    <w:rPr>
      <w:rFonts w:ascii="Symbol" w:hAnsi="Symbol" w:cs="Symbol"/>
      <w:sz w:val="24"/>
    </w:rPr>
  </w:style>
  <w:style w:type="character" w:customStyle="1" w:styleId="WW8Num92z0">
    <w:name w:val="WW8Num92z0"/>
    <w:rPr>
      <w:rFonts w:ascii="Symbol" w:hAnsi="Symbol" w:cs="Symbol"/>
      <w:sz w:val="24"/>
    </w:rPr>
  </w:style>
  <w:style w:type="character" w:customStyle="1" w:styleId="WW8Num93z0">
    <w:name w:val="WW8Num93z0"/>
    <w:rPr>
      <w:rFonts w:ascii="Symbol" w:hAnsi="Symbol" w:cs="Symbol"/>
    </w:rPr>
  </w:style>
  <w:style w:type="character" w:customStyle="1" w:styleId="WW8Num94z0">
    <w:name w:val="WW8Num94z0"/>
    <w:rPr>
      <w:rFonts w:ascii="Monotype Sorts" w:hAnsi="Monotype Sorts" w:cs="Monotype Sorts"/>
      <w:sz w:val="24"/>
    </w:rPr>
  </w:style>
  <w:style w:type="character" w:customStyle="1" w:styleId="WW8Num95z0">
    <w:name w:val="WW8Num95z0"/>
    <w:rPr>
      <w:rFonts w:ascii="Symbol" w:hAnsi="Symbol" w:cs="Symbol"/>
      <w:sz w:val="24"/>
    </w:rPr>
  </w:style>
  <w:style w:type="character" w:customStyle="1" w:styleId="WW8Num96z0">
    <w:name w:val="WW8Num96z0"/>
    <w:rPr>
      <w:rFonts w:ascii="Symbol" w:hAnsi="Symbol" w:cs="Symbol"/>
      <w:sz w:val="24"/>
    </w:rPr>
  </w:style>
  <w:style w:type="character" w:customStyle="1" w:styleId="WW8Num97z0">
    <w:name w:val="WW8Num97z0"/>
    <w:rPr>
      <w:rFonts w:ascii="Wingdings" w:hAnsi="Wingdings" w:cs="Wingdings"/>
      <w:sz w:val="24"/>
    </w:rPr>
  </w:style>
  <w:style w:type="character" w:customStyle="1" w:styleId="WW8Num98z0">
    <w:name w:val="WW8Num98z0"/>
    <w:rPr>
      <w:rFonts w:ascii="Symbol" w:hAnsi="Symbol" w:cs="Symbol"/>
      <w:sz w:val="24"/>
    </w:rPr>
  </w:style>
  <w:style w:type="character" w:customStyle="1" w:styleId="WW8Num99z0">
    <w:name w:val="WW8Num99z0"/>
    <w:rPr>
      <w:rFonts w:ascii="Symbol" w:hAnsi="Symbol" w:cs="Symbol"/>
    </w:rPr>
  </w:style>
  <w:style w:type="character" w:customStyle="1" w:styleId="WW8Num100z0">
    <w:name w:val="WW8Num100z0"/>
    <w:rPr>
      <w:rFonts w:ascii="Symbol" w:hAnsi="Symbol" w:cs="Symbol"/>
      <w:sz w:val="24"/>
    </w:rPr>
  </w:style>
  <w:style w:type="character" w:customStyle="1" w:styleId="WW8Num101z0">
    <w:name w:val="WW8Num101z0"/>
    <w:rPr>
      <w:rFonts w:ascii="Symbol" w:hAnsi="Symbol" w:cs="Symbol"/>
    </w:rPr>
  </w:style>
  <w:style w:type="character" w:customStyle="1" w:styleId="WW8Num103z0">
    <w:name w:val="WW8Num103z0"/>
    <w:rPr>
      <w:rFonts w:ascii="Symbol" w:hAnsi="Symbol" w:cs="Symbol"/>
      <w:sz w:val="24"/>
    </w:rPr>
  </w:style>
  <w:style w:type="character" w:customStyle="1" w:styleId="WW8Num104z0">
    <w:name w:val="WW8Num104z0"/>
    <w:rPr>
      <w:rFonts w:ascii="Times New Roman" w:hAnsi="Times New Roman" w:cs="Times New Roman"/>
    </w:rPr>
  </w:style>
  <w:style w:type="character" w:customStyle="1" w:styleId="WW8Num105z0">
    <w:name w:val="WW8Num105z0"/>
    <w:rPr>
      <w:rFonts w:ascii="Times New Roman" w:hAnsi="Times New Roman" w:cs="Times New Roman"/>
    </w:rPr>
  </w:style>
  <w:style w:type="character" w:customStyle="1" w:styleId="WW8Num106z0">
    <w:name w:val="WW8Num106z0"/>
    <w:rPr>
      <w:rFonts w:ascii="Symbol" w:hAnsi="Symbol" w:cs="Symbol"/>
      <w:sz w:val="24"/>
    </w:rPr>
  </w:style>
  <w:style w:type="character" w:customStyle="1" w:styleId="WW8Num107z0">
    <w:name w:val="WW8Num107z0"/>
    <w:rPr>
      <w:rFonts w:ascii="Symbol" w:hAnsi="Symbol" w:cs="Symbol"/>
      <w:sz w:val="24"/>
    </w:rPr>
  </w:style>
  <w:style w:type="character" w:customStyle="1" w:styleId="WW8Num108z0">
    <w:name w:val="WW8Num108z0"/>
    <w:rPr>
      <w:rFonts w:ascii="Symbol" w:hAnsi="Symbol" w:cs="Symbol"/>
      <w:sz w:val="24"/>
    </w:rPr>
  </w:style>
  <w:style w:type="character" w:customStyle="1" w:styleId="WW8Num109z0">
    <w:name w:val="WW8Num109z0"/>
    <w:rPr>
      <w:rFonts w:ascii="Symbol" w:hAnsi="Symbol" w:cs="Symbol"/>
    </w:rPr>
  </w:style>
  <w:style w:type="character" w:customStyle="1" w:styleId="WW8Num112z0">
    <w:name w:val="WW8Num112z0"/>
    <w:rPr>
      <w:rFonts w:ascii="Times New Roman" w:hAnsi="Times New Roman" w:cs="Times New Roman"/>
    </w:rPr>
  </w:style>
  <w:style w:type="character" w:customStyle="1" w:styleId="WW8Num113z0">
    <w:name w:val="WW8Num113z0"/>
    <w:rPr>
      <w:rFonts w:ascii="Symbol" w:hAnsi="Symbol" w:cs="Symbol"/>
    </w:rPr>
  </w:style>
  <w:style w:type="character" w:customStyle="1" w:styleId="WW8Num114z0">
    <w:name w:val="WW8Num114z0"/>
    <w:rPr>
      <w:rFonts w:ascii="Wingdings" w:hAnsi="Wingdings" w:cs="Wingdings"/>
      <w:sz w:val="24"/>
    </w:rPr>
  </w:style>
  <w:style w:type="character" w:customStyle="1" w:styleId="WW8Num115z0">
    <w:name w:val="WW8Num115z0"/>
    <w:rPr>
      <w:rFonts w:ascii="Symbol" w:hAnsi="Symbol" w:cs="Symbol"/>
      <w:sz w:val="24"/>
    </w:rPr>
  </w:style>
  <w:style w:type="character" w:customStyle="1" w:styleId="WW8Num116z0">
    <w:name w:val="WW8Num116z0"/>
    <w:rPr>
      <w:rFonts w:ascii="Wingdings" w:hAnsi="Wingdings" w:cs="Wingdings"/>
      <w:sz w:val="24"/>
    </w:rPr>
  </w:style>
  <w:style w:type="character" w:customStyle="1" w:styleId="WW8Num117z0">
    <w:name w:val="WW8Num117z0"/>
    <w:rPr>
      <w:rFonts w:ascii="Symbol" w:hAnsi="Symbol" w:cs="Symbol"/>
      <w:sz w:val="24"/>
    </w:rPr>
  </w:style>
  <w:style w:type="character" w:customStyle="1" w:styleId="WW8Num118z0">
    <w:name w:val="WW8Num118z0"/>
    <w:rPr>
      <w:rFonts w:ascii="Symbol" w:hAnsi="Symbol" w:cs="Symbol"/>
    </w:rPr>
  </w:style>
  <w:style w:type="character" w:customStyle="1" w:styleId="WW8Num119z0">
    <w:name w:val="WW8Num119z0"/>
    <w:rPr>
      <w:rFonts w:ascii="Wingdings" w:hAnsi="Wingdings" w:cs="Wingdings"/>
      <w:sz w:val="24"/>
    </w:rPr>
  </w:style>
  <w:style w:type="character" w:customStyle="1" w:styleId="WW8Num120z0">
    <w:name w:val="WW8Num120z0"/>
    <w:rPr>
      <w:rFonts w:ascii="Symbol" w:hAnsi="Symbol" w:cs="Symbol"/>
    </w:rPr>
  </w:style>
  <w:style w:type="character" w:customStyle="1" w:styleId="WW8Num121z0">
    <w:name w:val="WW8Num121z0"/>
    <w:rPr>
      <w:rFonts w:ascii="Wingdings" w:hAnsi="Wingdings" w:cs="Wingdings"/>
      <w:sz w:val="24"/>
    </w:rPr>
  </w:style>
  <w:style w:type="character" w:customStyle="1" w:styleId="WW8Num122z0">
    <w:name w:val="WW8Num122z0"/>
    <w:rPr>
      <w:b w:val="0"/>
    </w:rPr>
  </w:style>
  <w:style w:type="character" w:customStyle="1" w:styleId="WW8Num123z0">
    <w:name w:val="WW8Num123z0"/>
    <w:rPr>
      <w:rFonts w:ascii="Symbol" w:hAnsi="Symbol" w:cs="Symbol"/>
      <w:sz w:val="24"/>
    </w:rPr>
  </w:style>
  <w:style w:type="character" w:customStyle="1" w:styleId="WW8Num124z0">
    <w:name w:val="WW8Num124z0"/>
    <w:rPr>
      <w:rFonts w:ascii="Symbol" w:hAnsi="Symbol" w:cs="Symbol"/>
    </w:rPr>
  </w:style>
  <w:style w:type="character" w:customStyle="1" w:styleId="WW8Num125z0">
    <w:name w:val="WW8Num125z0"/>
    <w:rPr>
      <w:rFonts w:ascii="Wingdings" w:hAnsi="Wingdings" w:cs="Wingdings"/>
    </w:rPr>
  </w:style>
  <w:style w:type="character" w:customStyle="1" w:styleId="WW8Num126z0">
    <w:name w:val="WW8Num126z0"/>
    <w:rPr>
      <w:rFonts w:ascii="Symbol" w:hAnsi="Symbol" w:cs="Symbol"/>
      <w:sz w:val="24"/>
    </w:rPr>
  </w:style>
  <w:style w:type="character" w:customStyle="1" w:styleId="WW8Num127z0">
    <w:name w:val="WW8Num127z0"/>
    <w:rPr>
      <w:rFonts w:ascii="Times New Roman" w:hAnsi="Times New Roman" w:cs="Times New Roman"/>
    </w:rPr>
  </w:style>
  <w:style w:type="character" w:customStyle="1" w:styleId="WW8Num128z0">
    <w:name w:val="WW8Num128z0"/>
    <w:rPr>
      <w:rFonts w:ascii="Wingdings" w:hAnsi="Wingdings" w:cs="Wingdings"/>
      <w:sz w:val="24"/>
    </w:rPr>
  </w:style>
  <w:style w:type="character" w:customStyle="1" w:styleId="WW8Num129z0">
    <w:name w:val="WW8Num129z0"/>
    <w:rPr>
      <w:rFonts w:ascii="Symbol" w:hAnsi="Symbol" w:cs="Symbol"/>
      <w:sz w:val="24"/>
    </w:rPr>
  </w:style>
  <w:style w:type="character" w:customStyle="1" w:styleId="WW8Num130z0">
    <w:name w:val="WW8Num130z0"/>
    <w:rPr>
      <w:rFonts w:ascii="Symbol" w:hAnsi="Symbol" w:cs="Symbol"/>
      <w:sz w:val="24"/>
    </w:rPr>
  </w:style>
  <w:style w:type="character" w:customStyle="1" w:styleId="WW8Num131z0">
    <w:name w:val="WW8Num131z0"/>
    <w:rPr>
      <w:rFonts w:ascii="Symbol" w:hAnsi="Symbol" w:cs="Symbol"/>
    </w:rPr>
  </w:style>
  <w:style w:type="character" w:customStyle="1" w:styleId="WW8Num132z0">
    <w:name w:val="WW8Num132z0"/>
    <w:rPr>
      <w:rFonts w:ascii="Wingdings" w:hAnsi="Wingdings" w:cs="Wingdings"/>
      <w:sz w:val="24"/>
    </w:rPr>
  </w:style>
  <w:style w:type="character" w:customStyle="1" w:styleId="WW8Num133z0">
    <w:name w:val="WW8Num133z0"/>
    <w:rPr>
      <w:rFonts w:ascii="Symbol" w:hAnsi="Symbol" w:cs="Symbol"/>
    </w:rPr>
  </w:style>
  <w:style w:type="character" w:customStyle="1" w:styleId="WW8Num134z0">
    <w:name w:val="WW8Num134z0"/>
    <w:rPr>
      <w:rFonts w:ascii="Symbol" w:hAnsi="Symbol" w:cs="Symbol"/>
      <w:sz w:val="24"/>
    </w:rPr>
  </w:style>
  <w:style w:type="character" w:customStyle="1" w:styleId="WW8Num135z0">
    <w:name w:val="WW8Num135z0"/>
    <w:rPr>
      <w:rFonts w:ascii="Symbol" w:hAnsi="Symbol" w:cs="Symbol"/>
    </w:rPr>
  </w:style>
  <w:style w:type="character" w:customStyle="1" w:styleId="WW8Num136z0">
    <w:name w:val="WW8Num136z0"/>
    <w:rPr>
      <w:rFonts w:ascii="Symbol" w:hAnsi="Symbol" w:cs="Symbol"/>
      <w:sz w:val="24"/>
    </w:rPr>
  </w:style>
  <w:style w:type="character" w:customStyle="1" w:styleId="WW8Num137z0">
    <w:name w:val="WW8Num137z0"/>
    <w:rPr>
      <w:rFonts w:ascii="Wingdings" w:hAnsi="Wingdings" w:cs="Wingdings"/>
      <w:sz w:val="24"/>
    </w:rPr>
  </w:style>
  <w:style w:type="character" w:customStyle="1" w:styleId="WW8Num138z0">
    <w:name w:val="WW8Num138z0"/>
    <w:rPr>
      <w:rFonts w:ascii="Symbol" w:hAnsi="Symbol" w:cs="Symbol"/>
      <w:sz w:val="24"/>
    </w:rPr>
  </w:style>
  <w:style w:type="character" w:customStyle="1" w:styleId="WW8Num139z0">
    <w:name w:val="WW8Num139z0"/>
    <w:rPr>
      <w:rFonts w:ascii="Symbol" w:hAnsi="Symbol" w:cs="Symbol"/>
      <w:sz w:val="24"/>
    </w:rPr>
  </w:style>
  <w:style w:type="character" w:customStyle="1" w:styleId="WW8Num140z0">
    <w:name w:val="WW8Num140z0"/>
    <w:rPr>
      <w:rFonts w:ascii="Symbol" w:hAnsi="Symbol" w:cs="Symbol"/>
      <w:sz w:val="24"/>
    </w:rPr>
  </w:style>
  <w:style w:type="character" w:customStyle="1" w:styleId="WW8Num142z0">
    <w:name w:val="WW8Num142z0"/>
    <w:rPr>
      <w:rFonts w:ascii="Symbol" w:hAnsi="Symbol" w:cs="Symbol"/>
    </w:rPr>
  </w:style>
  <w:style w:type="character" w:customStyle="1" w:styleId="WW8Num143z0">
    <w:name w:val="WW8Num143z0"/>
    <w:rPr>
      <w:rFonts w:ascii="Symbol" w:hAnsi="Symbol" w:cs="Symbol"/>
      <w:sz w:val="24"/>
    </w:rPr>
  </w:style>
  <w:style w:type="character" w:customStyle="1" w:styleId="WW8Num144z0">
    <w:name w:val="WW8Num144z0"/>
    <w:rPr>
      <w:rFonts w:ascii="Symbol" w:hAnsi="Symbol" w:cs="Symbol"/>
      <w:sz w:val="24"/>
    </w:rPr>
  </w:style>
  <w:style w:type="character" w:customStyle="1" w:styleId="WW8Num145z0">
    <w:name w:val="WW8Num145z0"/>
    <w:rPr>
      <w:rFonts w:ascii="Wingdings" w:hAnsi="Wingdings" w:cs="Wingdings"/>
      <w:sz w:val="24"/>
    </w:rPr>
  </w:style>
  <w:style w:type="character" w:customStyle="1" w:styleId="WW8Num146z0">
    <w:name w:val="WW8Num146z0"/>
    <w:rPr>
      <w:rFonts w:ascii="Symbol" w:hAnsi="Symbol" w:cs="Symbol"/>
      <w:sz w:val="24"/>
    </w:rPr>
  </w:style>
  <w:style w:type="character" w:customStyle="1" w:styleId="WW8Num147z0">
    <w:name w:val="WW8Num147z0"/>
    <w:rPr>
      <w:rFonts w:ascii="Wingdings" w:hAnsi="Wingdings" w:cs="Wingdings"/>
      <w:sz w:val="24"/>
    </w:rPr>
  </w:style>
  <w:style w:type="character" w:customStyle="1" w:styleId="WW8Num148z0">
    <w:name w:val="WW8Num148z0"/>
    <w:rPr>
      <w:rFonts w:ascii="Symbol" w:hAnsi="Symbol" w:cs="Symbol"/>
      <w:sz w:val="24"/>
    </w:rPr>
  </w:style>
  <w:style w:type="character" w:customStyle="1" w:styleId="WW8Num149z0">
    <w:name w:val="WW8Num149z0"/>
    <w:rPr>
      <w:rFonts w:ascii="Symbol" w:hAnsi="Symbol" w:cs="Symbol"/>
      <w:sz w:val="24"/>
    </w:rPr>
  </w:style>
  <w:style w:type="character" w:customStyle="1" w:styleId="WW8Num150z0">
    <w:name w:val="WW8Num150z0"/>
    <w:rPr>
      <w:rFonts w:ascii="Wingdings" w:hAnsi="Wingdings" w:cs="Wingdings"/>
      <w:sz w:val="24"/>
    </w:rPr>
  </w:style>
  <w:style w:type="character" w:customStyle="1" w:styleId="WW8Num151z0">
    <w:name w:val="WW8Num151z0"/>
    <w:rPr>
      <w:rFonts w:ascii="Wingdings" w:hAnsi="Wingdings" w:cs="Wingdings"/>
      <w:sz w:val="24"/>
    </w:rPr>
  </w:style>
  <w:style w:type="character" w:customStyle="1" w:styleId="WW8Num152z0">
    <w:name w:val="WW8Num152z0"/>
    <w:rPr>
      <w:rFonts w:ascii="Symbol" w:hAnsi="Symbol" w:cs="Symbol"/>
      <w:sz w:val="24"/>
    </w:rPr>
  </w:style>
  <w:style w:type="character" w:customStyle="1" w:styleId="WW8Num153z0">
    <w:name w:val="WW8Num153z0"/>
    <w:rPr>
      <w:rFonts w:ascii="Wingdings" w:hAnsi="Wingdings" w:cs="Wingdings"/>
      <w:sz w:val="24"/>
    </w:rPr>
  </w:style>
  <w:style w:type="character" w:customStyle="1" w:styleId="WW8Num154z0">
    <w:name w:val="WW8Num154z0"/>
    <w:rPr>
      <w:rFonts w:ascii="Wingdings" w:hAnsi="Wingdings" w:cs="Wingdings"/>
      <w:sz w:val="24"/>
    </w:rPr>
  </w:style>
  <w:style w:type="character" w:customStyle="1" w:styleId="WW8Num155z0">
    <w:name w:val="WW8Num155z0"/>
    <w:rPr>
      <w:rFonts w:ascii="Symbol" w:hAnsi="Symbol" w:cs="Symbol"/>
      <w:sz w:val="24"/>
    </w:rPr>
  </w:style>
  <w:style w:type="character" w:customStyle="1" w:styleId="WW8Num156z0">
    <w:name w:val="WW8Num156z0"/>
    <w:rPr>
      <w:rFonts w:ascii="Symbol" w:hAnsi="Symbol" w:cs="Symbol"/>
      <w:sz w:val="24"/>
    </w:rPr>
  </w:style>
  <w:style w:type="character" w:customStyle="1" w:styleId="WW8Num157z0">
    <w:name w:val="WW8Num157z0"/>
    <w:rPr>
      <w:rFonts w:ascii="Times New Roman" w:hAnsi="Times New Roman" w:cs="Times New Roman"/>
    </w:rPr>
  </w:style>
  <w:style w:type="character" w:customStyle="1" w:styleId="WW8Num158z0">
    <w:name w:val="WW8Num158z0"/>
    <w:rPr>
      <w:rFonts w:ascii="Times New Roman" w:hAnsi="Times New Roman" w:cs="Times New Roman"/>
    </w:rPr>
  </w:style>
  <w:style w:type="character" w:customStyle="1" w:styleId="WW8Num159z0">
    <w:name w:val="WW8Num159z0"/>
    <w:rPr>
      <w:rFonts w:ascii="Symbol" w:hAnsi="Symbol" w:cs="Symbol"/>
      <w:sz w:val="24"/>
    </w:rPr>
  </w:style>
  <w:style w:type="character" w:customStyle="1" w:styleId="WW8Num161z0">
    <w:name w:val="WW8Num161z0"/>
    <w:rPr>
      <w:rFonts w:ascii="Times New Roman" w:hAnsi="Times New Roman" w:cs="Times New Roman"/>
    </w:rPr>
  </w:style>
  <w:style w:type="character" w:customStyle="1" w:styleId="WW8Num162z0">
    <w:name w:val="WW8Num162z0"/>
    <w:rPr>
      <w:rFonts w:ascii="Symbol" w:hAnsi="Symbol" w:cs="Symbol"/>
    </w:rPr>
  </w:style>
  <w:style w:type="character" w:customStyle="1" w:styleId="WW8Num163z0">
    <w:name w:val="WW8Num163z0"/>
    <w:rPr>
      <w:rFonts w:ascii="Symbol" w:hAnsi="Symbol" w:cs="Symbol"/>
      <w:sz w:val="24"/>
    </w:rPr>
  </w:style>
  <w:style w:type="character" w:customStyle="1" w:styleId="WW8Num164z0">
    <w:name w:val="WW8Num164z0"/>
    <w:rPr>
      <w:rFonts w:ascii="Wingdings" w:hAnsi="Wingdings" w:cs="Wingdings"/>
    </w:rPr>
  </w:style>
  <w:style w:type="character" w:customStyle="1" w:styleId="WW8Num165z0">
    <w:name w:val="WW8Num165z0"/>
    <w:rPr>
      <w:rFonts w:ascii="Wingdings" w:hAnsi="Wingdings" w:cs="Wingdings"/>
    </w:rPr>
  </w:style>
  <w:style w:type="character" w:customStyle="1" w:styleId="WW8Num166z0">
    <w:name w:val="WW8Num166z0"/>
    <w:rPr>
      <w:rFonts w:ascii="Symbol" w:hAnsi="Symbol" w:cs="Symbol"/>
    </w:rPr>
  </w:style>
  <w:style w:type="character" w:customStyle="1" w:styleId="WW8Num167z0">
    <w:name w:val="WW8Num167z0"/>
    <w:rPr>
      <w:rFonts w:ascii="Times New Roman" w:hAnsi="Times New Roman" w:cs="Times New Roman"/>
    </w:rPr>
  </w:style>
  <w:style w:type="character" w:customStyle="1" w:styleId="WW8Num168z0">
    <w:name w:val="WW8Num168z0"/>
    <w:rPr>
      <w:rFonts w:ascii="Symbol" w:hAnsi="Symbol" w:cs="Symbol"/>
      <w:sz w:val="24"/>
    </w:rPr>
  </w:style>
  <w:style w:type="character" w:customStyle="1" w:styleId="WW8Num169z0">
    <w:name w:val="WW8Num169z0"/>
    <w:rPr>
      <w:rFonts w:ascii="Symbol" w:hAnsi="Symbol" w:cs="Symbol"/>
      <w:sz w:val="24"/>
    </w:rPr>
  </w:style>
  <w:style w:type="character" w:customStyle="1" w:styleId="WW8Num170z0">
    <w:name w:val="WW8Num170z0"/>
    <w:rPr>
      <w:rFonts w:ascii="Symbol" w:hAnsi="Symbol" w:cs="Symbol"/>
    </w:rPr>
  </w:style>
  <w:style w:type="character" w:customStyle="1" w:styleId="WW8Num171z0">
    <w:name w:val="WW8Num171z0"/>
    <w:rPr>
      <w:rFonts w:ascii="Symbol" w:hAnsi="Symbol" w:cs="Symbol"/>
      <w:sz w:val="24"/>
    </w:rPr>
  </w:style>
  <w:style w:type="character" w:customStyle="1" w:styleId="WW8Num172z0">
    <w:name w:val="WW8Num172z0"/>
    <w:rPr>
      <w:rFonts w:ascii="Symbol" w:hAnsi="Symbol" w:cs="Symbol"/>
      <w:sz w:val="24"/>
    </w:rPr>
  </w:style>
  <w:style w:type="character" w:customStyle="1" w:styleId="WW8Num173z0">
    <w:name w:val="WW8Num173z0"/>
    <w:rPr>
      <w:rFonts w:ascii="Symbol" w:hAnsi="Symbol" w:cs="Symbol"/>
      <w:sz w:val="24"/>
    </w:rPr>
  </w:style>
  <w:style w:type="character" w:customStyle="1" w:styleId="WW8Num174z0">
    <w:name w:val="WW8Num174z0"/>
    <w:rPr>
      <w:rFonts w:ascii="Symbol" w:hAnsi="Symbol" w:cs="Symbol"/>
      <w:sz w:val="24"/>
    </w:rPr>
  </w:style>
  <w:style w:type="character" w:customStyle="1" w:styleId="WW8Num176z0">
    <w:name w:val="WW8Num176z0"/>
    <w:rPr>
      <w:rFonts w:ascii="Symbol" w:hAnsi="Symbol" w:cs="Symbol"/>
      <w:sz w:val="24"/>
    </w:rPr>
  </w:style>
  <w:style w:type="character" w:customStyle="1" w:styleId="WW8Num177z0">
    <w:name w:val="WW8Num177z0"/>
    <w:rPr>
      <w:rFonts w:ascii="Wingdings" w:hAnsi="Wingdings" w:cs="Wingdings"/>
    </w:rPr>
  </w:style>
  <w:style w:type="character" w:customStyle="1" w:styleId="WW8Num178z0">
    <w:name w:val="WW8Num178z0"/>
    <w:rPr>
      <w:rFonts w:ascii="Symbol" w:hAnsi="Symbol" w:cs="Symbol"/>
      <w:sz w:val="24"/>
    </w:rPr>
  </w:style>
  <w:style w:type="character" w:customStyle="1" w:styleId="WW8Num179z0">
    <w:name w:val="WW8Num179z0"/>
    <w:rPr>
      <w:rFonts w:ascii="Symbol" w:hAnsi="Symbol" w:cs="Symbol"/>
      <w:sz w:val="24"/>
    </w:rPr>
  </w:style>
  <w:style w:type="character" w:customStyle="1" w:styleId="WW8Num181z0">
    <w:name w:val="WW8Num181z0"/>
    <w:rPr>
      <w:rFonts w:ascii="Symbol" w:hAnsi="Symbol" w:cs="Symbol"/>
      <w:b w:val="0"/>
      <w:i w:val="0"/>
      <w:color w:val="000000"/>
    </w:rPr>
  </w:style>
  <w:style w:type="character" w:customStyle="1" w:styleId="WW8Num182z0">
    <w:name w:val="WW8Num182z0"/>
    <w:rPr>
      <w:rFonts w:ascii="Symbol" w:hAnsi="Symbol" w:cs="Symbol"/>
      <w:sz w:val="24"/>
    </w:rPr>
  </w:style>
  <w:style w:type="character" w:customStyle="1" w:styleId="WW8Num183z0">
    <w:name w:val="WW8Num183z0"/>
    <w:rPr>
      <w:rFonts w:ascii="Symbol" w:hAnsi="Symbol" w:cs="Symbol"/>
      <w:sz w:val="24"/>
    </w:rPr>
  </w:style>
  <w:style w:type="character" w:customStyle="1" w:styleId="WW8Num184z0">
    <w:name w:val="WW8Num184z0"/>
    <w:rPr>
      <w:rFonts w:ascii="Symbol" w:hAnsi="Symbol" w:cs="Symbol"/>
    </w:rPr>
  </w:style>
  <w:style w:type="character" w:customStyle="1" w:styleId="WW8Num186z0">
    <w:name w:val="WW8Num186z0"/>
    <w:rPr>
      <w:rFonts w:ascii="Times New Roman" w:hAnsi="Times New Roman" w:cs="Times New Roman"/>
    </w:rPr>
  </w:style>
  <w:style w:type="character" w:customStyle="1" w:styleId="WW8Num187z0">
    <w:name w:val="WW8Num187z0"/>
    <w:rPr>
      <w:rFonts w:ascii="Symbol" w:hAnsi="Symbol" w:cs="Symbol"/>
      <w:sz w:val="24"/>
    </w:rPr>
  </w:style>
  <w:style w:type="character" w:customStyle="1" w:styleId="WW8Num188z0">
    <w:name w:val="WW8Num188z0"/>
    <w:rPr>
      <w:rFonts w:ascii="Wingdings" w:hAnsi="Wingdings" w:cs="Wingdings"/>
      <w:sz w:val="24"/>
    </w:rPr>
  </w:style>
  <w:style w:type="character" w:customStyle="1" w:styleId="WW8Num189z0">
    <w:name w:val="WW8Num189z0"/>
    <w:rPr>
      <w:rFonts w:ascii="Symbol" w:hAnsi="Symbol" w:cs="Symbol"/>
    </w:rPr>
  </w:style>
  <w:style w:type="character" w:customStyle="1" w:styleId="WW8Num191z0">
    <w:name w:val="WW8Num191z0"/>
    <w:rPr>
      <w:rFonts w:ascii="Symbol" w:hAnsi="Symbol" w:cs="Symbol"/>
    </w:rPr>
  </w:style>
  <w:style w:type="character" w:customStyle="1" w:styleId="WW8Num192z0">
    <w:name w:val="WW8Num192z0"/>
    <w:rPr>
      <w:rFonts w:ascii="Symbol" w:hAnsi="Symbol" w:cs="Symbol"/>
      <w:sz w:val="24"/>
    </w:rPr>
  </w:style>
  <w:style w:type="character" w:customStyle="1" w:styleId="WW8Num193z0">
    <w:name w:val="WW8Num193z0"/>
    <w:rPr>
      <w:rFonts w:ascii="Symbol" w:hAnsi="Symbol" w:cs="Symbol"/>
      <w:sz w:val="24"/>
    </w:rPr>
  </w:style>
  <w:style w:type="character" w:customStyle="1" w:styleId="WW8Num194z0">
    <w:name w:val="WW8Num194z0"/>
    <w:rPr>
      <w:rFonts w:ascii="Monotype Sorts" w:hAnsi="Monotype Sorts" w:cs="Monotype Sorts"/>
      <w:sz w:val="24"/>
    </w:rPr>
  </w:style>
  <w:style w:type="character" w:customStyle="1" w:styleId="WW8Num196z0">
    <w:name w:val="WW8Num196z0"/>
    <w:rPr>
      <w:rFonts w:ascii="Symbol" w:hAnsi="Symbol" w:cs="Symbol"/>
      <w:sz w:val="24"/>
    </w:rPr>
  </w:style>
  <w:style w:type="character" w:customStyle="1" w:styleId="WW8Num197z0">
    <w:name w:val="WW8Num197z0"/>
    <w:rPr>
      <w:rFonts w:ascii="Symbol" w:hAnsi="Symbol" w:cs="Symbol"/>
    </w:rPr>
  </w:style>
  <w:style w:type="character" w:customStyle="1" w:styleId="WW8Num198z0">
    <w:name w:val="WW8Num198z0"/>
    <w:rPr>
      <w:rFonts w:ascii="Wingdings" w:hAnsi="Wingdings" w:cs="Wingdings"/>
      <w:sz w:val="24"/>
    </w:rPr>
  </w:style>
  <w:style w:type="character" w:customStyle="1" w:styleId="WW8Num199z0">
    <w:name w:val="WW8Num199z0"/>
    <w:rPr>
      <w:rFonts w:ascii="Symbol" w:hAnsi="Symbol" w:cs="Symbol"/>
      <w:sz w:val="24"/>
    </w:rPr>
  </w:style>
  <w:style w:type="character" w:customStyle="1" w:styleId="WW8Num200z1">
    <w:name w:val="WW8Num200z1"/>
    <w:rPr>
      <w:rFonts w:ascii="Courier New" w:hAnsi="Courier New" w:cs="Courier New"/>
    </w:rPr>
  </w:style>
  <w:style w:type="character" w:customStyle="1" w:styleId="WW8Num200z2">
    <w:name w:val="WW8Num200z2"/>
    <w:rPr>
      <w:rFonts w:ascii="Wingdings" w:hAnsi="Wingdings" w:cs="Wingdings"/>
    </w:rPr>
  </w:style>
  <w:style w:type="character" w:customStyle="1" w:styleId="WW8Num200z3">
    <w:name w:val="WW8Num200z3"/>
    <w:rPr>
      <w:rFonts w:ascii="Symbol" w:hAnsi="Symbol" w:cs="Symbol"/>
    </w:rPr>
  </w:style>
  <w:style w:type="character" w:customStyle="1" w:styleId="WW8Num201z0">
    <w:name w:val="WW8Num201z0"/>
    <w:rPr>
      <w:rFonts w:ascii="Times New Roman" w:hAnsi="Times New Roman" w:cs="Times New Roman"/>
    </w:rPr>
  </w:style>
  <w:style w:type="character" w:customStyle="1" w:styleId="WW8Num202z0">
    <w:name w:val="WW8Num202z0"/>
    <w:rPr>
      <w:rFonts w:ascii="Symbol" w:hAnsi="Symbol" w:cs="Symbol"/>
      <w:sz w:val="24"/>
    </w:rPr>
  </w:style>
  <w:style w:type="character" w:customStyle="1" w:styleId="WW8Num203z0">
    <w:name w:val="WW8Num203z0"/>
    <w:rPr>
      <w:rFonts w:ascii="Symbol" w:hAnsi="Symbol" w:cs="Symbol"/>
    </w:rPr>
  </w:style>
  <w:style w:type="character" w:customStyle="1" w:styleId="WW8Num205z0">
    <w:name w:val="WW8Num205z0"/>
    <w:rPr>
      <w:rFonts w:ascii="Wingdings" w:hAnsi="Wingdings" w:cs="Wingdings"/>
      <w:sz w:val="24"/>
    </w:rPr>
  </w:style>
  <w:style w:type="character" w:customStyle="1" w:styleId="WW8Num206z0">
    <w:name w:val="WW8Num206z0"/>
    <w:rPr>
      <w:rFonts w:ascii="Times New Roman" w:hAnsi="Times New Roman" w:cs="Times New Roman"/>
      <w:b/>
      <w:i w:val="0"/>
      <w:sz w:val="20"/>
      <w:u w:val="none"/>
    </w:rPr>
  </w:style>
  <w:style w:type="character" w:customStyle="1" w:styleId="WW8Num207z0">
    <w:name w:val="WW8Num207z0"/>
    <w:rPr>
      <w:rFonts w:ascii="Symbol" w:hAnsi="Symbol" w:cs="Symbol"/>
    </w:rPr>
  </w:style>
  <w:style w:type="character" w:customStyle="1" w:styleId="WW8Num208z0">
    <w:name w:val="WW8Num208z0"/>
    <w:rPr>
      <w:rFonts w:ascii="Symbol" w:hAnsi="Symbol" w:cs="Symbol"/>
      <w:sz w:val="24"/>
    </w:rPr>
  </w:style>
  <w:style w:type="character" w:customStyle="1" w:styleId="WW8Num210z0">
    <w:name w:val="WW8Num210z0"/>
    <w:rPr>
      <w:rFonts w:ascii="Symbol" w:hAnsi="Symbol" w:cs="Symbol"/>
    </w:rPr>
  </w:style>
  <w:style w:type="character" w:customStyle="1" w:styleId="WW8Num211z0">
    <w:name w:val="WW8Num211z0"/>
    <w:rPr>
      <w:rFonts w:ascii="Symbol" w:hAnsi="Symbol" w:cs="Symbol"/>
      <w:sz w:val="24"/>
    </w:rPr>
  </w:style>
  <w:style w:type="character" w:customStyle="1" w:styleId="WW8Num212z0">
    <w:name w:val="WW8Num212z0"/>
    <w:rPr>
      <w:rFonts w:ascii="Symbol" w:hAnsi="Symbol" w:cs="Symbol"/>
      <w:sz w:val="24"/>
    </w:rPr>
  </w:style>
  <w:style w:type="character" w:customStyle="1" w:styleId="WW8Num213z0">
    <w:name w:val="WW8Num213z0"/>
    <w:rPr>
      <w:rFonts w:ascii="Monotype Sorts" w:hAnsi="Monotype Sorts" w:cs="Monotype Sorts"/>
      <w:sz w:val="24"/>
    </w:rPr>
  </w:style>
  <w:style w:type="character" w:customStyle="1" w:styleId="WW8Num214z0">
    <w:name w:val="WW8Num214z0"/>
    <w:rPr>
      <w:rFonts w:ascii="Times New Roman" w:hAnsi="Times New Roman" w:cs="Times New Roman"/>
    </w:rPr>
  </w:style>
  <w:style w:type="character" w:customStyle="1" w:styleId="WW8Num215z0">
    <w:name w:val="WW8Num215z0"/>
    <w:rPr>
      <w:rFonts w:ascii="Wingdings" w:hAnsi="Wingdings" w:cs="Wingdings"/>
    </w:rPr>
  </w:style>
  <w:style w:type="character" w:customStyle="1" w:styleId="WW8Num216z0">
    <w:name w:val="WW8Num216z0"/>
    <w:rPr>
      <w:rFonts w:ascii="Symbol" w:hAnsi="Symbol" w:cs="Symbol"/>
      <w:sz w:val="24"/>
    </w:rPr>
  </w:style>
  <w:style w:type="character" w:customStyle="1" w:styleId="WW8Num217z0">
    <w:name w:val="WW8Num217z0"/>
    <w:rPr>
      <w:rFonts w:ascii="Wingdings" w:hAnsi="Wingdings" w:cs="Wingdings"/>
      <w:sz w:val="24"/>
    </w:rPr>
  </w:style>
  <w:style w:type="character" w:customStyle="1" w:styleId="WW8Num218z0">
    <w:name w:val="WW8Num218z0"/>
    <w:rPr>
      <w:rFonts w:ascii="Symbol" w:hAnsi="Symbol" w:cs="Symbol"/>
      <w:sz w:val="24"/>
    </w:rPr>
  </w:style>
  <w:style w:type="character" w:customStyle="1" w:styleId="WW8Num220z0">
    <w:name w:val="WW8Num220z0"/>
    <w:rPr>
      <w:rFonts w:ascii="Symbol" w:hAnsi="Symbol" w:cs="Symbol"/>
      <w:sz w:val="24"/>
    </w:rPr>
  </w:style>
  <w:style w:type="character" w:customStyle="1" w:styleId="WW8Num221z0">
    <w:name w:val="WW8Num221z0"/>
    <w:rPr>
      <w:rFonts w:ascii="Symbol" w:hAnsi="Symbol" w:cs="Symbol"/>
      <w:b w:val="0"/>
      <w:i w:val="0"/>
      <w:color w:val="000000"/>
    </w:rPr>
  </w:style>
  <w:style w:type="character" w:customStyle="1" w:styleId="WW8Num222z0">
    <w:name w:val="WW8Num222z0"/>
    <w:rPr>
      <w:rFonts w:ascii="Symbol" w:hAnsi="Symbol" w:cs="Symbol"/>
      <w:sz w:val="24"/>
    </w:rPr>
  </w:style>
  <w:style w:type="character" w:customStyle="1" w:styleId="WW8Num223z0">
    <w:name w:val="WW8Num223z0"/>
    <w:rPr>
      <w:rFonts w:ascii="Symbol" w:hAnsi="Symbol" w:cs="Symbol"/>
      <w:sz w:val="24"/>
    </w:rPr>
  </w:style>
  <w:style w:type="character" w:customStyle="1" w:styleId="WW8Num224z0">
    <w:name w:val="WW8Num224z0"/>
    <w:rPr>
      <w:rFonts w:ascii="Courier New" w:hAnsi="Courier New" w:cs="Courier New"/>
    </w:rPr>
  </w:style>
  <w:style w:type="character" w:customStyle="1" w:styleId="WW8Num224z2">
    <w:name w:val="WW8Num224z2"/>
    <w:rPr>
      <w:rFonts w:ascii="Wingdings" w:hAnsi="Wingdings" w:cs="Wingdings"/>
    </w:rPr>
  </w:style>
  <w:style w:type="character" w:customStyle="1" w:styleId="WW8Num224z3">
    <w:name w:val="WW8Num224z3"/>
    <w:rPr>
      <w:rFonts w:ascii="Symbol" w:hAnsi="Symbol" w:cs="Symbol"/>
    </w:rPr>
  </w:style>
  <w:style w:type="character" w:customStyle="1" w:styleId="WW8Num225z0">
    <w:name w:val="WW8Num225z0"/>
    <w:rPr>
      <w:rFonts w:ascii="Symbol" w:hAnsi="Symbol" w:cs="Symbol"/>
    </w:rPr>
  </w:style>
  <w:style w:type="character" w:customStyle="1" w:styleId="WW8Num226z0">
    <w:name w:val="WW8Num226z0"/>
    <w:rPr>
      <w:rFonts w:ascii="Times New Roman" w:hAnsi="Times New Roman" w:cs="Times New Roman"/>
    </w:rPr>
  </w:style>
  <w:style w:type="character" w:customStyle="1" w:styleId="WW8Num227z0">
    <w:name w:val="WW8Num227z0"/>
    <w:rPr>
      <w:rFonts w:ascii="Symbol" w:hAnsi="Symbol" w:cs="Symbol"/>
      <w:sz w:val="24"/>
    </w:rPr>
  </w:style>
  <w:style w:type="character" w:customStyle="1" w:styleId="WW8Num229z0">
    <w:name w:val="WW8Num229z0"/>
    <w:rPr>
      <w:rFonts w:ascii="Symbol" w:hAnsi="Symbol" w:cs="Symbol"/>
      <w:sz w:val="24"/>
    </w:rPr>
  </w:style>
  <w:style w:type="character" w:customStyle="1" w:styleId="WW8Num230z0">
    <w:name w:val="WW8Num230z0"/>
    <w:rPr>
      <w:rFonts w:ascii="Symbol" w:hAnsi="Symbol" w:cs="Symbol"/>
      <w:sz w:val="24"/>
    </w:rPr>
  </w:style>
  <w:style w:type="character" w:customStyle="1" w:styleId="WW8Num231z0">
    <w:name w:val="WW8Num231z0"/>
    <w:rPr>
      <w:rFonts w:ascii="Symbol" w:hAnsi="Symbol" w:cs="Symbol"/>
    </w:rPr>
  </w:style>
  <w:style w:type="character" w:customStyle="1" w:styleId="WW8Num234z0">
    <w:name w:val="WW8Num234z0"/>
    <w:rPr>
      <w:rFonts w:ascii="Symbol" w:hAnsi="Symbol" w:cs="Symbol"/>
      <w:sz w:val="24"/>
    </w:rPr>
  </w:style>
  <w:style w:type="character" w:customStyle="1" w:styleId="WW8Num235z0">
    <w:name w:val="WW8Num235z0"/>
    <w:rPr>
      <w:rFonts w:ascii="Symbol" w:hAnsi="Symbol" w:cs="Symbol"/>
      <w:sz w:val="24"/>
    </w:rPr>
  </w:style>
  <w:style w:type="character" w:customStyle="1" w:styleId="WW8Num236z0">
    <w:name w:val="WW8Num236z0"/>
    <w:rPr>
      <w:rFonts w:ascii="Symbol" w:hAnsi="Symbol" w:cs="Symbol"/>
    </w:rPr>
  </w:style>
  <w:style w:type="character" w:customStyle="1" w:styleId="WW8Num237z0">
    <w:name w:val="WW8Num237z0"/>
    <w:rPr>
      <w:rFonts w:ascii="Symbol" w:hAnsi="Symbol" w:cs="Symbol"/>
      <w:sz w:val="24"/>
    </w:rPr>
  </w:style>
  <w:style w:type="character" w:customStyle="1" w:styleId="WW8Num239z0">
    <w:name w:val="WW8Num239z0"/>
    <w:rPr>
      <w:rFonts w:ascii="Symbol" w:hAnsi="Symbol" w:cs="Symbol"/>
      <w:sz w:val="24"/>
    </w:rPr>
  </w:style>
  <w:style w:type="character" w:customStyle="1" w:styleId="WW8Num240z0">
    <w:name w:val="WW8Num240z0"/>
    <w:rPr>
      <w:rFonts w:ascii="Symbol" w:hAnsi="Symbol" w:cs="Symbol"/>
      <w:sz w:val="24"/>
    </w:rPr>
  </w:style>
  <w:style w:type="character" w:customStyle="1" w:styleId="WW8Num241z0">
    <w:name w:val="WW8Num241z0"/>
    <w:rPr>
      <w:rFonts w:ascii="Symbol" w:hAnsi="Symbol" w:cs="Symbol"/>
      <w:sz w:val="24"/>
    </w:rPr>
  </w:style>
  <w:style w:type="character" w:customStyle="1" w:styleId="WW8Num243z0">
    <w:name w:val="WW8Num243z0"/>
    <w:rPr>
      <w:rFonts w:ascii="Times New Roman" w:hAnsi="Times New Roman" w:cs="Times New Roman"/>
    </w:rPr>
  </w:style>
  <w:style w:type="character" w:customStyle="1" w:styleId="WW8Num244z0">
    <w:name w:val="WW8Num244z0"/>
    <w:rPr>
      <w:rFonts w:ascii="Times New Roman" w:hAnsi="Times New Roman" w:cs="Times New Roman"/>
    </w:rPr>
  </w:style>
  <w:style w:type="character" w:customStyle="1" w:styleId="WW8Num245z0">
    <w:name w:val="WW8Num245z0"/>
    <w:rPr>
      <w:rFonts w:ascii="Symbol" w:hAnsi="Symbol" w:cs="Symbol"/>
      <w:sz w:val="24"/>
    </w:rPr>
  </w:style>
  <w:style w:type="character" w:customStyle="1" w:styleId="WW8Num246z0">
    <w:name w:val="WW8Num246z0"/>
    <w:rPr>
      <w:rFonts w:ascii="Symbol" w:hAnsi="Symbol" w:cs="Symbol"/>
      <w:sz w:val="24"/>
    </w:rPr>
  </w:style>
  <w:style w:type="character" w:customStyle="1" w:styleId="WW8Num247z0">
    <w:name w:val="WW8Num247z0"/>
    <w:rPr>
      <w:rFonts w:ascii="Times New Roman" w:hAnsi="Times New Roman" w:cs="Times New Roman"/>
    </w:rPr>
  </w:style>
  <w:style w:type="character" w:customStyle="1" w:styleId="WW8Num248z0">
    <w:name w:val="WW8Num248z0"/>
    <w:rPr>
      <w:rFonts w:ascii="Symbol" w:hAnsi="Symbol" w:cs="Symbol"/>
    </w:rPr>
  </w:style>
  <w:style w:type="character" w:customStyle="1" w:styleId="WW8Num249z0">
    <w:name w:val="WW8Num249z0"/>
    <w:rPr>
      <w:rFonts w:ascii="Symbol" w:hAnsi="Symbol" w:cs="Symbol"/>
      <w:sz w:val="24"/>
    </w:rPr>
  </w:style>
  <w:style w:type="character" w:customStyle="1" w:styleId="WW8Num250z0">
    <w:name w:val="WW8Num250z0"/>
    <w:rPr>
      <w:rFonts w:ascii="Symbol" w:hAnsi="Symbol" w:cs="Symbol"/>
      <w:sz w:val="24"/>
    </w:rPr>
  </w:style>
  <w:style w:type="character" w:customStyle="1" w:styleId="WW8Num251z0">
    <w:name w:val="WW8Num251z0"/>
    <w:rPr>
      <w:rFonts w:ascii="Wingdings" w:hAnsi="Wingdings" w:cs="Wingdings"/>
      <w:sz w:val="24"/>
    </w:rPr>
  </w:style>
  <w:style w:type="character" w:customStyle="1" w:styleId="WW8Num252z0">
    <w:name w:val="WW8Num252z0"/>
    <w:rPr>
      <w:rFonts w:ascii="Symbol" w:hAnsi="Symbol" w:cs="Symbol"/>
      <w:sz w:val="24"/>
    </w:rPr>
  </w:style>
  <w:style w:type="character" w:customStyle="1" w:styleId="WW8Num253z0">
    <w:name w:val="WW8Num253z0"/>
    <w:rPr>
      <w:rFonts w:ascii="Symbol" w:hAnsi="Symbol" w:cs="Symbol"/>
      <w:sz w:val="24"/>
    </w:rPr>
  </w:style>
  <w:style w:type="character" w:customStyle="1" w:styleId="WW8Num255z0">
    <w:name w:val="WW8Num255z0"/>
    <w:rPr>
      <w:rFonts w:ascii="Symbol" w:hAnsi="Symbol" w:cs="Symbol"/>
      <w:sz w:val="24"/>
    </w:rPr>
  </w:style>
  <w:style w:type="character" w:customStyle="1" w:styleId="WW8Num256z0">
    <w:name w:val="WW8Num256z0"/>
    <w:rPr>
      <w:rFonts w:ascii="Symbol" w:hAnsi="Symbol" w:cs="Symbol"/>
      <w:sz w:val="24"/>
    </w:rPr>
  </w:style>
  <w:style w:type="character" w:customStyle="1" w:styleId="WW8Num257z0">
    <w:name w:val="WW8Num257z0"/>
    <w:rPr>
      <w:rFonts w:ascii="Symbol" w:hAnsi="Symbol" w:cs="Symbol"/>
      <w:sz w:val="24"/>
    </w:rPr>
  </w:style>
  <w:style w:type="character" w:customStyle="1" w:styleId="WW8Num258z0">
    <w:name w:val="WW8Num258z0"/>
    <w:rPr>
      <w:rFonts w:ascii="Symbol" w:hAnsi="Symbol" w:cs="Symbol"/>
      <w:sz w:val="24"/>
    </w:rPr>
  </w:style>
  <w:style w:type="character" w:customStyle="1" w:styleId="WW8Num260z0">
    <w:name w:val="WW8Num260z0"/>
    <w:rPr>
      <w:rFonts w:ascii="Courier New" w:hAnsi="Courier New" w:cs="Courier New"/>
    </w:rPr>
  </w:style>
  <w:style w:type="character" w:customStyle="1" w:styleId="WW8Num260z2">
    <w:name w:val="WW8Num260z2"/>
    <w:rPr>
      <w:rFonts w:ascii="Wingdings" w:hAnsi="Wingdings" w:cs="Wingdings"/>
    </w:rPr>
  </w:style>
  <w:style w:type="character" w:customStyle="1" w:styleId="WW8Num260z3">
    <w:name w:val="WW8Num260z3"/>
    <w:rPr>
      <w:rFonts w:ascii="Symbol" w:hAnsi="Symbol" w:cs="Symbol"/>
    </w:rPr>
  </w:style>
  <w:style w:type="character" w:customStyle="1" w:styleId="WW8Num261z0">
    <w:name w:val="WW8Num261z0"/>
    <w:rPr>
      <w:rFonts w:ascii="Symbol" w:hAnsi="Symbol" w:cs="Symbol"/>
      <w:sz w:val="24"/>
    </w:rPr>
  </w:style>
  <w:style w:type="character" w:customStyle="1" w:styleId="WW8Num262z0">
    <w:name w:val="WW8Num262z0"/>
    <w:rPr>
      <w:rFonts w:ascii="Symbol" w:hAnsi="Symbol" w:cs="Symbol"/>
      <w:sz w:val="24"/>
    </w:rPr>
  </w:style>
  <w:style w:type="character" w:customStyle="1" w:styleId="WW8Num263z0">
    <w:name w:val="WW8Num263z0"/>
    <w:rPr>
      <w:rFonts w:ascii="Symbol" w:hAnsi="Symbol" w:cs="Symbol"/>
      <w:sz w:val="24"/>
    </w:rPr>
  </w:style>
  <w:style w:type="character" w:customStyle="1" w:styleId="WW8Num264z0">
    <w:name w:val="WW8Num264z0"/>
    <w:rPr>
      <w:rFonts w:ascii="Monotype Sorts" w:hAnsi="Monotype Sorts" w:cs="Monotype Sorts"/>
      <w:sz w:val="24"/>
    </w:rPr>
  </w:style>
  <w:style w:type="character" w:customStyle="1" w:styleId="WW8Num265z0">
    <w:name w:val="WW8Num265z0"/>
    <w:rPr>
      <w:rFonts w:ascii="Symbol" w:hAnsi="Symbol" w:cs="Symbol"/>
      <w:sz w:val="24"/>
    </w:rPr>
  </w:style>
  <w:style w:type="character" w:customStyle="1" w:styleId="WW8Num266z0">
    <w:name w:val="WW8Num266z0"/>
    <w:rPr>
      <w:rFonts w:ascii="Symbol" w:hAnsi="Symbol" w:cs="Symbol"/>
      <w:sz w:val="24"/>
    </w:rPr>
  </w:style>
  <w:style w:type="character" w:customStyle="1" w:styleId="WW8Num268z0">
    <w:name w:val="WW8Num268z0"/>
    <w:rPr>
      <w:rFonts w:ascii="Symbol" w:hAnsi="Symbol" w:cs="Symbol"/>
      <w:sz w:val="24"/>
    </w:rPr>
  </w:style>
  <w:style w:type="character" w:customStyle="1" w:styleId="WW8Num269z0">
    <w:name w:val="WW8Num269z0"/>
    <w:rPr>
      <w:rFonts w:ascii="Wingdings" w:hAnsi="Wingdings" w:cs="Wingdings"/>
    </w:rPr>
  </w:style>
  <w:style w:type="character" w:customStyle="1" w:styleId="WW8Num270z0">
    <w:name w:val="WW8Num270z0"/>
    <w:rPr>
      <w:rFonts w:ascii="Wingdings" w:hAnsi="Wingdings" w:cs="Wingdings"/>
      <w:sz w:val="24"/>
    </w:rPr>
  </w:style>
  <w:style w:type="character" w:customStyle="1" w:styleId="WW8Num271z0">
    <w:name w:val="WW8Num271z0"/>
    <w:rPr>
      <w:rFonts w:ascii="Wingdings" w:hAnsi="Wingdings" w:cs="Wingdings"/>
      <w:sz w:val="24"/>
    </w:rPr>
  </w:style>
  <w:style w:type="character" w:customStyle="1" w:styleId="WW8Num272z0">
    <w:name w:val="WW8Num272z0"/>
    <w:rPr>
      <w:rFonts w:ascii="Symbol" w:hAnsi="Symbol" w:cs="Symbol"/>
    </w:rPr>
  </w:style>
  <w:style w:type="character" w:customStyle="1" w:styleId="WW8Num273z0">
    <w:name w:val="WW8Num273z0"/>
    <w:rPr>
      <w:rFonts w:ascii="Times New Roman" w:hAnsi="Times New Roman" w:cs="Times New Roman"/>
    </w:rPr>
  </w:style>
  <w:style w:type="character" w:customStyle="1" w:styleId="WW8Num274z0">
    <w:name w:val="WW8Num274z0"/>
    <w:rPr>
      <w:rFonts w:ascii="Symbol" w:hAnsi="Symbol" w:cs="Symbol"/>
    </w:rPr>
  </w:style>
  <w:style w:type="character" w:customStyle="1" w:styleId="WW8Num275z0">
    <w:name w:val="WW8Num275z0"/>
    <w:rPr>
      <w:rFonts w:ascii="Wingdings" w:hAnsi="Wingdings" w:cs="Wingdings"/>
      <w:sz w:val="24"/>
    </w:rPr>
  </w:style>
  <w:style w:type="character" w:customStyle="1" w:styleId="WW8Num276z0">
    <w:name w:val="WW8Num276z0"/>
    <w:rPr>
      <w:rFonts w:ascii="Symbol" w:hAnsi="Symbol" w:cs="Symbol"/>
      <w:sz w:val="24"/>
    </w:rPr>
  </w:style>
  <w:style w:type="character" w:customStyle="1" w:styleId="WW8Num277z0">
    <w:name w:val="WW8Num277z0"/>
    <w:rPr>
      <w:rFonts w:ascii="Symbol" w:hAnsi="Symbol" w:cs="Symbol"/>
      <w:sz w:val="24"/>
    </w:rPr>
  </w:style>
  <w:style w:type="character" w:customStyle="1" w:styleId="WW8Num278z0">
    <w:name w:val="WW8Num278z0"/>
    <w:rPr>
      <w:rFonts w:ascii="Wingdings" w:hAnsi="Wingdings" w:cs="Wingdings"/>
      <w:sz w:val="24"/>
    </w:rPr>
  </w:style>
  <w:style w:type="character" w:customStyle="1" w:styleId="WW8Num279z0">
    <w:name w:val="WW8Num279z0"/>
    <w:rPr>
      <w:rFonts w:ascii="Wingdings" w:hAnsi="Wingdings" w:cs="Wingdings"/>
    </w:rPr>
  </w:style>
  <w:style w:type="character" w:customStyle="1" w:styleId="WW8Num280z0">
    <w:name w:val="WW8Num280z0"/>
    <w:rPr>
      <w:rFonts w:ascii="Symbol" w:hAnsi="Symbol" w:cs="Symbol"/>
      <w:sz w:val="24"/>
    </w:rPr>
  </w:style>
  <w:style w:type="character" w:customStyle="1" w:styleId="WW8Num281z0">
    <w:name w:val="WW8Num281z0"/>
    <w:rPr>
      <w:rFonts w:ascii="Courier New" w:hAnsi="Courier New" w:cs="Courier New"/>
    </w:rPr>
  </w:style>
  <w:style w:type="character" w:customStyle="1" w:styleId="WW8Num281z2">
    <w:name w:val="WW8Num281z2"/>
    <w:rPr>
      <w:rFonts w:ascii="Wingdings" w:hAnsi="Wingdings" w:cs="Wingdings"/>
    </w:rPr>
  </w:style>
  <w:style w:type="character" w:customStyle="1" w:styleId="WW8Num281z3">
    <w:name w:val="WW8Num281z3"/>
    <w:rPr>
      <w:rFonts w:ascii="Symbol" w:hAnsi="Symbol" w:cs="Symbol"/>
    </w:rPr>
  </w:style>
  <w:style w:type="character" w:customStyle="1" w:styleId="WW8Num282z0">
    <w:name w:val="WW8Num282z0"/>
    <w:rPr>
      <w:rFonts w:ascii="Monotype Sorts" w:hAnsi="Monotype Sorts" w:cs="Monotype Sorts"/>
      <w:sz w:val="24"/>
    </w:rPr>
  </w:style>
  <w:style w:type="character" w:customStyle="1" w:styleId="WW8Num283z0">
    <w:name w:val="WW8Num283z0"/>
    <w:rPr>
      <w:rFonts w:ascii="Times New Roman" w:hAnsi="Times New Roman" w:cs="Times New Roman"/>
    </w:rPr>
  </w:style>
  <w:style w:type="character" w:customStyle="1" w:styleId="WW8Num284z0">
    <w:name w:val="WW8Num284z0"/>
    <w:rPr>
      <w:rFonts w:ascii="Symbol" w:hAnsi="Symbol" w:cs="Symbol"/>
      <w:sz w:val="24"/>
    </w:rPr>
  </w:style>
  <w:style w:type="character" w:customStyle="1" w:styleId="WW8Num285z0">
    <w:name w:val="WW8Num285z0"/>
    <w:rPr>
      <w:rFonts w:ascii="Symbol" w:hAnsi="Symbol" w:cs="Symbol"/>
      <w:sz w:val="24"/>
    </w:rPr>
  </w:style>
  <w:style w:type="character" w:customStyle="1" w:styleId="WW8Num287z0">
    <w:name w:val="WW8Num287z0"/>
    <w:rPr>
      <w:rFonts w:ascii="Wingdings" w:hAnsi="Wingdings" w:cs="Wingdings"/>
    </w:rPr>
  </w:style>
  <w:style w:type="character" w:customStyle="1" w:styleId="WW8Num288z0">
    <w:name w:val="WW8Num288z0"/>
    <w:rPr>
      <w:rFonts w:ascii="Symbol" w:hAnsi="Symbol" w:cs="Symbol"/>
    </w:rPr>
  </w:style>
  <w:style w:type="character" w:customStyle="1" w:styleId="WW8Num290z0">
    <w:name w:val="WW8Num290z0"/>
    <w:rPr>
      <w:rFonts w:ascii="Wingdings" w:hAnsi="Wingdings" w:cs="Wingdings"/>
      <w:sz w:val="24"/>
    </w:rPr>
  </w:style>
  <w:style w:type="character" w:customStyle="1" w:styleId="WW8Num291z0">
    <w:name w:val="WW8Num291z0"/>
    <w:rPr>
      <w:rFonts w:ascii="Symbol" w:hAnsi="Symbol" w:cs="Symbol"/>
      <w:sz w:val="24"/>
    </w:rPr>
  </w:style>
  <w:style w:type="character" w:customStyle="1" w:styleId="WW8Num292z0">
    <w:name w:val="WW8Num292z0"/>
    <w:rPr>
      <w:rFonts w:ascii="Wingdings" w:hAnsi="Wingdings" w:cs="Wingdings"/>
      <w:sz w:val="24"/>
    </w:rPr>
  </w:style>
  <w:style w:type="character" w:customStyle="1" w:styleId="WW8Num295z0">
    <w:name w:val="WW8Num295z0"/>
    <w:rPr>
      <w:rFonts w:ascii="Symbol" w:hAnsi="Symbol" w:cs="Symbol"/>
      <w:sz w:val="24"/>
    </w:rPr>
  </w:style>
  <w:style w:type="character" w:customStyle="1" w:styleId="WW8Num296z0">
    <w:name w:val="WW8Num296z0"/>
    <w:rPr>
      <w:rFonts w:ascii="Monotype Sorts" w:hAnsi="Monotype Sorts" w:cs="Monotype Sorts"/>
      <w:sz w:val="24"/>
    </w:rPr>
  </w:style>
  <w:style w:type="character" w:customStyle="1" w:styleId="WW8Num297z0">
    <w:name w:val="WW8Num297z0"/>
    <w:rPr>
      <w:rFonts w:ascii="Wingdings" w:hAnsi="Wingdings" w:cs="Wingdings"/>
      <w:sz w:val="24"/>
    </w:rPr>
  </w:style>
  <w:style w:type="character" w:customStyle="1" w:styleId="WW8Num298z0">
    <w:name w:val="WW8Num298z0"/>
    <w:rPr>
      <w:rFonts w:ascii="Symbol" w:hAnsi="Symbol" w:cs="Symbol"/>
      <w:sz w:val="24"/>
    </w:rPr>
  </w:style>
  <w:style w:type="character" w:customStyle="1" w:styleId="WW8Num299z0">
    <w:name w:val="WW8Num299z0"/>
    <w:rPr>
      <w:rFonts w:ascii="Symbol" w:hAnsi="Symbol" w:cs="Symbol"/>
      <w:sz w:val="24"/>
    </w:rPr>
  </w:style>
  <w:style w:type="character" w:customStyle="1" w:styleId="WW8Num300z0">
    <w:name w:val="WW8Num300z0"/>
    <w:rPr>
      <w:rFonts w:ascii="Symbol" w:hAnsi="Symbol" w:cs="Symbol"/>
    </w:rPr>
  </w:style>
  <w:style w:type="character" w:customStyle="1" w:styleId="WW8Num301z0">
    <w:name w:val="WW8Num301z0"/>
    <w:rPr>
      <w:rFonts w:ascii="Symbol" w:hAnsi="Symbol" w:cs="Symbol"/>
      <w:sz w:val="24"/>
    </w:rPr>
  </w:style>
  <w:style w:type="character" w:customStyle="1" w:styleId="WW8Num302z0">
    <w:name w:val="WW8Num302z0"/>
    <w:rPr>
      <w:rFonts w:ascii="Symbol" w:hAnsi="Symbol" w:cs="Symbol"/>
      <w:sz w:val="24"/>
    </w:rPr>
  </w:style>
  <w:style w:type="character" w:customStyle="1" w:styleId="WW8Num303z0">
    <w:name w:val="WW8Num303z0"/>
    <w:rPr>
      <w:rFonts w:ascii="Symbol" w:hAnsi="Symbol" w:cs="Symbol"/>
      <w:sz w:val="24"/>
    </w:rPr>
  </w:style>
  <w:style w:type="character" w:customStyle="1" w:styleId="WW8Num304z0">
    <w:name w:val="WW8Num304z0"/>
    <w:rPr>
      <w:rFonts w:ascii="Symbol" w:hAnsi="Symbol" w:cs="Symbol"/>
      <w:sz w:val="24"/>
    </w:rPr>
  </w:style>
  <w:style w:type="character" w:customStyle="1" w:styleId="WW8Num305z0">
    <w:name w:val="WW8Num305z0"/>
    <w:rPr>
      <w:rFonts w:ascii="Symbol" w:hAnsi="Symbol" w:cs="Symbol"/>
    </w:rPr>
  </w:style>
  <w:style w:type="character" w:customStyle="1" w:styleId="WW8NumSt114z0">
    <w:name w:val="WW8NumSt114z0"/>
    <w:rPr>
      <w:rFonts w:ascii="Symbol" w:hAnsi="Symbol" w:cs="Symbol"/>
    </w:rPr>
  </w:style>
  <w:style w:type="character" w:customStyle="1" w:styleId="WW-WW8Num2z0">
    <w:name w:val="WW-WW8Num2z0"/>
    <w:rPr>
      <w:rFonts w:ascii="Symbol" w:hAnsi="Symbol" w:cs="Symbol"/>
    </w:rPr>
  </w:style>
  <w:style w:type="character" w:customStyle="1" w:styleId="WW-WW8Num4z0">
    <w:name w:val="WW-WW8Num4z0"/>
    <w:rPr>
      <w:rFonts w:ascii="Wingdings" w:hAnsi="Wingdings" w:cs="Wingdings"/>
    </w:rPr>
  </w:style>
  <w:style w:type="character" w:customStyle="1" w:styleId="WW-WW8Num7z0">
    <w:name w:val="WW-WW8Num7z0"/>
    <w:rPr>
      <w:rFonts w:ascii="Symbol" w:hAnsi="Symbol" w:cs="Symbol"/>
    </w:rPr>
  </w:style>
  <w:style w:type="character" w:customStyle="1" w:styleId="WW-WW8Num9z0">
    <w:name w:val="WW-WW8Num9z0"/>
    <w:rPr>
      <w:rFonts w:ascii="Symbol" w:hAnsi="Symbol" w:cs="Symbol"/>
    </w:rPr>
  </w:style>
  <w:style w:type="character" w:customStyle="1" w:styleId="WW-WW8Num12z0">
    <w:name w:val="WW-WW8Num12z0"/>
    <w:rPr>
      <w:rFonts w:ascii="Symbol" w:hAnsi="Symbol" w:cs="Symbol"/>
    </w:rPr>
  </w:style>
  <w:style w:type="character" w:customStyle="1" w:styleId="WW-WW8Num13z0">
    <w:name w:val="WW-WW8Num13z0"/>
    <w:rPr>
      <w:rFonts w:ascii="Times New Roman" w:hAnsi="Times New Roman" w:cs="Times New Roman"/>
    </w:rPr>
  </w:style>
  <w:style w:type="character" w:customStyle="1" w:styleId="WW-WW8Num2z01">
    <w:name w:val="WW-WW8Num2z01"/>
    <w:rPr>
      <w:rFonts w:ascii="Symbol" w:hAnsi="Symbol" w:cs="Symbol"/>
    </w:rPr>
  </w:style>
  <w:style w:type="character" w:customStyle="1" w:styleId="WW-WW8Num4z01">
    <w:name w:val="WW-WW8Num4z01"/>
    <w:rPr>
      <w:rFonts w:ascii="Wingdings" w:hAnsi="Wingdings" w:cs="Wingdings"/>
    </w:rPr>
  </w:style>
  <w:style w:type="character" w:customStyle="1" w:styleId="WW-WW8Num5z0">
    <w:name w:val="WW-WW8Num5z0"/>
    <w:rPr>
      <w:rFonts w:ascii="Symbol" w:hAnsi="Symbol" w:cs="Symbol"/>
    </w:rPr>
  </w:style>
  <w:style w:type="character" w:customStyle="1" w:styleId="WW-WW8Num7z01">
    <w:name w:val="WW-WW8Num7z01"/>
    <w:rPr>
      <w:rFonts w:ascii="Symbol" w:hAnsi="Symbol" w:cs="Symbol"/>
    </w:rPr>
  </w:style>
  <w:style w:type="character" w:customStyle="1" w:styleId="WW-WW8Num9z01">
    <w:name w:val="WW-WW8Num9z01"/>
    <w:rPr>
      <w:rFonts w:ascii="Symbol" w:hAnsi="Symbol" w:cs="Symbol"/>
    </w:rPr>
  </w:style>
  <w:style w:type="character" w:customStyle="1" w:styleId="WW-WW8Num12z01">
    <w:name w:val="WW-WW8Num12z01"/>
    <w:rPr>
      <w:rFonts w:ascii="Symbol" w:hAnsi="Symbol" w:cs="Symbol"/>
    </w:rPr>
  </w:style>
  <w:style w:type="character" w:customStyle="1" w:styleId="WW-WW8Num13z01">
    <w:name w:val="WW-WW8Num13z01"/>
    <w:rPr>
      <w:rFonts w:ascii="Times New Roman" w:hAnsi="Times New Roman" w:cs="Times New Roman"/>
    </w:rPr>
  </w:style>
  <w:style w:type="character" w:customStyle="1" w:styleId="WW-Vietas111111111">
    <w:name w:val="WW-Viñetas111111111"/>
    <w:rPr>
      <w:rFonts w:ascii="StarSymbol" w:eastAsia="StarSymbol" w:hAnsi="StarSymbol" w:cs="StarSymbol"/>
      <w:sz w:val="18"/>
    </w:rPr>
  </w:style>
  <w:style w:type="character" w:customStyle="1" w:styleId="WW-Vietas1111111111">
    <w:name w:val="WW-Viñetas1111111111"/>
    <w:rPr>
      <w:rFonts w:ascii="StarSymbol" w:eastAsia="StarSymbol" w:hAnsi="StarSymbol" w:cs="StarSymbol"/>
      <w:sz w:val="18"/>
    </w:rPr>
  </w:style>
  <w:style w:type="character" w:customStyle="1" w:styleId="WW-Vietas11111111111">
    <w:name w:val="WW-Viñetas11111111111"/>
    <w:rPr>
      <w:rFonts w:ascii="StarSymbol" w:eastAsia="StarSymbol" w:hAnsi="StarSymbol" w:cs="StarSymbol"/>
      <w:sz w:val="18"/>
    </w:rPr>
  </w:style>
  <w:style w:type="character" w:customStyle="1" w:styleId="WW-Vietas111111111111">
    <w:name w:val="WW-Viñetas111111111111"/>
    <w:rPr>
      <w:rFonts w:ascii="StarSymbol" w:hAnsi="StarSymbol" w:cs="StarSymbol"/>
      <w:sz w:val="18"/>
    </w:rPr>
  </w:style>
  <w:style w:type="character" w:customStyle="1" w:styleId="WW-Vietas1111111111111">
    <w:name w:val="WW-Viñetas1111111111111"/>
    <w:rPr>
      <w:rFonts w:ascii="StarSymbol" w:hAnsi="StarSymbol" w:cs="StarSymbol"/>
      <w:sz w:val="18"/>
    </w:rPr>
  </w:style>
  <w:style w:type="character" w:customStyle="1" w:styleId="WW-Smbolodenotafinal111111111">
    <w:name w:val="WW-Símbolo de nota final111111111"/>
  </w:style>
  <w:style w:type="character" w:customStyle="1" w:styleId="WW-Smbolodenotafinal1111111111">
    <w:name w:val="WW-Símbolo de nota final1111111111"/>
  </w:style>
  <w:style w:type="character" w:customStyle="1" w:styleId="WW-Smbolodenotafinal11111111111">
    <w:name w:val="WW-Símbolo de nota final11111111111"/>
    <w:rPr>
      <w:vertAlign w:val="superscript"/>
    </w:rPr>
  </w:style>
  <w:style w:type="character" w:customStyle="1" w:styleId="WW-Smbolodenotafinal111111111111">
    <w:name w:val="WW-Símbolo de nota final111111111111"/>
    <w:rPr>
      <w:vertAlign w:val="superscript"/>
    </w:rPr>
  </w:style>
  <w:style w:type="character" w:customStyle="1" w:styleId="WW-Smbolodenotafinal1111111111111">
    <w:name w:val="WW-Símbolo de nota final1111111111111"/>
  </w:style>
  <w:style w:type="character" w:customStyle="1" w:styleId="WW8Num1z0">
    <w:name w:val="WW8Num1z0"/>
    <w:rPr>
      <w:rFonts w:ascii="Wingdings" w:hAnsi="Wingdings" w:cs="Wingdings"/>
    </w:rPr>
  </w:style>
  <w:style w:type="character" w:customStyle="1" w:styleId="WW-WW8Num2z02">
    <w:name w:val="WW-WW8Num2z02"/>
    <w:rPr>
      <w:rFonts w:ascii="Times New Roman" w:hAnsi="Times New Roman" w:cs="Times New Roman"/>
    </w:rPr>
  </w:style>
  <w:style w:type="character" w:customStyle="1" w:styleId="WW-WW8Num3z0">
    <w:name w:val="WW-WW8Num3z0"/>
    <w:rPr>
      <w:rFonts w:ascii="StarSymbol" w:hAnsi="StarSymbol" w:cs="StarSymbol"/>
      <w:sz w:val="18"/>
    </w:rPr>
  </w:style>
  <w:style w:type="character" w:customStyle="1" w:styleId="WW-WW8Num1z0">
    <w:name w:val="WW-WW8Num1z0"/>
    <w:rPr>
      <w:rFonts w:ascii="Wingdings" w:hAnsi="Wingdings" w:cs="Wingdings"/>
    </w:rPr>
  </w:style>
  <w:style w:type="character" w:customStyle="1" w:styleId="WW-WW8Num2z03">
    <w:name w:val="WW-WW8Num2z03"/>
    <w:rPr>
      <w:rFonts w:ascii="Times New Roman" w:hAnsi="Times New Roman" w:cs="Times New Roman"/>
    </w:rPr>
  </w:style>
  <w:style w:type="character" w:customStyle="1" w:styleId="WW-WW8Num3z01">
    <w:name w:val="WW-WW8Num3z01"/>
    <w:rPr>
      <w:rFonts w:ascii="StarSymbol" w:hAnsi="StarSymbol" w:cs="StarSymbol"/>
      <w:sz w:val="18"/>
    </w:rPr>
  </w:style>
  <w:style w:type="character" w:customStyle="1" w:styleId="WW-WW8Num1z01">
    <w:name w:val="WW-WW8Num1z01"/>
    <w:rPr>
      <w:rFonts w:ascii="Wingdings" w:hAnsi="Wingdings" w:cs="Wingdings"/>
    </w:rPr>
  </w:style>
  <w:style w:type="character" w:customStyle="1" w:styleId="WW-WW8Num2z04">
    <w:name w:val="WW-WW8Num2z04"/>
    <w:rPr>
      <w:rFonts w:ascii="Times New Roman" w:hAnsi="Times New Roman" w:cs="Times New Roman"/>
    </w:rPr>
  </w:style>
  <w:style w:type="character" w:customStyle="1" w:styleId="WW-WW8Num3z02">
    <w:name w:val="WW-WW8Num3z02"/>
    <w:rPr>
      <w:rFonts w:ascii="Wingdings" w:hAnsi="Wingdings" w:cs="Wingdings"/>
    </w:rPr>
  </w:style>
  <w:style w:type="character" w:customStyle="1" w:styleId="WW-Carcterdenumeracin111111111">
    <w:name w:val="WW-Carácter de numeración111111111"/>
  </w:style>
  <w:style w:type="character" w:customStyle="1" w:styleId="WW-Carcterdenumeracin1111111111">
    <w:name w:val="WW-Carácter de numeración1111111111"/>
  </w:style>
  <w:style w:type="character" w:customStyle="1" w:styleId="WW-WW8Num1z02">
    <w:name w:val="WW-WW8Num1z02"/>
    <w:rPr>
      <w:rFonts w:ascii="Wingdings" w:hAnsi="Wingdings" w:cs="Wingdings"/>
    </w:rPr>
  </w:style>
  <w:style w:type="character" w:customStyle="1" w:styleId="WW-WW8Num2z05">
    <w:name w:val="WW-WW8Num2z05"/>
    <w:rPr>
      <w:rFonts w:ascii="Times New Roman" w:hAnsi="Times New Roman" w:cs="Times New Roman"/>
    </w:rPr>
  </w:style>
  <w:style w:type="character" w:customStyle="1" w:styleId="WW-WW8Num1z03">
    <w:name w:val="WW-WW8Num1z03"/>
    <w:rPr>
      <w:rFonts w:ascii="Wingdings" w:hAnsi="Wingdings" w:cs="Wingdings"/>
    </w:rPr>
  </w:style>
  <w:style w:type="character" w:customStyle="1" w:styleId="WW-WW8Num2z06">
    <w:name w:val="WW-WW8Num2z06"/>
    <w:rPr>
      <w:rFonts w:ascii="Symbol" w:hAnsi="Symbol" w:cs="Symbol"/>
      <w:sz w:val="24"/>
    </w:rPr>
  </w:style>
  <w:style w:type="character" w:customStyle="1" w:styleId="WW8Num1z01">
    <w:name w:val="WW8Num1z01"/>
    <w:rPr>
      <w:rFonts w:ascii="Wingdings" w:hAnsi="Wingdings" w:cs="Wingdings"/>
    </w:rPr>
  </w:style>
  <w:style w:type="character" w:customStyle="1" w:styleId="WW8Num2z01">
    <w:name w:val="WW8Num2z01"/>
    <w:rPr>
      <w:rFonts w:ascii="Symbol" w:hAnsi="Symbol" w:cs="Symbol"/>
      <w:sz w:val="24"/>
    </w:rPr>
  </w:style>
  <w:style w:type="character" w:styleId="Hyperlink">
    <w:name w:val="Hyperlink"/>
    <w:uiPriority w:val="99"/>
    <w:rPr>
      <w:color w:val="0000FF"/>
      <w:u w:val="single"/>
    </w:rPr>
  </w:style>
  <w:style w:type="character" w:customStyle="1" w:styleId="WW-WW8Num1z04">
    <w:name w:val="WW-WW8Num1z04"/>
    <w:rPr>
      <w:rFonts w:ascii="Wingdings" w:hAnsi="Wingdings" w:cs="Wingdings"/>
    </w:rPr>
  </w:style>
  <w:style w:type="character" w:customStyle="1" w:styleId="WW-WW8Num2z07">
    <w:name w:val="WW-WW8Num2z07"/>
    <w:rPr>
      <w:rFonts w:ascii="Symbol" w:hAnsi="Symbol" w:cs="Symbol"/>
      <w:sz w:val="24"/>
    </w:rPr>
  </w:style>
  <w:style w:type="character" w:customStyle="1" w:styleId="WW-WW8Num9z02">
    <w:name w:val="WW-WW8Num9z02"/>
    <w:rPr>
      <w:rFonts w:ascii="Symbol" w:hAnsi="Symbol" w:cs="Symbol"/>
      <w:color w:val="auto"/>
    </w:rPr>
  </w:style>
  <w:style w:type="character" w:customStyle="1" w:styleId="WW-WW8Num10z0">
    <w:name w:val="WW-WW8Num10z0"/>
    <w:rPr>
      <w:rFonts w:ascii="Symbol" w:hAnsi="Symbol" w:cs="Symbol"/>
    </w:rPr>
  </w:style>
  <w:style w:type="character" w:customStyle="1" w:styleId="WW-WW8Num11z0">
    <w:name w:val="WW-WW8Num11z0"/>
    <w:rPr>
      <w:rFonts w:ascii="Wingdings" w:hAnsi="Wingdings" w:cs="Wingdings"/>
    </w:rPr>
  </w:style>
  <w:style w:type="character" w:customStyle="1" w:styleId="WW-WW8Num12z02">
    <w:name w:val="WW-WW8Num12z02"/>
    <w:rPr>
      <w:rFonts w:ascii="Symbol" w:hAnsi="Symbol" w:cs="Symbol"/>
      <w:color w:val="auto"/>
    </w:rPr>
  </w:style>
  <w:style w:type="character" w:customStyle="1" w:styleId="WW8Num12z3">
    <w:name w:val="WW8Num12z3"/>
    <w:rPr>
      <w:rFonts w:ascii="Symbol" w:hAnsi="Symbol" w:cs="Symbol"/>
    </w:rPr>
  </w:style>
  <w:style w:type="character" w:customStyle="1" w:styleId="WW8Num12z4">
    <w:name w:val="WW8Num12z4"/>
    <w:rPr>
      <w:rFonts w:ascii="Courier New" w:hAnsi="Courier New" w:cs="Courier New"/>
    </w:rPr>
  </w:style>
  <w:style w:type="character" w:customStyle="1" w:styleId="WW-WW8Num15z0">
    <w:name w:val="WW-WW8Num15z0"/>
    <w:rPr>
      <w:rFonts w:ascii="Symbol" w:hAnsi="Symbol" w:cs="Symbol"/>
    </w:rPr>
  </w:style>
  <w:style w:type="character" w:customStyle="1" w:styleId="WW-WW8Num16z0">
    <w:name w:val="WW-WW8Num16z0"/>
    <w:rPr>
      <w:rFonts w:ascii="Symbol" w:hAnsi="Symbol" w:cs="Symbol"/>
      <w:color w:val="auto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6z3">
    <w:name w:val="WW8Num16z3"/>
    <w:rPr>
      <w:rFonts w:ascii="Symbol" w:hAnsi="Symbol" w:cs="Symbol"/>
    </w:rPr>
  </w:style>
  <w:style w:type="character" w:customStyle="1" w:styleId="WW-WW8Num17z0">
    <w:name w:val="WW-WW8Num17z0"/>
    <w:rPr>
      <w:rFonts w:ascii="Wingdings" w:hAnsi="Wingdings" w:cs="Wingdings"/>
    </w:rPr>
  </w:style>
  <w:style w:type="character" w:customStyle="1" w:styleId="WW8Num17z3">
    <w:name w:val="WW8Num17z3"/>
    <w:rPr>
      <w:rFonts w:ascii="Symbol" w:hAnsi="Symbol" w:cs="Symbol"/>
    </w:rPr>
  </w:style>
  <w:style w:type="character" w:customStyle="1" w:styleId="WW8Num17z4">
    <w:name w:val="WW8Num17z4"/>
    <w:rPr>
      <w:rFonts w:ascii="Courier New" w:hAnsi="Courier New" w:cs="Courier New"/>
    </w:rPr>
  </w:style>
  <w:style w:type="character" w:customStyle="1" w:styleId="WW-WW8Num19z0">
    <w:name w:val="WW-WW8Num19z0"/>
    <w:rPr>
      <w:rFonts w:ascii="Symbol" w:hAnsi="Symbol" w:cs="Symbol"/>
      <w:color w:val="auto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3">
    <w:name w:val="WW8Num19z3"/>
    <w:rPr>
      <w:rFonts w:ascii="Symbol" w:hAnsi="Symbol" w:cs="Symbol"/>
    </w:rPr>
  </w:style>
  <w:style w:type="character" w:customStyle="1" w:styleId="WW-WW8Num20z0">
    <w:name w:val="WW-WW8Num20z0"/>
    <w:rPr>
      <w:rFonts w:ascii="Wingdings" w:hAnsi="Wingdings" w:cs="Wingdings"/>
    </w:rPr>
  </w:style>
  <w:style w:type="character" w:customStyle="1" w:styleId="WW8Num20z3">
    <w:name w:val="WW8Num20z3"/>
    <w:rPr>
      <w:rFonts w:ascii="Symbol" w:hAnsi="Symbol" w:cs="Symbol"/>
    </w:rPr>
  </w:style>
  <w:style w:type="character" w:customStyle="1" w:styleId="WW-WW8Num21z0">
    <w:name w:val="WW-WW8Num21z0"/>
    <w:rPr>
      <w:rFonts w:ascii="Wingdings" w:hAnsi="Wingdings" w:cs="Wingdings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3">
    <w:name w:val="WW8Num21z3"/>
    <w:rPr>
      <w:rFonts w:ascii="Symbol" w:hAnsi="Symbol" w:cs="Symbol"/>
    </w:rPr>
  </w:style>
  <w:style w:type="character" w:customStyle="1" w:styleId="WW-WW8Num22z0">
    <w:name w:val="WW-WW8Num22z0"/>
    <w:rPr>
      <w:rFonts w:ascii="Symbol" w:hAnsi="Symbol" w:cs="Symbol"/>
      <w:color w:val="auto"/>
    </w:rPr>
  </w:style>
  <w:style w:type="character" w:customStyle="1" w:styleId="WW8Num22z1">
    <w:name w:val="WW8Num22z1"/>
    <w:rPr>
      <w:rFonts w:ascii="Courier New" w:hAnsi="Courier New" w:cs="Courier New"/>
    </w:rPr>
  </w:style>
  <w:style w:type="character" w:customStyle="1" w:styleId="WW8Num22z2">
    <w:name w:val="WW8Num22z2"/>
    <w:rPr>
      <w:rFonts w:ascii="Wingdings" w:hAnsi="Wingdings" w:cs="Wingdings"/>
    </w:rPr>
  </w:style>
  <w:style w:type="character" w:customStyle="1" w:styleId="WW8Num22z3">
    <w:name w:val="WW8Num22z3"/>
    <w:rPr>
      <w:rFonts w:ascii="Symbol" w:hAnsi="Symbol" w:cs="Symbol"/>
    </w:rPr>
  </w:style>
  <w:style w:type="character" w:customStyle="1" w:styleId="WW-WW8Num23z0">
    <w:name w:val="WW-WW8Num23z0"/>
    <w:rPr>
      <w:rFonts w:ascii="Symbol" w:hAnsi="Symbol" w:cs="Symbol"/>
      <w:color w:val="auto"/>
    </w:rPr>
  </w:style>
  <w:style w:type="character" w:customStyle="1" w:styleId="WW8Num23z1">
    <w:name w:val="WW8Num23z1"/>
    <w:rPr>
      <w:rFonts w:ascii="Courier New" w:hAnsi="Courier New" w:cs="Courier New"/>
    </w:rPr>
  </w:style>
  <w:style w:type="character" w:customStyle="1" w:styleId="WW8Num23z2">
    <w:name w:val="WW8Num23z2"/>
    <w:rPr>
      <w:rFonts w:ascii="Wingdings" w:hAnsi="Wingdings" w:cs="Wingdings"/>
    </w:rPr>
  </w:style>
  <w:style w:type="character" w:customStyle="1" w:styleId="WW8Num23z3">
    <w:name w:val="WW8Num23z3"/>
    <w:rPr>
      <w:rFonts w:ascii="Symbol" w:hAnsi="Symbol" w:cs="Symbol"/>
    </w:rPr>
  </w:style>
  <w:style w:type="character" w:customStyle="1" w:styleId="WW8Num24z0">
    <w:name w:val="WW8Num24z0"/>
    <w:rPr>
      <w:rFonts w:ascii="Symbol" w:hAnsi="Symbol" w:cs="Symbol"/>
    </w:rPr>
  </w:style>
  <w:style w:type="character" w:customStyle="1" w:styleId="WW-WW8Num25z0">
    <w:name w:val="WW-WW8Num25z0"/>
    <w:rPr>
      <w:rFonts w:ascii="Symbol" w:hAnsi="Symbol" w:cs="Symbol"/>
      <w:color w:val="auto"/>
    </w:rPr>
  </w:style>
  <w:style w:type="character" w:customStyle="1" w:styleId="WW8Num25z1">
    <w:name w:val="WW8Num25z1"/>
    <w:rPr>
      <w:rFonts w:ascii="Courier New" w:hAnsi="Courier New" w:cs="Courier New"/>
    </w:rPr>
  </w:style>
  <w:style w:type="character" w:customStyle="1" w:styleId="WW8Num25z2">
    <w:name w:val="WW8Num25z2"/>
    <w:rPr>
      <w:rFonts w:ascii="Wingdings" w:hAnsi="Wingdings" w:cs="Wingdings"/>
    </w:rPr>
  </w:style>
  <w:style w:type="character" w:customStyle="1" w:styleId="WW8Num25z3">
    <w:name w:val="WW8Num25z3"/>
    <w:rPr>
      <w:rFonts w:ascii="Symbol" w:hAnsi="Symbol" w:cs="Symbol"/>
    </w:rPr>
  </w:style>
  <w:style w:type="character" w:customStyle="1" w:styleId="WW-WW8Num26z0">
    <w:name w:val="WW-WW8Num26z0"/>
    <w:rPr>
      <w:rFonts w:ascii="Symbol" w:hAnsi="Symbol" w:cs="Symbol"/>
      <w:color w:val="auto"/>
    </w:rPr>
  </w:style>
  <w:style w:type="character" w:customStyle="1" w:styleId="WW8Num26z1">
    <w:name w:val="WW8Num26z1"/>
    <w:rPr>
      <w:rFonts w:ascii="Courier New" w:hAnsi="Courier New" w:cs="Courier New"/>
    </w:rPr>
  </w:style>
  <w:style w:type="character" w:customStyle="1" w:styleId="WW8Num26z2">
    <w:name w:val="WW8Num26z2"/>
    <w:rPr>
      <w:rFonts w:ascii="Wingdings" w:hAnsi="Wingdings" w:cs="Wingdings"/>
    </w:rPr>
  </w:style>
  <w:style w:type="character" w:customStyle="1" w:styleId="WW8Num26z3">
    <w:name w:val="WW8Num26z3"/>
    <w:rPr>
      <w:rFonts w:ascii="Symbol" w:hAnsi="Symbol" w:cs="Symbol"/>
    </w:rPr>
  </w:style>
  <w:style w:type="character" w:customStyle="1" w:styleId="WW-WW8Num28z0">
    <w:name w:val="WW-WW8Num28z0"/>
    <w:rPr>
      <w:rFonts w:ascii="Symbol" w:hAnsi="Symbol" w:cs="Symbol"/>
      <w:color w:val="auto"/>
    </w:rPr>
  </w:style>
  <w:style w:type="character" w:customStyle="1" w:styleId="WW8Num28z1">
    <w:name w:val="WW8Num28z1"/>
    <w:rPr>
      <w:rFonts w:ascii="Wingdings" w:hAnsi="Wingdings" w:cs="Wingdings"/>
      <w:color w:val="auto"/>
    </w:rPr>
  </w:style>
  <w:style w:type="character" w:customStyle="1" w:styleId="WW8Num28z2">
    <w:name w:val="WW8Num28z2"/>
    <w:rPr>
      <w:rFonts w:ascii="Wingdings" w:hAnsi="Wingdings" w:cs="Wingdings"/>
    </w:rPr>
  </w:style>
  <w:style w:type="character" w:customStyle="1" w:styleId="WW8Num28z3">
    <w:name w:val="WW8Num28z3"/>
    <w:rPr>
      <w:rFonts w:ascii="Symbol" w:hAnsi="Symbol" w:cs="Symbol"/>
    </w:rPr>
  </w:style>
  <w:style w:type="character" w:customStyle="1" w:styleId="WW8Num28z4">
    <w:name w:val="WW8Num28z4"/>
    <w:rPr>
      <w:rFonts w:ascii="Courier New" w:hAnsi="Courier New" w:cs="Courier New"/>
    </w:rPr>
  </w:style>
  <w:style w:type="character" w:customStyle="1" w:styleId="WW-WW8Num29z0">
    <w:name w:val="WW-WW8Num29z0"/>
    <w:rPr>
      <w:rFonts w:ascii="Times New Roman" w:eastAsia="Times New Roman" w:hAnsi="Times New Roman" w:cs="Times New Roman"/>
    </w:rPr>
  </w:style>
  <w:style w:type="character" w:customStyle="1" w:styleId="WW8Num29z1">
    <w:name w:val="WW8Num29z1"/>
    <w:rPr>
      <w:rFonts w:ascii="Courier New" w:hAnsi="Courier New" w:cs="Courier New"/>
    </w:rPr>
  </w:style>
  <w:style w:type="character" w:customStyle="1" w:styleId="WW8Num29z2">
    <w:name w:val="WW8Num29z2"/>
    <w:rPr>
      <w:rFonts w:ascii="Wingdings" w:hAnsi="Wingdings" w:cs="Wingdings"/>
    </w:rPr>
  </w:style>
  <w:style w:type="character" w:customStyle="1" w:styleId="WW8Num29z3">
    <w:name w:val="WW8Num29z3"/>
    <w:rPr>
      <w:rFonts w:ascii="Symbol" w:hAnsi="Symbol" w:cs="Symbol"/>
    </w:rPr>
  </w:style>
  <w:style w:type="character" w:customStyle="1" w:styleId="WW-WW8Num30z0">
    <w:name w:val="WW-WW8Num30z0"/>
    <w:rPr>
      <w:rFonts w:ascii="Symbol" w:hAnsi="Symbol" w:cs="Symbol"/>
      <w:color w:val="auto"/>
    </w:rPr>
  </w:style>
  <w:style w:type="character" w:customStyle="1" w:styleId="WW8Num30z1">
    <w:name w:val="WW8Num30z1"/>
    <w:rPr>
      <w:rFonts w:ascii="Courier New" w:hAnsi="Courier New" w:cs="Courier New"/>
    </w:rPr>
  </w:style>
  <w:style w:type="character" w:customStyle="1" w:styleId="WW8Num30z2">
    <w:name w:val="WW8Num30z2"/>
    <w:rPr>
      <w:rFonts w:ascii="Wingdings" w:hAnsi="Wingdings" w:cs="Wingdings"/>
    </w:rPr>
  </w:style>
  <w:style w:type="character" w:customStyle="1" w:styleId="WW8Num30z3">
    <w:name w:val="WW8Num30z3"/>
    <w:rPr>
      <w:rFonts w:ascii="Symbol" w:hAnsi="Symbol" w:cs="Symbol"/>
    </w:rPr>
  </w:style>
  <w:style w:type="character" w:customStyle="1" w:styleId="WW-WW8Num31z0">
    <w:name w:val="WW-WW8Num31z0"/>
    <w:rPr>
      <w:rFonts w:ascii="Wingdings" w:hAnsi="Wingdings" w:cs="Wingdings"/>
    </w:rPr>
  </w:style>
  <w:style w:type="character" w:customStyle="1" w:styleId="WW-WW8Num32z0">
    <w:name w:val="WW-WW8Num32z0"/>
    <w:rPr>
      <w:rFonts w:ascii="Symbol" w:hAnsi="Symbol" w:cs="Symbol"/>
      <w:color w:val="auto"/>
    </w:rPr>
  </w:style>
  <w:style w:type="character" w:customStyle="1" w:styleId="WW8Num32z1">
    <w:name w:val="WW8Num32z1"/>
    <w:rPr>
      <w:rFonts w:ascii="Wingdings" w:hAnsi="Wingdings" w:cs="Wingdings"/>
      <w:color w:val="auto"/>
    </w:rPr>
  </w:style>
  <w:style w:type="character" w:customStyle="1" w:styleId="WW8Num32z2">
    <w:name w:val="WW8Num32z2"/>
    <w:rPr>
      <w:rFonts w:ascii="Wingdings" w:hAnsi="Wingdings" w:cs="Wingdings"/>
    </w:rPr>
  </w:style>
  <w:style w:type="character" w:customStyle="1" w:styleId="WW8Num32z3">
    <w:name w:val="WW8Num32z3"/>
    <w:rPr>
      <w:rFonts w:ascii="Symbol" w:hAnsi="Symbol" w:cs="Symbol"/>
    </w:rPr>
  </w:style>
  <w:style w:type="character" w:customStyle="1" w:styleId="WW8Num32z4">
    <w:name w:val="WW8Num32z4"/>
    <w:rPr>
      <w:rFonts w:ascii="Courier New" w:hAnsi="Courier New" w:cs="Courier New"/>
    </w:rPr>
  </w:style>
  <w:style w:type="character" w:customStyle="1" w:styleId="WW8Num34z0">
    <w:name w:val="WW8Num34z0"/>
    <w:rPr>
      <w:rFonts w:ascii="Wingdings" w:hAnsi="Wingdings" w:cs="Wingdings"/>
    </w:rPr>
  </w:style>
  <w:style w:type="character" w:customStyle="1" w:styleId="WW8Num34z1">
    <w:name w:val="WW8Num34z1"/>
    <w:rPr>
      <w:rFonts w:ascii="Courier New" w:hAnsi="Courier New" w:cs="Courier New"/>
    </w:rPr>
  </w:style>
  <w:style w:type="character" w:customStyle="1" w:styleId="WW8Num34z3">
    <w:name w:val="WW8Num34z3"/>
    <w:rPr>
      <w:rFonts w:ascii="Symbol" w:hAnsi="Symbol" w:cs="Symbol"/>
    </w:rPr>
  </w:style>
  <w:style w:type="character" w:customStyle="1" w:styleId="WW-WW8Num35z0">
    <w:name w:val="WW-WW8Num35z0"/>
    <w:rPr>
      <w:rFonts w:ascii="Times New Roman" w:eastAsia="Times New Roman" w:hAnsi="Times New Roman" w:cs="Times New Roman"/>
    </w:rPr>
  </w:style>
  <w:style w:type="character" w:customStyle="1" w:styleId="WW8Num35z1">
    <w:name w:val="WW8Num35z1"/>
    <w:rPr>
      <w:rFonts w:ascii="Courier New" w:hAnsi="Courier New" w:cs="Courier New"/>
    </w:rPr>
  </w:style>
  <w:style w:type="character" w:customStyle="1" w:styleId="WW8Num35z2">
    <w:name w:val="WW8Num35z2"/>
    <w:rPr>
      <w:rFonts w:ascii="Wingdings" w:hAnsi="Wingdings" w:cs="Wingdings"/>
    </w:rPr>
  </w:style>
  <w:style w:type="character" w:customStyle="1" w:styleId="WW8Num35z3">
    <w:name w:val="WW8Num35z3"/>
    <w:rPr>
      <w:rFonts w:ascii="Symbol" w:hAnsi="Symbol" w:cs="Symbol"/>
    </w:rPr>
  </w:style>
  <w:style w:type="character" w:customStyle="1" w:styleId="WW-WW8Num36z0">
    <w:name w:val="WW-WW8Num36z0"/>
    <w:rPr>
      <w:rFonts w:ascii="Symbol" w:hAnsi="Symbol" w:cs="Symbol"/>
      <w:color w:val="auto"/>
    </w:rPr>
  </w:style>
  <w:style w:type="character" w:customStyle="1" w:styleId="WW8Num36z1">
    <w:name w:val="WW8Num36z1"/>
    <w:rPr>
      <w:rFonts w:ascii="Wingdings" w:hAnsi="Wingdings" w:cs="Wingdings"/>
      <w:color w:val="auto"/>
    </w:rPr>
  </w:style>
  <w:style w:type="character" w:customStyle="1" w:styleId="WW8Num36z2">
    <w:name w:val="WW8Num36z2"/>
    <w:rPr>
      <w:rFonts w:ascii="Wingdings" w:hAnsi="Wingdings" w:cs="Wingdings"/>
    </w:rPr>
  </w:style>
  <w:style w:type="character" w:customStyle="1" w:styleId="WW8Num36z3">
    <w:name w:val="WW8Num36z3"/>
    <w:rPr>
      <w:rFonts w:ascii="Symbol" w:hAnsi="Symbol" w:cs="Symbol"/>
    </w:rPr>
  </w:style>
  <w:style w:type="character" w:customStyle="1" w:styleId="WW8Num36z4">
    <w:name w:val="WW8Num36z4"/>
    <w:rPr>
      <w:rFonts w:ascii="Courier New" w:hAnsi="Courier New" w:cs="Courier New"/>
    </w:rPr>
  </w:style>
  <w:style w:type="character" w:customStyle="1" w:styleId="WW8Num37z0">
    <w:name w:val="WW8Num37z0"/>
    <w:rPr>
      <w:rFonts w:ascii="Wingdings" w:hAnsi="Wingdings" w:cs="Wingdings"/>
    </w:rPr>
  </w:style>
  <w:style w:type="character" w:customStyle="1" w:styleId="WW8Num37z1">
    <w:name w:val="WW8Num37z1"/>
    <w:rPr>
      <w:rFonts w:ascii="Courier New" w:hAnsi="Courier New" w:cs="Courier New"/>
    </w:rPr>
  </w:style>
  <w:style w:type="character" w:customStyle="1" w:styleId="WW8Num37z3">
    <w:name w:val="WW8Num37z3"/>
    <w:rPr>
      <w:rFonts w:ascii="Symbol" w:hAnsi="Symbol" w:cs="Symbol"/>
    </w:rPr>
  </w:style>
  <w:style w:type="character" w:customStyle="1" w:styleId="WW-WW8Num38z0">
    <w:name w:val="WW-WW8Num38z0"/>
    <w:rPr>
      <w:rFonts w:ascii="Symbol" w:hAnsi="Symbol" w:cs="Symbol"/>
      <w:color w:val="auto"/>
    </w:rPr>
  </w:style>
  <w:style w:type="character" w:customStyle="1" w:styleId="WW8Num38z1">
    <w:name w:val="WW8Num38z1"/>
    <w:rPr>
      <w:rFonts w:ascii="Courier New" w:hAnsi="Courier New" w:cs="Courier New"/>
    </w:rPr>
  </w:style>
  <w:style w:type="character" w:customStyle="1" w:styleId="WW8Num38z2">
    <w:name w:val="WW8Num38z2"/>
    <w:rPr>
      <w:rFonts w:ascii="Wingdings" w:hAnsi="Wingdings" w:cs="Wingdings"/>
    </w:rPr>
  </w:style>
  <w:style w:type="character" w:customStyle="1" w:styleId="WW8Num38z3">
    <w:name w:val="WW8Num38z3"/>
    <w:rPr>
      <w:rFonts w:ascii="Symbol" w:hAnsi="Symbol" w:cs="Symbol"/>
    </w:rPr>
  </w:style>
  <w:style w:type="character" w:customStyle="1" w:styleId="WW-WW8Num39z0">
    <w:name w:val="WW-WW8Num39z0"/>
    <w:rPr>
      <w:rFonts w:ascii="Wingdings" w:hAnsi="Wingdings" w:cs="Wingdings"/>
    </w:rPr>
  </w:style>
  <w:style w:type="character" w:customStyle="1" w:styleId="WW8Num42z1">
    <w:name w:val="WW8Num42z1"/>
    <w:rPr>
      <w:rFonts w:ascii="Symbol" w:hAnsi="Symbol" w:cs="Symbol"/>
    </w:rPr>
  </w:style>
  <w:style w:type="character" w:customStyle="1" w:styleId="WW-WW8Num1z05">
    <w:name w:val="WW-WW8Num1z05"/>
    <w:rPr>
      <w:rFonts w:ascii="Symbol" w:hAnsi="Symbol" w:cs="Symbol"/>
      <w:color w:val="auto"/>
    </w:rPr>
  </w:style>
  <w:style w:type="character" w:customStyle="1" w:styleId="WW8Num1z1">
    <w:name w:val="WW8Num1z1"/>
    <w:rPr>
      <w:rFonts w:ascii="Courier New" w:hAnsi="Courier New" w:cs="Courier New"/>
      <w:color w:val="auto"/>
    </w:rPr>
  </w:style>
  <w:style w:type="character" w:customStyle="1" w:styleId="WW8Num1z2">
    <w:name w:val="WW8Num1z2"/>
    <w:rPr>
      <w:rFonts w:ascii="Wingdings" w:hAnsi="Wingdings" w:cs="Wingdings"/>
    </w:rPr>
  </w:style>
  <w:style w:type="character" w:customStyle="1" w:styleId="WW8Num1z3">
    <w:name w:val="WW8Num1z3"/>
    <w:rPr>
      <w:rFonts w:ascii="Symbol" w:hAnsi="Symbol" w:cs="Symbol"/>
    </w:rPr>
  </w:style>
  <w:style w:type="character" w:customStyle="1" w:styleId="WW8Num1z4">
    <w:name w:val="WW8Num1z4"/>
    <w:rPr>
      <w:rFonts w:ascii="Courier New" w:hAnsi="Courier New" w:cs="Courier New"/>
    </w:rPr>
  </w:style>
  <w:style w:type="character" w:customStyle="1" w:styleId="WW-WW8Num4z02">
    <w:name w:val="WW-WW8Num4z02"/>
    <w:rPr>
      <w:rFonts w:ascii="Symbol" w:hAnsi="Symbol" w:cs="Symbol"/>
      <w:color w:val="auto"/>
    </w:rPr>
  </w:style>
  <w:style w:type="character" w:customStyle="1" w:styleId="WW8Num4z1">
    <w:name w:val="WW8Num4z1"/>
    <w:rPr>
      <w:rFonts w:ascii="Courier New" w:hAnsi="Courier New" w:cs="Courier New"/>
    </w:rPr>
  </w:style>
  <w:style w:type="character" w:customStyle="1" w:styleId="WW8Num4z2">
    <w:name w:val="WW8Num4z2"/>
    <w:rPr>
      <w:rFonts w:ascii="Wingdings" w:hAnsi="Wingdings" w:cs="Wingdings"/>
    </w:rPr>
  </w:style>
  <w:style w:type="character" w:customStyle="1" w:styleId="WW8Num4z3">
    <w:name w:val="WW8Num4z3"/>
    <w:rPr>
      <w:rFonts w:ascii="Symbol" w:hAnsi="Symbol" w:cs="Symbol"/>
    </w:rPr>
  </w:style>
  <w:style w:type="character" w:customStyle="1" w:styleId="WW-WW8Num5z01">
    <w:name w:val="WW-WW8Num5z01"/>
    <w:rPr>
      <w:rFonts w:ascii="Symbol" w:hAnsi="Symbol" w:cs="Symbol"/>
      <w:color w:val="auto"/>
    </w:rPr>
  </w:style>
  <w:style w:type="character" w:customStyle="1" w:styleId="WW8Num5z4">
    <w:name w:val="WW8Num5z4"/>
    <w:rPr>
      <w:rFonts w:ascii="Courier New" w:hAnsi="Courier New" w:cs="Courier New"/>
    </w:rPr>
  </w:style>
  <w:style w:type="character" w:customStyle="1" w:styleId="WW-WW8Num6z0">
    <w:name w:val="WW-WW8Num6z0"/>
    <w:rPr>
      <w:rFonts w:ascii="Wingdings" w:hAnsi="Wingdings" w:cs="Wingdings"/>
    </w:rPr>
  </w:style>
  <w:style w:type="character" w:customStyle="1" w:styleId="WW-WW8Num7z02">
    <w:name w:val="WW-WW8Num7z02"/>
    <w:rPr>
      <w:rFonts w:ascii="Times New Roman" w:eastAsia="Times New Roman" w:hAnsi="Times New Roman" w:cs="Times New Roman"/>
    </w:rPr>
  </w:style>
  <w:style w:type="character" w:customStyle="1" w:styleId="WW8Num7z2">
    <w:name w:val="WW8Num7z2"/>
    <w:rPr>
      <w:rFonts w:ascii="Wingdings" w:hAnsi="Wingdings" w:cs="Wingdings"/>
    </w:rPr>
  </w:style>
  <w:style w:type="character" w:customStyle="1" w:styleId="WW-WW8Num8z0">
    <w:name w:val="WW-WW8Num8z0"/>
    <w:rPr>
      <w:rFonts w:ascii="Symbol" w:hAnsi="Symbol" w:cs="Symbol"/>
      <w:color w:val="auto"/>
    </w:rPr>
  </w:style>
  <w:style w:type="character" w:customStyle="1" w:styleId="WW8Num8z3">
    <w:name w:val="WW8Num8z3"/>
    <w:rPr>
      <w:rFonts w:ascii="Symbol" w:hAnsi="Symbol" w:cs="Symbol"/>
    </w:rPr>
  </w:style>
  <w:style w:type="character" w:customStyle="1" w:styleId="WW-WW8Num9z03">
    <w:name w:val="WW-WW8Num9z03"/>
    <w:rPr>
      <w:rFonts w:ascii="Wingdings" w:hAnsi="Wingdings" w:cs="Wingdings"/>
    </w:rPr>
  </w:style>
  <w:style w:type="character" w:customStyle="1" w:styleId="WW-WW8Num11z01">
    <w:name w:val="WW-WW8Num11z01"/>
    <w:rPr>
      <w:rFonts w:ascii="Symbol" w:hAnsi="Symbol" w:cs="Symbol"/>
      <w:sz w:val="24"/>
    </w:rPr>
  </w:style>
  <w:style w:type="character" w:customStyle="1" w:styleId="WW-WW8Num12z03">
    <w:name w:val="WW-WW8Num12z03"/>
    <w:rPr>
      <w:rFonts w:ascii="Wingdings" w:hAnsi="Wingdings" w:cs="Wingdings"/>
    </w:rPr>
  </w:style>
  <w:style w:type="character" w:customStyle="1" w:styleId="WW-WW8Num12z1">
    <w:name w:val="WW-WW8Num12z1"/>
    <w:rPr>
      <w:rFonts w:ascii="Courier New" w:hAnsi="Courier New" w:cs="Courier New"/>
    </w:rPr>
  </w:style>
  <w:style w:type="character" w:customStyle="1" w:styleId="WW-WW8Num12z3">
    <w:name w:val="WW-WW8Num12z3"/>
    <w:rPr>
      <w:rFonts w:ascii="Symbol" w:hAnsi="Symbol" w:cs="Symbol"/>
    </w:rPr>
  </w:style>
  <w:style w:type="character" w:customStyle="1" w:styleId="WW-WW8Num1z06">
    <w:name w:val="WW-WW8Num1z06"/>
    <w:rPr>
      <w:rFonts w:ascii="Symbol" w:hAnsi="Symbol" w:cs="Symbol"/>
      <w:color w:val="auto"/>
    </w:rPr>
  </w:style>
  <w:style w:type="character" w:customStyle="1" w:styleId="WW-WW8Num1z1">
    <w:name w:val="WW-WW8Num1z1"/>
    <w:rPr>
      <w:rFonts w:ascii="Courier New" w:hAnsi="Courier New" w:cs="Courier New"/>
      <w:color w:val="auto"/>
    </w:rPr>
  </w:style>
  <w:style w:type="character" w:customStyle="1" w:styleId="WW-WW8Num1z2">
    <w:name w:val="WW-WW8Num1z2"/>
    <w:rPr>
      <w:rFonts w:ascii="Wingdings" w:hAnsi="Wingdings" w:cs="Wingdings"/>
    </w:rPr>
  </w:style>
  <w:style w:type="character" w:customStyle="1" w:styleId="WW-WW8Num1z3">
    <w:name w:val="WW-WW8Num1z3"/>
    <w:rPr>
      <w:rFonts w:ascii="Symbol" w:hAnsi="Symbol" w:cs="Symbol"/>
    </w:rPr>
  </w:style>
  <w:style w:type="character" w:customStyle="1" w:styleId="WW-WW8Num1z4">
    <w:name w:val="WW-WW8Num1z4"/>
    <w:rPr>
      <w:rFonts w:ascii="Courier New" w:hAnsi="Courier New" w:cs="Courier New"/>
    </w:rPr>
  </w:style>
  <w:style w:type="character" w:customStyle="1" w:styleId="WW-WW8Num4z03">
    <w:name w:val="WW-WW8Num4z03"/>
    <w:rPr>
      <w:rFonts w:ascii="Symbol" w:hAnsi="Symbol" w:cs="Symbol"/>
      <w:color w:val="auto"/>
    </w:rPr>
  </w:style>
  <w:style w:type="character" w:customStyle="1" w:styleId="WW-WW8Num4z1">
    <w:name w:val="WW-WW8Num4z1"/>
    <w:rPr>
      <w:rFonts w:ascii="Courier New" w:hAnsi="Courier New" w:cs="Courier New"/>
    </w:rPr>
  </w:style>
  <w:style w:type="character" w:customStyle="1" w:styleId="WW-WW8Num4z2">
    <w:name w:val="WW-WW8Num4z2"/>
    <w:rPr>
      <w:rFonts w:ascii="Wingdings" w:hAnsi="Wingdings" w:cs="Wingdings"/>
    </w:rPr>
  </w:style>
  <w:style w:type="character" w:customStyle="1" w:styleId="WW-WW8Num4z3">
    <w:name w:val="WW-WW8Num4z3"/>
    <w:rPr>
      <w:rFonts w:ascii="Symbol" w:hAnsi="Symbol" w:cs="Symbol"/>
    </w:rPr>
  </w:style>
  <w:style w:type="character" w:customStyle="1" w:styleId="WW-WW8Num5z02">
    <w:name w:val="WW-WW8Num5z02"/>
    <w:rPr>
      <w:rFonts w:ascii="Symbol" w:hAnsi="Symbol" w:cs="Symbol"/>
      <w:color w:val="auto"/>
    </w:rPr>
  </w:style>
  <w:style w:type="character" w:customStyle="1" w:styleId="WW-WW8Num5z1">
    <w:name w:val="WW-WW8Num5z1"/>
    <w:rPr>
      <w:rFonts w:ascii="Wingdings" w:hAnsi="Wingdings" w:cs="Wingdings"/>
      <w:color w:val="auto"/>
    </w:rPr>
  </w:style>
  <w:style w:type="character" w:customStyle="1" w:styleId="WW-WW8Num5z2">
    <w:name w:val="WW-WW8Num5z2"/>
    <w:rPr>
      <w:rFonts w:ascii="Wingdings" w:hAnsi="Wingdings" w:cs="Wingdings"/>
    </w:rPr>
  </w:style>
  <w:style w:type="character" w:customStyle="1" w:styleId="WW-WW8Num5z3">
    <w:name w:val="WW-WW8Num5z3"/>
    <w:rPr>
      <w:rFonts w:ascii="Symbol" w:hAnsi="Symbol" w:cs="Symbol"/>
    </w:rPr>
  </w:style>
  <w:style w:type="character" w:customStyle="1" w:styleId="WW-WW8Num5z4">
    <w:name w:val="WW-WW8Num5z4"/>
    <w:rPr>
      <w:rFonts w:ascii="Courier New" w:hAnsi="Courier New" w:cs="Courier New"/>
    </w:rPr>
  </w:style>
  <w:style w:type="character" w:customStyle="1" w:styleId="WW-WW8Num6z01">
    <w:name w:val="WW-WW8Num6z01"/>
    <w:rPr>
      <w:rFonts w:ascii="Wingdings" w:hAnsi="Wingdings" w:cs="Wingdings"/>
    </w:rPr>
  </w:style>
  <w:style w:type="character" w:customStyle="1" w:styleId="WW-WW8Num6z1">
    <w:name w:val="WW-WW8Num6z1"/>
    <w:rPr>
      <w:rFonts w:ascii="Courier New" w:hAnsi="Courier New" w:cs="Courier New"/>
    </w:rPr>
  </w:style>
  <w:style w:type="character" w:customStyle="1" w:styleId="WW-WW8Num6z3">
    <w:name w:val="WW-WW8Num6z3"/>
    <w:rPr>
      <w:rFonts w:ascii="Symbol" w:hAnsi="Symbol" w:cs="Symbol"/>
    </w:rPr>
  </w:style>
  <w:style w:type="character" w:customStyle="1" w:styleId="WW-WW8Num7z03">
    <w:name w:val="WW-WW8Num7z03"/>
    <w:rPr>
      <w:rFonts w:ascii="Times New Roman" w:eastAsia="Times New Roman" w:hAnsi="Times New Roman" w:cs="Times New Roman"/>
    </w:rPr>
  </w:style>
  <w:style w:type="character" w:customStyle="1" w:styleId="WW-WW8Num7z1">
    <w:name w:val="WW-WW8Num7z1"/>
    <w:rPr>
      <w:rFonts w:ascii="Courier New" w:hAnsi="Courier New" w:cs="Courier New"/>
    </w:rPr>
  </w:style>
  <w:style w:type="character" w:customStyle="1" w:styleId="WW-WW8Num7z2">
    <w:name w:val="WW-WW8Num7z2"/>
    <w:rPr>
      <w:rFonts w:ascii="Wingdings" w:hAnsi="Wingdings" w:cs="Wingdings"/>
    </w:rPr>
  </w:style>
  <w:style w:type="character" w:customStyle="1" w:styleId="WW-WW8Num7z3">
    <w:name w:val="WW-WW8Num7z3"/>
    <w:rPr>
      <w:rFonts w:ascii="Symbol" w:hAnsi="Symbol" w:cs="Symbol"/>
    </w:rPr>
  </w:style>
  <w:style w:type="character" w:customStyle="1" w:styleId="WW-WW8Num8z01">
    <w:name w:val="WW-WW8Num8z01"/>
    <w:rPr>
      <w:rFonts w:ascii="Symbol" w:hAnsi="Symbol" w:cs="Symbol"/>
      <w:color w:val="auto"/>
    </w:rPr>
  </w:style>
  <w:style w:type="character" w:customStyle="1" w:styleId="WW-WW8Num8z1">
    <w:name w:val="WW-WW8Num8z1"/>
    <w:rPr>
      <w:rFonts w:ascii="Courier New" w:hAnsi="Courier New" w:cs="Courier New"/>
    </w:rPr>
  </w:style>
  <w:style w:type="character" w:customStyle="1" w:styleId="WW-WW8Num8z2">
    <w:name w:val="WW-WW8Num8z2"/>
    <w:rPr>
      <w:rFonts w:ascii="Wingdings" w:hAnsi="Wingdings" w:cs="Wingdings"/>
    </w:rPr>
  </w:style>
  <w:style w:type="character" w:customStyle="1" w:styleId="WW-WW8Num8z3">
    <w:name w:val="WW-WW8Num8z3"/>
    <w:rPr>
      <w:rFonts w:ascii="Symbol" w:hAnsi="Symbol" w:cs="Symbol"/>
    </w:rPr>
  </w:style>
  <w:style w:type="character" w:customStyle="1" w:styleId="WW-WW8Num9z04">
    <w:name w:val="WW-WW8Num9z04"/>
    <w:rPr>
      <w:rFonts w:ascii="Wingdings" w:hAnsi="Wingdings" w:cs="Wingdings"/>
    </w:rPr>
  </w:style>
  <w:style w:type="character" w:customStyle="1" w:styleId="WW-WW8Num11z02">
    <w:name w:val="WW-WW8Num11z02"/>
    <w:rPr>
      <w:rFonts w:ascii="Symbol" w:hAnsi="Symbol" w:cs="Symbol"/>
      <w:sz w:val="24"/>
    </w:rPr>
  </w:style>
  <w:style w:type="character" w:customStyle="1" w:styleId="WW-WW8Num12z04">
    <w:name w:val="WW-WW8Num12z04"/>
    <w:rPr>
      <w:rFonts w:ascii="Wingdings" w:hAnsi="Wingdings" w:cs="Wingdings"/>
    </w:rPr>
  </w:style>
  <w:style w:type="character" w:customStyle="1" w:styleId="WW-WW8Num12z11">
    <w:name w:val="WW-WW8Num12z11"/>
    <w:rPr>
      <w:rFonts w:ascii="Courier New" w:hAnsi="Courier New" w:cs="Courier New"/>
    </w:rPr>
  </w:style>
  <w:style w:type="character" w:customStyle="1" w:styleId="WW-WW8Num12z31">
    <w:name w:val="WW-WW8Num12z31"/>
    <w:rPr>
      <w:rFonts w:ascii="Symbol" w:hAnsi="Symbol" w:cs="Symbol"/>
    </w:rPr>
  </w:style>
  <w:style w:type="character" w:customStyle="1" w:styleId="WW8Num14z3">
    <w:name w:val="WW8Num14z3"/>
    <w:rPr>
      <w:rFonts w:ascii="Symbol" w:hAnsi="Symbol" w:cs="Symbol"/>
    </w:rPr>
  </w:style>
  <w:style w:type="character" w:customStyle="1" w:styleId="WW-WW8Num15z01">
    <w:name w:val="WW-WW8Num15z01"/>
    <w:rPr>
      <w:rFonts w:ascii="Wingdings" w:hAnsi="Wingdings" w:cs="Wingdings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3">
    <w:name w:val="WW8Num15z3"/>
    <w:rPr>
      <w:rFonts w:ascii="Symbol" w:hAnsi="Symbol" w:cs="Symbol"/>
    </w:rPr>
  </w:style>
  <w:style w:type="character" w:customStyle="1" w:styleId="WW-WW8Num16z01">
    <w:name w:val="WW-WW8Num16z01"/>
    <w:rPr>
      <w:rFonts w:ascii="Wingdings" w:hAnsi="Wingdings" w:cs="Wingdings"/>
    </w:rPr>
  </w:style>
  <w:style w:type="character" w:customStyle="1" w:styleId="WW-WW8Num16z1">
    <w:name w:val="WW-WW8Num16z1"/>
    <w:rPr>
      <w:rFonts w:ascii="Courier New" w:hAnsi="Courier New" w:cs="Courier New"/>
    </w:rPr>
  </w:style>
  <w:style w:type="character" w:customStyle="1" w:styleId="WW-WW8Num16z3">
    <w:name w:val="WW-WW8Num16z3"/>
    <w:rPr>
      <w:rFonts w:ascii="Symbol" w:hAnsi="Symbol" w:cs="Symbol"/>
    </w:rPr>
  </w:style>
  <w:style w:type="character" w:customStyle="1" w:styleId="WW-WW8Num17z01">
    <w:name w:val="WW-WW8Num17z01"/>
    <w:rPr>
      <w:rFonts w:ascii="Wingdings" w:hAnsi="Wingdings" w:cs="Wingdings"/>
    </w:rPr>
  </w:style>
  <w:style w:type="character" w:customStyle="1" w:styleId="WW-WW8Num17z3">
    <w:name w:val="WW-WW8Num17z3"/>
    <w:rPr>
      <w:rFonts w:ascii="Symbol" w:hAnsi="Symbol" w:cs="Symbol"/>
    </w:rPr>
  </w:style>
  <w:style w:type="character" w:customStyle="1" w:styleId="WW-WW8Num18z0">
    <w:name w:val="WW-WW8Num18z0"/>
    <w:rPr>
      <w:rFonts w:ascii="Wingdings" w:hAnsi="Wingdings" w:cs="Wingdings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3">
    <w:name w:val="WW8Num18z3"/>
    <w:rPr>
      <w:rFonts w:ascii="Symbol" w:hAnsi="Symbol" w:cs="Symbol"/>
    </w:rPr>
  </w:style>
  <w:style w:type="character" w:customStyle="1" w:styleId="WW-WW8Num19z01">
    <w:name w:val="WW-WW8Num19z01"/>
    <w:rPr>
      <w:rFonts w:ascii="Wingdings" w:hAnsi="Wingdings" w:cs="Wingdings"/>
    </w:rPr>
  </w:style>
  <w:style w:type="character" w:customStyle="1" w:styleId="WW-WW8Num19z1">
    <w:name w:val="WW-WW8Num19z1"/>
    <w:rPr>
      <w:rFonts w:ascii="Courier New" w:hAnsi="Courier New" w:cs="Courier New"/>
    </w:rPr>
  </w:style>
  <w:style w:type="character" w:customStyle="1" w:styleId="WW-WW8Num19z3">
    <w:name w:val="WW-WW8Num19z3"/>
    <w:rPr>
      <w:rFonts w:ascii="Symbol" w:hAnsi="Symbol" w:cs="Symbol"/>
    </w:rPr>
  </w:style>
  <w:style w:type="character" w:customStyle="1" w:styleId="WW-WW8Num20z01">
    <w:name w:val="WW-WW8Num20z01"/>
    <w:rPr>
      <w:rFonts w:ascii="Wingdings" w:hAnsi="Wingdings" w:cs="Wingdings"/>
    </w:rPr>
  </w:style>
  <w:style w:type="character" w:customStyle="1" w:styleId="WW-WW8Num20z1">
    <w:name w:val="WW-WW8Num20z1"/>
    <w:rPr>
      <w:rFonts w:ascii="Courier New" w:hAnsi="Courier New" w:cs="Courier New"/>
    </w:rPr>
  </w:style>
  <w:style w:type="character" w:customStyle="1" w:styleId="WW-WW8Num20z3">
    <w:name w:val="WW-WW8Num20z3"/>
    <w:rPr>
      <w:rFonts w:ascii="Symbol" w:hAnsi="Symbol" w:cs="Symbol"/>
    </w:rPr>
  </w:style>
  <w:style w:type="character" w:customStyle="1" w:styleId="WW-WW8Num3z03">
    <w:name w:val="WW-WW8Num3z03"/>
    <w:rPr>
      <w:rFonts w:ascii="Symbol" w:hAnsi="Symbol" w:cs="Symbol"/>
      <w:color w:val="auto"/>
    </w:rPr>
  </w:style>
  <w:style w:type="character" w:customStyle="1" w:styleId="WW-WW8Num4z04">
    <w:name w:val="WW-WW8Num4z04"/>
    <w:rPr>
      <w:rFonts w:ascii="Symbol" w:hAnsi="Symbol" w:cs="Symbol"/>
      <w:color w:val="auto"/>
    </w:rPr>
  </w:style>
  <w:style w:type="character" w:customStyle="1" w:styleId="WW-WW8Num4z11">
    <w:name w:val="WW-WW8Num4z11"/>
    <w:rPr>
      <w:rFonts w:ascii="Wingdings" w:hAnsi="Wingdings" w:cs="Wingdings"/>
      <w:color w:val="auto"/>
    </w:rPr>
  </w:style>
  <w:style w:type="character" w:customStyle="1" w:styleId="WW-WW8Num4z21">
    <w:name w:val="WW-WW8Num4z21"/>
    <w:rPr>
      <w:rFonts w:ascii="Wingdings" w:hAnsi="Wingdings" w:cs="Wingdings"/>
    </w:rPr>
  </w:style>
  <w:style w:type="character" w:customStyle="1" w:styleId="WW-WW8Num4z31">
    <w:name w:val="WW-WW8Num4z31"/>
    <w:rPr>
      <w:rFonts w:ascii="Symbol" w:hAnsi="Symbol" w:cs="Symbol"/>
    </w:rPr>
  </w:style>
  <w:style w:type="character" w:customStyle="1" w:styleId="WW8Num4z4">
    <w:name w:val="WW8Num4z4"/>
    <w:rPr>
      <w:rFonts w:ascii="Courier New" w:hAnsi="Courier New" w:cs="Courier New"/>
    </w:rPr>
  </w:style>
  <w:style w:type="character" w:customStyle="1" w:styleId="WW-WW8Num5z03">
    <w:name w:val="WW-WW8Num5z03"/>
    <w:rPr>
      <w:rFonts w:ascii="Times New Roman" w:eastAsia="Times New Roman" w:hAnsi="Times New Roman" w:cs="Times New Roman"/>
    </w:rPr>
  </w:style>
  <w:style w:type="character" w:customStyle="1" w:styleId="WW-WW8Num5z11">
    <w:name w:val="WW-WW8Num5z11"/>
    <w:rPr>
      <w:rFonts w:ascii="Courier New" w:hAnsi="Courier New" w:cs="Courier New"/>
    </w:rPr>
  </w:style>
  <w:style w:type="character" w:customStyle="1" w:styleId="WW-WW8Num5z21">
    <w:name w:val="WW-WW8Num5z21"/>
    <w:rPr>
      <w:rFonts w:ascii="Wingdings" w:hAnsi="Wingdings" w:cs="Wingdings"/>
    </w:rPr>
  </w:style>
  <w:style w:type="character" w:customStyle="1" w:styleId="WW-WW8Num5z31">
    <w:name w:val="WW-WW8Num5z31"/>
    <w:rPr>
      <w:rFonts w:ascii="Symbol" w:hAnsi="Symbol" w:cs="Symbol"/>
    </w:rPr>
  </w:style>
  <w:style w:type="character" w:customStyle="1" w:styleId="WW-WW8Num7z04">
    <w:name w:val="WW-WW8Num7z04"/>
    <w:rPr>
      <w:rFonts w:ascii="Symbol" w:hAnsi="Symbol" w:cs="Symbol"/>
      <w:sz w:val="24"/>
    </w:rPr>
  </w:style>
  <w:style w:type="character" w:customStyle="1" w:styleId="WW-WW8Num8z02">
    <w:name w:val="WW-WW8Num8z02"/>
    <w:rPr>
      <w:rFonts w:ascii="Wingdings" w:hAnsi="Wingdings" w:cs="Wingdings"/>
    </w:rPr>
  </w:style>
  <w:style w:type="character" w:customStyle="1" w:styleId="WW-WW8Num8z11">
    <w:name w:val="WW-WW8Num8z11"/>
    <w:rPr>
      <w:rFonts w:ascii="Courier New" w:hAnsi="Courier New" w:cs="Courier New"/>
    </w:rPr>
  </w:style>
  <w:style w:type="character" w:customStyle="1" w:styleId="WW-WW8Num8z31">
    <w:name w:val="WW-WW8Num8z31"/>
    <w:rPr>
      <w:rFonts w:ascii="Symbol" w:hAnsi="Symbol" w:cs="Symbol"/>
    </w:rPr>
  </w:style>
  <w:style w:type="character" w:customStyle="1" w:styleId="WW-WW8Num9z05">
    <w:name w:val="WW-WW8Num9z05"/>
    <w:rPr>
      <w:rFonts w:ascii="Wingdings" w:hAnsi="Wingdings" w:cs="Wingdings"/>
    </w:rPr>
  </w:style>
  <w:style w:type="character" w:customStyle="1" w:styleId="WW-WW8Num10z01">
    <w:name w:val="WW-WW8Num10z01"/>
    <w:rPr>
      <w:rFonts w:ascii="Wingdings" w:hAnsi="Wingdings" w:cs="Wingdings"/>
    </w:rPr>
  </w:style>
  <w:style w:type="character" w:customStyle="1" w:styleId="WW8Num10z3">
    <w:name w:val="WW8Num10z3"/>
    <w:rPr>
      <w:rFonts w:ascii="Symbol" w:hAnsi="Symbol" w:cs="Symbol"/>
    </w:rPr>
  </w:style>
  <w:style w:type="character" w:customStyle="1" w:styleId="WW-WW8Num11z03">
    <w:name w:val="WW-WW8Num11z03"/>
    <w:rPr>
      <w:rFonts w:ascii="Wingdings" w:hAnsi="Wingdings" w:cs="Wingdings"/>
    </w:rPr>
  </w:style>
  <w:style w:type="character" w:customStyle="1" w:styleId="WW8Num11z3">
    <w:name w:val="WW8Num11z3"/>
    <w:rPr>
      <w:rFonts w:ascii="Symbol" w:hAnsi="Symbol" w:cs="Symbol"/>
    </w:rPr>
  </w:style>
  <w:style w:type="character" w:customStyle="1" w:styleId="WW-WW8Num12z05">
    <w:name w:val="WW-WW8Num12z05"/>
    <w:rPr>
      <w:rFonts w:ascii="Wingdings" w:hAnsi="Wingdings" w:cs="Wingdings"/>
    </w:rPr>
  </w:style>
  <w:style w:type="character" w:customStyle="1" w:styleId="WW-WW8Num12z12">
    <w:name w:val="WW-WW8Num12z12"/>
    <w:rPr>
      <w:rFonts w:ascii="Courier New" w:hAnsi="Courier New" w:cs="Courier New"/>
    </w:rPr>
  </w:style>
  <w:style w:type="character" w:customStyle="1" w:styleId="WW-WW8Num12z32">
    <w:name w:val="WW-WW8Num12z32"/>
    <w:rPr>
      <w:rFonts w:ascii="Symbol" w:hAnsi="Symbol" w:cs="Symbol"/>
    </w:rPr>
  </w:style>
  <w:style w:type="character" w:customStyle="1" w:styleId="WW-WW8Num15z02">
    <w:name w:val="WW-WW8Num15z02"/>
    <w:rPr>
      <w:rFonts w:ascii="Symbol" w:hAnsi="Symbol" w:cs="Symbol"/>
    </w:rPr>
  </w:style>
  <w:style w:type="character" w:customStyle="1" w:styleId="WW-WW8Num15z1">
    <w:name w:val="WW-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-WW8Num3z04">
    <w:name w:val="WW-WW8Num3z04"/>
    <w:rPr>
      <w:rFonts w:ascii="Times New Roman" w:eastAsia="Times New Roman" w:hAnsi="Times New Roman" w:cs="Times New Roman"/>
    </w:rPr>
  </w:style>
  <w:style w:type="character" w:customStyle="1" w:styleId="WW-WW8Num3z1">
    <w:name w:val="WW-WW8Num3z1"/>
    <w:rPr>
      <w:rFonts w:ascii="Courier New" w:hAnsi="Courier New" w:cs="Courier New"/>
    </w:rPr>
  </w:style>
  <w:style w:type="character" w:customStyle="1" w:styleId="WW-WW8Num3z2">
    <w:name w:val="WW-WW8Num3z2"/>
    <w:rPr>
      <w:rFonts w:ascii="Wingdings" w:hAnsi="Wingdings" w:cs="Wingdings"/>
    </w:rPr>
  </w:style>
  <w:style w:type="character" w:customStyle="1" w:styleId="WW-WW8Num3z3">
    <w:name w:val="WW-WW8Num3z3"/>
    <w:rPr>
      <w:rFonts w:ascii="Symbol" w:hAnsi="Symbol" w:cs="Symbol"/>
    </w:rPr>
  </w:style>
  <w:style w:type="character" w:customStyle="1" w:styleId="WW-WW8Num4z05">
    <w:name w:val="WW-WW8Num4z05"/>
    <w:rPr>
      <w:rFonts w:ascii="Symbol" w:hAnsi="Symbol" w:cs="Symbol"/>
      <w:sz w:val="24"/>
    </w:rPr>
  </w:style>
  <w:style w:type="character" w:customStyle="1" w:styleId="WW-WW8Num5z04">
    <w:name w:val="WW-WW8Num5z04"/>
    <w:rPr>
      <w:rFonts w:ascii="Wingdings" w:hAnsi="Wingdings" w:cs="Wingdings"/>
    </w:rPr>
  </w:style>
  <w:style w:type="character" w:customStyle="1" w:styleId="WW-WW8Num5z12">
    <w:name w:val="WW-WW8Num5z12"/>
    <w:rPr>
      <w:rFonts w:ascii="Courier New" w:hAnsi="Courier New" w:cs="Courier New"/>
    </w:rPr>
  </w:style>
  <w:style w:type="character" w:customStyle="1" w:styleId="WW-WW8Num5z32">
    <w:name w:val="WW-WW8Num5z32"/>
    <w:rPr>
      <w:rFonts w:ascii="Symbol" w:hAnsi="Symbol" w:cs="Symbol"/>
    </w:rPr>
  </w:style>
  <w:style w:type="character" w:customStyle="1" w:styleId="WW-WW8Num6z02">
    <w:name w:val="WW-WW8Num6z02"/>
    <w:rPr>
      <w:rFonts w:ascii="Wingdings" w:hAnsi="Wingdings" w:cs="Wingdings"/>
    </w:rPr>
  </w:style>
  <w:style w:type="character" w:customStyle="1" w:styleId="WW-WW8Num6z11">
    <w:name w:val="WW-WW8Num6z11"/>
    <w:rPr>
      <w:rFonts w:ascii="Courier New" w:hAnsi="Courier New" w:cs="Courier New"/>
    </w:rPr>
  </w:style>
  <w:style w:type="character" w:customStyle="1" w:styleId="WW-WW8Num6z31">
    <w:name w:val="WW-WW8Num6z31"/>
    <w:rPr>
      <w:rFonts w:ascii="Symbol" w:hAnsi="Symbol" w:cs="Symbol"/>
    </w:rPr>
  </w:style>
  <w:style w:type="character" w:customStyle="1" w:styleId="WW-WW8Num3z05">
    <w:name w:val="WW-WW8Num3z05"/>
    <w:rPr>
      <w:rFonts w:ascii="Times New Roman" w:eastAsia="Times New Roman" w:hAnsi="Times New Roman" w:cs="Times New Roman"/>
    </w:rPr>
  </w:style>
  <w:style w:type="character" w:customStyle="1" w:styleId="WW-WW8Num3z11">
    <w:name w:val="WW-WW8Num3z11"/>
    <w:rPr>
      <w:rFonts w:ascii="Courier New" w:hAnsi="Courier New" w:cs="Courier New"/>
    </w:rPr>
  </w:style>
  <w:style w:type="character" w:customStyle="1" w:styleId="WW-WW8Num3z21">
    <w:name w:val="WW-WW8Num3z21"/>
    <w:rPr>
      <w:rFonts w:ascii="Wingdings" w:hAnsi="Wingdings" w:cs="Wingdings"/>
    </w:rPr>
  </w:style>
  <w:style w:type="character" w:customStyle="1" w:styleId="WW-WW8Num3z31">
    <w:name w:val="WW-WW8Num3z31"/>
    <w:rPr>
      <w:rFonts w:ascii="Symbol" w:hAnsi="Symbol" w:cs="Symbol"/>
    </w:rPr>
  </w:style>
  <w:style w:type="character" w:customStyle="1" w:styleId="WW-WW8Num4z06">
    <w:name w:val="WW-WW8Num4z06"/>
    <w:rPr>
      <w:rFonts w:ascii="Symbol" w:hAnsi="Symbol" w:cs="Symbol"/>
      <w:sz w:val="24"/>
    </w:rPr>
  </w:style>
  <w:style w:type="character" w:customStyle="1" w:styleId="WW-WW8Num5z05">
    <w:name w:val="WW-WW8Num5z05"/>
    <w:rPr>
      <w:rFonts w:ascii="Wingdings" w:hAnsi="Wingdings" w:cs="Wingdings"/>
    </w:rPr>
  </w:style>
  <w:style w:type="character" w:customStyle="1" w:styleId="WW-WW8Num5z13">
    <w:name w:val="WW-WW8Num5z13"/>
    <w:rPr>
      <w:rFonts w:ascii="Courier New" w:hAnsi="Courier New" w:cs="Courier New"/>
    </w:rPr>
  </w:style>
  <w:style w:type="character" w:customStyle="1" w:styleId="WW-WW8Num5z33">
    <w:name w:val="WW-WW8Num5z33"/>
    <w:rPr>
      <w:rFonts w:ascii="Symbol" w:hAnsi="Symbol" w:cs="Symbol"/>
    </w:rPr>
  </w:style>
  <w:style w:type="character" w:customStyle="1" w:styleId="WW-WW8Num6z03">
    <w:name w:val="WW-WW8Num6z03"/>
    <w:rPr>
      <w:rFonts w:ascii="Wingdings" w:hAnsi="Wingdings" w:cs="Wingdings"/>
    </w:rPr>
  </w:style>
  <w:style w:type="character" w:customStyle="1" w:styleId="WW-WW8Num6z12">
    <w:name w:val="WW-WW8Num6z12"/>
    <w:rPr>
      <w:rFonts w:ascii="Courier New" w:hAnsi="Courier New" w:cs="Courier New"/>
    </w:rPr>
  </w:style>
  <w:style w:type="character" w:customStyle="1" w:styleId="WW-WW8Num6z32">
    <w:name w:val="WW-WW8Num6z32"/>
    <w:rPr>
      <w:rFonts w:ascii="Symbol" w:hAnsi="Symbol" w:cs="Symbol"/>
    </w:rPr>
  </w:style>
  <w:style w:type="character" w:customStyle="1" w:styleId="WW8Num3z01">
    <w:name w:val="WW8Num3z01"/>
    <w:rPr>
      <w:rFonts w:ascii="Times New Roman" w:eastAsia="Times New Roman" w:hAnsi="Times New Roman" w:cs="Times New Roman"/>
    </w:rPr>
  </w:style>
  <w:style w:type="character" w:customStyle="1" w:styleId="WW8Num3z11">
    <w:name w:val="WW8Num3z11"/>
    <w:rPr>
      <w:rFonts w:ascii="Courier New" w:hAnsi="Courier New" w:cs="Courier New"/>
    </w:rPr>
  </w:style>
  <w:style w:type="character" w:customStyle="1" w:styleId="WW8Num3z21">
    <w:name w:val="WW8Num3z21"/>
    <w:rPr>
      <w:rFonts w:ascii="Wingdings" w:hAnsi="Wingdings" w:cs="Wingdings"/>
    </w:rPr>
  </w:style>
  <w:style w:type="character" w:customStyle="1" w:styleId="WW8Num3z31">
    <w:name w:val="WW8Num3z31"/>
    <w:rPr>
      <w:rFonts w:ascii="Symbol" w:hAnsi="Symbol" w:cs="Symbol"/>
    </w:rPr>
  </w:style>
  <w:style w:type="character" w:customStyle="1" w:styleId="WW8Num4z01">
    <w:name w:val="WW8Num4z01"/>
    <w:rPr>
      <w:rFonts w:ascii="Symbol" w:hAnsi="Symbol" w:cs="Symbol"/>
      <w:sz w:val="24"/>
    </w:rPr>
  </w:style>
  <w:style w:type="character" w:customStyle="1" w:styleId="WW8Num5z01">
    <w:name w:val="WW8Num5z01"/>
    <w:rPr>
      <w:rFonts w:ascii="Wingdings" w:hAnsi="Wingdings" w:cs="Wingdings"/>
    </w:rPr>
  </w:style>
  <w:style w:type="character" w:customStyle="1" w:styleId="WW8Num5z11">
    <w:name w:val="WW8Num5z11"/>
    <w:rPr>
      <w:rFonts w:ascii="Courier New" w:hAnsi="Courier New" w:cs="Courier New"/>
    </w:rPr>
  </w:style>
  <w:style w:type="character" w:customStyle="1" w:styleId="WW8Num5z31">
    <w:name w:val="WW8Num5z31"/>
    <w:rPr>
      <w:rFonts w:ascii="Symbol" w:hAnsi="Symbol" w:cs="Symbol"/>
    </w:rPr>
  </w:style>
  <w:style w:type="character" w:customStyle="1" w:styleId="WW8Num6z01">
    <w:name w:val="WW8Num6z01"/>
    <w:rPr>
      <w:rFonts w:ascii="Wingdings" w:hAnsi="Wingdings" w:cs="Wingdings"/>
    </w:rPr>
  </w:style>
  <w:style w:type="character" w:customStyle="1" w:styleId="WW8Num6z11">
    <w:name w:val="WW8Num6z11"/>
    <w:rPr>
      <w:rFonts w:ascii="Courier New" w:hAnsi="Courier New" w:cs="Courier New"/>
    </w:rPr>
  </w:style>
  <w:style w:type="character" w:customStyle="1" w:styleId="WW8Num6z31">
    <w:name w:val="WW8Num6z31"/>
    <w:rPr>
      <w:rFonts w:ascii="Symbol" w:hAnsi="Symbol" w:cs="Symbol"/>
    </w:rPr>
  </w:style>
  <w:style w:type="character" w:customStyle="1" w:styleId="WW8Num7z01">
    <w:name w:val="WW8Num7z01"/>
    <w:rPr>
      <w:rFonts w:ascii="Wingdings" w:hAnsi="Wingdings" w:cs="Wingdings"/>
      <w:sz w:val="24"/>
    </w:rPr>
  </w:style>
  <w:style w:type="character" w:customStyle="1" w:styleId="WW8Num7z11">
    <w:name w:val="WW8Num7z11"/>
    <w:rPr>
      <w:rFonts w:ascii="Courier New" w:hAnsi="Courier New" w:cs="Courier New"/>
    </w:rPr>
  </w:style>
  <w:style w:type="character" w:customStyle="1" w:styleId="WW8Num7z31">
    <w:name w:val="WW8Num7z31"/>
    <w:rPr>
      <w:rFonts w:ascii="Symbol" w:hAnsi="Symbol" w:cs="Symbol"/>
    </w:rPr>
  </w:style>
  <w:style w:type="character" w:customStyle="1" w:styleId="WW8Num8z01">
    <w:name w:val="WW8Num8z01"/>
    <w:rPr>
      <w:rFonts w:ascii="Symbol" w:hAnsi="Symbol" w:cs="Symbol"/>
      <w:sz w:val="24"/>
    </w:rPr>
  </w:style>
  <w:style w:type="character" w:customStyle="1" w:styleId="WW8Num8z11">
    <w:name w:val="WW8Num8z11"/>
    <w:rPr>
      <w:rFonts w:ascii="Courier New" w:hAnsi="Courier New" w:cs="Courier New"/>
    </w:rPr>
  </w:style>
  <w:style w:type="character" w:customStyle="1" w:styleId="WW8Num8z21">
    <w:name w:val="WW8Num8z21"/>
    <w:rPr>
      <w:rFonts w:ascii="Wingdings" w:hAnsi="Wingdings" w:cs="Wingdings"/>
    </w:rPr>
  </w:style>
  <w:style w:type="character" w:customStyle="1" w:styleId="EncabezadoCar">
    <w:name w:val="Encabezado Car"/>
    <w:rPr>
      <w:sz w:val="24"/>
      <w:lang w:val="en-US"/>
    </w:rPr>
  </w:style>
  <w:style w:type="character" w:customStyle="1" w:styleId="TtuloCar">
    <w:name w:val="Título Car"/>
    <w:rPr>
      <w:i/>
      <w:color w:val="0000FF"/>
      <w:sz w:val="72"/>
      <w:lang w:val="en-US"/>
    </w:rPr>
  </w:style>
  <w:style w:type="character" w:customStyle="1" w:styleId="FootnoteCharacters">
    <w:name w:val="Footnote Characters"/>
    <w:rPr>
      <w:vertAlign w:val="superscript"/>
    </w:rPr>
  </w:style>
  <w:style w:type="character" w:customStyle="1" w:styleId="goohl1">
    <w:name w:val="goohl1"/>
    <w:basedOn w:val="Fuentedeprrafopredeter1"/>
  </w:style>
  <w:style w:type="character" w:styleId="FollowedHyperlink">
    <w:name w:val="FollowedHyperlink"/>
    <w:rPr>
      <w:color w:val="800080"/>
      <w:u w:val="single"/>
    </w:rPr>
  </w:style>
  <w:style w:type="character" w:customStyle="1" w:styleId="Refdecomentario1">
    <w:name w:val="Ref. de comentario1"/>
    <w:rPr>
      <w:sz w:val="16"/>
      <w:szCs w:val="16"/>
    </w:rPr>
  </w:style>
  <w:style w:type="character" w:customStyle="1" w:styleId="TextocomentarioCar">
    <w:name w:val="Texto comentario Car"/>
    <w:rPr>
      <w:rFonts w:ascii="TimesNewRomanPS" w:hAnsi="TimesNewRomanPS" w:cs="TimesNewRomanPS"/>
      <w:lang w:val="en-US"/>
    </w:rPr>
  </w:style>
  <w:style w:type="character" w:customStyle="1" w:styleId="AsuntodelcomentarioCar">
    <w:name w:val="Asunto del comentario Car"/>
    <w:basedOn w:val="TextocomentarioCar"/>
    <w:rPr>
      <w:rFonts w:ascii="TimesNewRomanPS" w:hAnsi="TimesNewRomanPS" w:cs="TimesNewRomanPS"/>
      <w:lang w:val="en-US"/>
    </w:rPr>
  </w:style>
  <w:style w:type="character" w:styleId="Strong">
    <w:name w:val="Strong"/>
    <w:qFormat/>
    <w:rPr>
      <w:b/>
      <w:bCs/>
    </w:rPr>
  </w:style>
  <w:style w:type="character" w:customStyle="1" w:styleId="htmlcom1">
    <w:name w:val="html_com1"/>
    <w:rPr>
      <w:color w:val="008000"/>
    </w:rPr>
  </w:style>
  <w:style w:type="character" w:customStyle="1" w:styleId="apple-style-span">
    <w:name w:val="apple-style-span"/>
    <w:basedOn w:val="Fuentedeprrafopredeter1"/>
  </w:style>
  <w:style w:type="character" w:styleId="Emphasis">
    <w:name w:val="Emphasis"/>
    <w:qFormat/>
    <w:rPr>
      <w:i/>
      <w:iCs/>
    </w:rPr>
  </w:style>
  <w:style w:type="character" w:customStyle="1" w:styleId="apple-converted-space">
    <w:name w:val="apple-converted-space"/>
    <w:basedOn w:val="Fuentedeprrafopredeter1"/>
  </w:style>
  <w:style w:type="character" w:customStyle="1" w:styleId="menucascade">
    <w:name w:val="menucascade"/>
    <w:basedOn w:val="Fuentedeprrafopredeter1"/>
  </w:style>
  <w:style w:type="character" w:customStyle="1" w:styleId="uicontrol">
    <w:name w:val="uicontrol"/>
    <w:basedOn w:val="Fuentedeprrafopredeter1"/>
  </w:style>
  <w:style w:type="character" w:styleId="HTMLSample">
    <w:name w:val="HTML Sample"/>
    <w:rPr>
      <w:rFonts w:ascii="Courier New" w:eastAsia="Times New Roman" w:hAnsi="Courier New" w:cs="Courier New"/>
    </w:rPr>
  </w:style>
  <w:style w:type="character" w:customStyle="1" w:styleId="tx1">
    <w:name w:val="tx1"/>
    <w:rPr>
      <w:b/>
      <w:bCs/>
    </w:rPr>
  </w:style>
  <w:style w:type="character" w:customStyle="1" w:styleId="TextoindependienteCar">
    <w:name w:val="Texto independiente Car"/>
    <w:rPr>
      <w:rFonts w:ascii="Arial" w:hAnsi="Arial" w:cs="Arial"/>
      <w:color w:val="0000FF"/>
      <w:sz w:val="22"/>
    </w:rPr>
  </w:style>
  <w:style w:type="paragraph" w:customStyle="1" w:styleId="Heading">
    <w:name w:val="Heading"/>
    <w:basedOn w:val="Normal"/>
    <w:next w:val="Subtitle"/>
    <w:pPr>
      <w:keepLines/>
      <w:spacing w:before="1799" w:after="357"/>
    </w:pPr>
    <w:rPr>
      <w:rFonts w:ascii="Times New Roman" w:hAnsi="Times New Roman" w:cs="Times New Roman"/>
      <w:i/>
      <w:color w:val="0000FF"/>
      <w:sz w:val="72"/>
    </w:rPr>
  </w:style>
  <w:style w:type="paragraph" w:styleId="BodyText">
    <w:name w:val="Body Text"/>
    <w:basedOn w:val="Normal"/>
    <w:pPr>
      <w:suppressAutoHyphens w:val="0"/>
      <w:spacing w:before="0" w:after="0"/>
    </w:pPr>
    <w:rPr>
      <w:rFonts w:ascii="Arial" w:hAnsi="Arial" w:cs="Arial"/>
      <w:color w:val="0000FF"/>
      <w:lang w:val="es-PE"/>
    </w:r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Lohit Devanagari"/>
    </w:rPr>
  </w:style>
  <w:style w:type="paragraph" w:customStyle="1" w:styleId="Epgrafe1">
    <w:name w:val="Epígrafe1"/>
    <w:basedOn w:val="Normal"/>
    <w:pPr>
      <w:suppressLineNumbers/>
      <w:spacing w:before="120"/>
    </w:pPr>
    <w:rPr>
      <w:rFonts w:cs="Lohit Devanagari"/>
      <w:i/>
      <w:iCs/>
      <w:sz w:val="24"/>
      <w:szCs w:val="24"/>
    </w:rPr>
  </w:style>
  <w:style w:type="paragraph" w:customStyle="1" w:styleId="Encabezado1">
    <w:name w:val="Encabezado1"/>
    <w:basedOn w:val="Normal"/>
    <w:next w:val="BodyText"/>
    <w:pPr>
      <w:keepNext/>
      <w:spacing w:before="240"/>
    </w:pPr>
    <w:rPr>
      <w:rFonts w:ascii="Albany" w:eastAsia="HG Mincho Light J" w:hAnsi="Albany" w:cs="Albany"/>
      <w:sz w:val="28"/>
    </w:rPr>
  </w:style>
  <w:style w:type="paragraph" w:customStyle="1" w:styleId="Etiqueta">
    <w:name w:val="Etiqueta"/>
    <w:basedOn w:val="Normal"/>
    <w:pPr>
      <w:suppressLineNumbers/>
      <w:spacing w:before="120"/>
    </w:pPr>
    <w:rPr>
      <w:i/>
      <w:sz w:val="20"/>
    </w:rPr>
  </w:style>
  <w:style w:type="paragraph" w:customStyle="1" w:styleId="ndice">
    <w:name w:val="Índice"/>
    <w:basedOn w:val="Normal"/>
  </w:style>
  <w:style w:type="paragraph" w:styleId="Header">
    <w:name w:val="header"/>
    <w:basedOn w:val="Normal"/>
    <w:next w:val="BodyText"/>
    <w:rPr>
      <w:rFonts w:ascii="Times New Roman" w:hAnsi="Times New Roman" w:cs="Times New Roman"/>
      <w:sz w:val="24"/>
    </w:rPr>
  </w:style>
  <w:style w:type="paragraph" w:customStyle="1" w:styleId="Header1">
    <w:name w:val="Header1"/>
    <w:basedOn w:val="Normal"/>
    <w:next w:val="BodyText"/>
    <w:pPr>
      <w:keepNext/>
      <w:spacing w:before="240"/>
    </w:pPr>
    <w:rPr>
      <w:rFonts w:ascii="Albany" w:eastAsia="HG Mincho Light J" w:hAnsi="Albany" w:cs="Albany"/>
      <w:sz w:val="28"/>
    </w:rPr>
  </w:style>
  <w:style w:type="paragraph" w:styleId="BodyTextIndent">
    <w:name w:val="Body Text Indent"/>
    <w:basedOn w:val="Normal"/>
    <w:pPr>
      <w:spacing w:line="360" w:lineRule="auto"/>
      <w:ind w:firstLine="1"/>
      <w:jc w:val="both"/>
    </w:pPr>
    <w:rPr>
      <w:rFonts w:ascii="Arial" w:hAnsi="Arial" w:cs="Arial"/>
      <w:sz w:val="24"/>
    </w:rPr>
  </w:style>
  <w:style w:type="paragraph" w:styleId="Footer">
    <w:name w:val="footer"/>
    <w:basedOn w:val="Normal"/>
    <w:rPr>
      <w:rFonts w:ascii="Times New Roman" w:hAnsi="Times New Roman" w:cs="Times New Roman"/>
      <w:sz w:val="24"/>
    </w:rPr>
  </w:style>
  <w:style w:type="paragraph" w:customStyle="1" w:styleId="Contenidodelatabla">
    <w:name w:val="Contenido de la tabla"/>
    <w:basedOn w:val="BodyText"/>
  </w:style>
  <w:style w:type="paragraph" w:customStyle="1" w:styleId="Encabezadodelatabla">
    <w:name w:val="Encabezado de la tabla"/>
    <w:basedOn w:val="Contenidodelatabla"/>
    <w:pPr>
      <w:jc w:val="center"/>
    </w:pPr>
    <w:rPr>
      <w:b/>
      <w:i/>
    </w:rPr>
  </w:style>
  <w:style w:type="paragraph" w:customStyle="1" w:styleId="Contenidodelmarco">
    <w:name w:val="Contenido del marco"/>
    <w:basedOn w:val="BodyText"/>
  </w:style>
  <w:style w:type="paragraph" w:styleId="FootnoteText">
    <w:name w:val="footnote text"/>
    <w:basedOn w:val="Normal"/>
    <w:rPr>
      <w:sz w:val="20"/>
    </w:rPr>
  </w:style>
  <w:style w:type="paragraph" w:styleId="TOC1">
    <w:name w:val="toc 1"/>
    <w:basedOn w:val="Normal"/>
    <w:uiPriority w:val="39"/>
    <w:qFormat/>
    <w:pPr>
      <w:spacing w:before="120"/>
    </w:pPr>
    <w:rPr>
      <w:rFonts w:ascii="Arial" w:hAnsi="Arial" w:cs="Arial"/>
      <w:b/>
      <w:sz w:val="20"/>
    </w:rPr>
  </w:style>
  <w:style w:type="paragraph" w:styleId="TOC2">
    <w:name w:val="toc 2"/>
    <w:basedOn w:val="Normal"/>
    <w:uiPriority w:val="39"/>
    <w:qFormat/>
    <w:pPr>
      <w:spacing w:before="0" w:after="0"/>
      <w:ind w:left="220" w:firstLine="1"/>
    </w:pPr>
    <w:rPr>
      <w:rFonts w:ascii="Arial" w:hAnsi="Arial" w:cs="Arial"/>
      <w:sz w:val="20"/>
    </w:rPr>
  </w:style>
  <w:style w:type="paragraph" w:styleId="TOC3">
    <w:name w:val="toc 3"/>
    <w:basedOn w:val="Normal"/>
    <w:uiPriority w:val="39"/>
    <w:qFormat/>
    <w:pPr>
      <w:spacing w:before="0" w:after="0"/>
      <w:ind w:left="440" w:firstLine="1"/>
    </w:pPr>
    <w:rPr>
      <w:rFonts w:ascii="Arial" w:hAnsi="Arial" w:cs="Arial"/>
      <w:sz w:val="18"/>
    </w:rPr>
  </w:style>
  <w:style w:type="paragraph" w:styleId="TOC4">
    <w:name w:val="toc 4"/>
    <w:basedOn w:val="Normal"/>
    <w:pPr>
      <w:spacing w:before="0" w:after="0"/>
      <w:ind w:left="660" w:firstLine="1"/>
    </w:pPr>
    <w:rPr>
      <w:rFonts w:ascii="Times New Roman" w:hAnsi="Times New Roman" w:cs="Times New Roman"/>
      <w:sz w:val="18"/>
    </w:rPr>
  </w:style>
  <w:style w:type="paragraph" w:styleId="TOC5">
    <w:name w:val="toc 5"/>
    <w:basedOn w:val="Normal"/>
    <w:next w:val="Normal"/>
    <w:pPr>
      <w:spacing w:before="0" w:after="0"/>
      <w:ind w:left="880" w:firstLine="1"/>
    </w:pPr>
    <w:rPr>
      <w:rFonts w:ascii="Times New Roman" w:hAnsi="Times New Roman" w:cs="Times New Roman"/>
      <w:sz w:val="18"/>
    </w:rPr>
  </w:style>
  <w:style w:type="paragraph" w:styleId="TOC6">
    <w:name w:val="toc 6"/>
    <w:basedOn w:val="Normal"/>
    <w:next w:val="Normal"/>
    <w:pPr>
      <w:spacing w:before="0" w:after="0"/>
      <w:ind w:left="1100" w:firstLine="1"/>
    </w:pPr>
    <w:rPr>
      <w:rFonts w:ascii="Times New Roman" w:hAnsi="Times New Roman" w:cs="Times New Roman"/>
      <w:sz w:val="18"/>
    </w:rPr>
  </w:style>
  <w:style w:type="paragraph" w:styleId="TOC7">
    <w:name w:val="toc 7"/>
    <w:basedOn w:val="Normal"/>
    <w:next w:val="Normal"/>
    <w:pPr>
      <w:spacing w:before="0" w:after="0"/>
      <w:ind w:left="1320" w:firstLine="1"/>
    </w:pPr>
    <w:rPr>
      <w:rFonts w:ascii="Times New Roman" w:hAnsi="Times New Roman" w:cs="Times New Roman"/>
      <w:sz w:val="18"/>
    </w:rPr>
  </w:style>
  <w:style w:type="paragraph" w:styleId="TOC8">
    <w:name w:val="toc 8"/>
    <w:basedOn w:val="Normal"/>
    <w:next w:val="Normal"/>
    <w:pPr>
      <w:spacing w:before="0" w:after="0"/>
      <w:ind w:left="1540" w:firstLine="1"/>
    </w:pPr>
    <w:rPr>
      <w:rFonts w:ascii="Times New Roman" w:hAnsi="Times New Roman" w:cs="Times New Roman"/>
      <w:sz w:val="18"/>
    </w:rPr>
  </w:style>
  <w:style w:type="paragraph" w:styleId="TOC9">
    <w:name w:val="toc 9"/>
    <w:basedOn w:val="Normal"/>
    <w:next w:val="Normal"/>
    <w:pPr>
      <w:spacing w:before="0" w:after="0"/>
      <w:ind w:left="1760" w:firstLine="1"/>
    </w:pPr>
    <w:rPr>
      <w:rFonts w:ascii="Times New Roman" w:hAnsi="Times New Roman" w:cs="Times New Roman"/>
      <w:sz w:val="18"/>
    </w:rPr>
  </w:style>
  <w:style w:type="paragraph" w:styleId="Subtitle">
    <w:name w:val="Subtitle"/>
    <w:basedOn w:val="Normal"/>
    <w:next w:val="BodyText"/>
    <w:qFormat/>
    <w:pPr>
      <w:keepLines/>
      <w:spacing w:before="216" w:after="357"/>
    </w:pPr>
    <w:rPr>
      <w:rFonts w:ascii="Times New Roman" w:hAnsi="Times New Roman" w:cs="Times New Roman"/>
      <w:i/>
      <w:color w:val="0000FF"/>
      <w:sz w:val="28"/>
    </w:rPr>
  </w:style>
  <w:style w:type="paragraph" w:customStyle="1" w:styleId="WW-Listaconvietas">
    <w:name w:val="WW-Lista con viñetas"/>
    <w:basedOn w:val="Normal"/>
    <w:pPr>
      <w:keepLines/>
      <w:spacing w:before="0"/>
    </w:pPr>
    <w:rPr>
      <w:rFonts w:ascii="Times New Roman" w:hAnsi="Times New Roman" w:cs="Times New Roman"/>
      <w:sz w:val="24"/>
    </w:rPr>
  </w:style>
  <w:style w:type="paragraph" w:customStyle="1" w:styleId="WW-Listaconnmeros">
    <w:name w:val="WW-Lista con números"/>
    <w:basedOn w:val="Normal"/>
    <w:pPr>
      <w:keepLines/>
      <w:spacing w:before="0"/>
    </w:pPr>
    <w:rPr>
      <w:rFonts w:ascii="Times New Roman" w:hAnsi="Times New Roman" w:cs="Times New Roman"/>
      <w:sz w:val="24"/>
    </w:rPr>
  </w:style>
  <w:style w:type="paragraph" w:customStyle="1" w:styleId="Ttulo11">
    <w:name w:val="Título 11"/>
    <w:basedOn w:val="Normal"/>
    <w:pPr>
      <w:keepNext/>
    </w:pPr>
    <w:rPr>
      <w:rFonts w:ascii="Times New Roman" w:hAnsi="Times New Roman" w:cs="Times New Roman"/>
      <w:b/>
      <w:sz w:val="28"/>
    </w:rPr>
  </w:style>
  <w:style w:type="paragraph" w:customStyle="1" w:styleId="TOCPageNumberTextStyle">
    <w:name w:val="TOC Page Number Text Style"/>
    <w:basedOn w:val="Normal"/>
    <w:pPr>
      <w:jc w:val="right"/>
    </w:pPr>
    <w:rPr>
      <w:rFonts w:ascii="Times New Roman" w:hAnsi="Times New Roman" w:cs="Times New Roman"/>
      <w:sz w:val="24"/>
    </w:rPr>
  </w:style>
  <w:style w:type="paragraph" w:styleId="EndnoteText">
    <w:name w:val="endnote text"/>
    <w:basedOn w:val="Normal"/>
    <w:pPr>
      <w:keepLines/>
      <w:tabs>
        <w:tab w:val="left" w:pos="141"/>
      </w:tabs>
      <w:spacing w:before="240" w:after="0"/>
    </w:pPr>
    <w:rPr>
      <w:rFonts w:ascii="Arial" w:hAnsi="Arial" w:cs="Arial"/>
      <w:sz w:val="18"/>
    </w:rPr>
  </w:style>
  <w:style w:type="paragraph" w:customStyle="1" w:styleId="TableText3">
    <w:name w:val="Table Text 3"/>
    <w:basedOn w:val="Normal"/>
    <w:pPr>
      <w:pBdr>
        <w:bottom w:val="single" w:sz="8" w:space="0" w:color="000000"/>
      </w:pBdr>
    </w:pPr>
    <w:rPr>
      <w:rFonts w:ascii="Arial" w:hAnsi="Arial" w:cs="Arial"/>
      <w:sz w:val="20"/>
    </w:rPr>
  </w:style>
  <w:style w:type="paragraph" w:customStyle="1" w:styleId="TableTitle3">
    <w:name w:val="Table Title 3"/>
    <w:basedOn w:val="Normal"/>
    <w:pPr>
      <w:keepNext/>
      <w:keepLines/>
      <w:pBdr>
        <w:top w:val="single" w:sz="8" w:space="0" w:color="000000"/>
        <w:bottom w:val="single" w:sz="8" w:space="0" w:color="000000"/>
      </w:pBdr>
    </w:pPr>
    <w:rPr>
      <w:rFonts w:ascii="Arial" w:hAnsi="Arial" w:cs="Arial"/>
      <w:b/>
      <w:i/>
      <w:color w:val="0000FF"/>
      <w:sz w:val="20"/>
    </w:rPr>
  </w:style>
  <w:style w:type="paragraph" w:customStyle="1" w:styleId="TableText2">
    <w:name w:val="Table Text 2"/>
    <w:basedOn w:val="Normal"/>
    <w:pPr>
      <w:pBdr>
        <w:bottom w:val="single" w:sz="8" w:space="0" w:color="000000"/>
      </w:pBdr>
    </w:pPr>
    <w:rPr>
      <w:rFonts w:ascii="Arial" w:hAnsi="Arial" w:cs="Arial"/>
      <w:sz w:val="20"/>
    </w:rPr>
  </w:style>
  <w:style w:type="paragraph" w:customStyle="1" w:styleId="TableTitle2">
    <w:name w:val="Table Title 2"/>
    <w:basedOn w:val="Normal"/>
    <w:pPr>
      <w:keepNext/>
      <w:keepLines/>
      <w:pBdr>
        <w:top w:val="single" w:sz="8" w:space="0" w:color="000000"/>
        <w:bottom w:val="single" w:sz="8" w:space="0" w:color="000000"/>
      </w:pBdr>
    </w:pPr>
    <w:rPr>
      <w:rFonts w:ascii="Arial" w:hAnsi="Arial" w:cs="Arial"/>
      <w:b/>
      <w:i/>
      <w:color w:val="0000FF"/>
      <w:sz w:val="20"/>
    </w:rPr>
  </w:style>
  <w:style w:type="paragraph" w:customStyle="1" w:styleId="FigureCaption">
    <w:name w:val="Figure Caption"/>
    <w:basedOn w:val="Normal"/>
    <w:pPr>
      <w:keepLines/>
    </w:pPr>
    <w:rPr>
      <w:rFonts w:ascii="Times New Roman" w:hAnsi="Times New Roman" w:cs="Times New Roman"/>
      <w:i/>
      <w:sz w:val="24"/>
    </w:rPr>
  </w:style>
  <w:style w:type="paragraph" w:customStyle="1" w:styleId="TableTitle">
    <w:name w:val="Table Title"/>
    <w:basedOn w:val="Normal"/>
    <w:pPr>
      <w:keepNext/>
      <w:keepLines/>
      <w:spacing w:before="0" w:after="0"/>
      <w:ind w:left="40" w:right="40"/>
      <w:jc w:val="center"/>
    </w:pPr>
    <w:rPr>
      <w:rFonts w:ascii="Arial" w:hAnsi="Arial" w:cs="Arial"/>
      <w:b/>
      <w:i/>
      <w:color w:val="0000FF"/>
      <w:sz w:val="16"/>
    </w:rPr>
  </w:style>
  <w:style w:type="paragraph" w:customStyle="1" w:styleId="Definition">
    <w:name w:val="Definition"/>
    <w:basedOn w:val="Normal"/>
    <w:pPr>
      <w:keepLines/>
      <w:spacing w:before="0"/>
      <w:ind w:left="2136" w:hanging="2136"/>
    </w:pPr>
    <w:rPr>
      <w:rFonts w:ascii="Times New Roman" w:hAnsi="Times New Roman" w:cs="Times New Roman"/>
      <w:sz w:val="24"/>
    </w:rPr>
  </w:style>
  <w:style w:type="paragraph" w:customStyle="1" w:styleId="Bullet3">
    <w:name w:val="Bullet 3"/>
    <w:basedOn w:val="Normal"/>
    <w:pPr>
      <w:keepLines/>
      <w:spacing w:before="0"/>
    </w:pPr>
    <w:rPr>
      <w:rFonts w:ascii="Times New Roman" w:hAnsi="Times New Roman" w:cs="Times New Roman"/>
      <w:sz w:val="24"/>
    </w:rPr>
  </w:style>
  <w:style w:type="paragraph" w:customStyle="1" w:styleId="TableText">
    <w:name w:val="Table Text"/>
    <w:basedOn w:val="Normal"/>
    <w:pPr>
      <w:keepLines/>
      <w:spacing w:before="0" w:after="0"/>
      <w:ind w:left="40" w:right="40"/>
    </w:pPr>
    <w:rPr>
      <w:rFonts w:ascii="Arial" w:hAnsi="Arial" w:cs="Arial"/>
      <w:sz w:val="16"/>
    </w:rPr>
  </w:style>
  <w:style w:type="paragraph" w:customStyle="1" w:styleId="RFPQuestion">
    <w:name w:val="RFP Question"/>
    <w:basedOn w:val="Normal"/>
    <w:pPr>
      <w:keepNext/>
      <w:keepLines/>
      <w:spacing w:before="200" w:after="200"/>
    </w:pPr>
    <w:rPr>
      <w:rFonts w:ascii="Times New Roman" w:hAnsi="Times New Roman" w:cs="Times New Roman"/>
      <w:b/>
      <w:sz w:val="24"/>
    </w:rPr>
  </w:style>
  <w:style w:type="paragraph" w:customStyle="1" w:styleId="ClientName">
    <w:name w:val="Client Name"/>
    <w:basedOn w:val="Normal"/>
    <w:pPr>
      <w:keepLines/>
      <w:spacing w:before="0" w:after="0"/>
      <w:ind w:right="1440"/>
      <w:jc w:val="center"/>
    </w:pPr>
    <w:rPr>
      <w:rFonts w:ascii="Times New Roman" w:hAnsi="Times New Roman" w:cs="Times New Roman"/>
      <w:sz w:val="28"/>
    </w:rPr>
  </w:style>
  <w:style w:type="paragraph" w:customStyle="1" w:styleId="BackText">
    <w:name w:val="Back Text"/>
    <w:basedOn w:val="Normal"/>
    <w:pPr>
      <w:keepLines/>
      <w:spacing w:before="0" w:after="0"/>
      <w:ind w:left="3243"/>
    </w:pPr>
    <w:rPr>
      <w:rFonts w:ascii="Arial" w:hAnsi="Arial" w:cs="Arial"/>
      <w:sz w:val="16"/>
    </w:rPr>
  </w:style>
  <w:style w:type="paragraph" w:customStyle="1" w:styleId="BackBullet">
    <w:name w:val="Back Bullet"/>
    <w:basedOn w:val="Normal"/>
    <w:pPr>
      <w:keepLines/>
      <w:spacing w:before="0" w:after="0"/>
      <w:ind w:left="3243" w:hanging="363"/>
    </w:pPr>
    <w:rPr>
      <w:rFonts w:ascii="Arial" w:hAnsi="Arial" w:cs="Arial"/>
      <w:sz w:val="16"/>
    </w:rPr>
  </w:style>
  <w:style w:type="paragraph" w:customStyle="1" w:styleId="SectionTitle">
    <w:name w:val="Section Title"/>
    <w:basedOn w:val="Normal"/>
    <w:pPr>
      <w:keepLines/>
      <w:spacing w:before="2160" w:after="357"/>
    </w:pPr>
    <w:rPr>
      <w:rFonts w:ascii="Times New Roman" w:hAnsi="Times New Roman" w:cs="Times New Roman"/>
      <w:i/>
      <w:color w:val="0000FF"/>
      <w:sz w:val="66"/>
    </w:rPr>
  </w:style>
  <w:style w:type="paragraph" w:customStyle="1" w:styleId="Theme">
    <w:name w:val="Theme"/>
    <w:basedOn w:val="Normal"/>
    <w:pPr>
      <w:keepLines/>
      <w:spacing w:before="80"/>
    </w:pPr>
    <w:rPr>
      <w:rFonts w:ascii="Times New Roman" w:hAnsi="Times New Roman" w:cs="Times New Roman"/>
      <w:i/>
      <w:sz w:val="24"/>
    </w:rPr>
  </w:style>
  <w:style w:type="paragraph" w:customStyle="1" w:styleId="Comment">
    <w:name w:val="Comment"/>
    <w:basedOn w:val="Normal"/>
    <w:pPr>
      <w:spacing w:before="0"/>
    </w:pPr>
    <w:rPr>
      <w:rFonts w:ascii="Arial" w:hAnsi="Arial" w:cs="Arial"/>
      <w:color w:val="FF0000"/>
      <w:sz w:val="24"/>
    </w:rPr>
  </w:style>
  <w:style w:type="paragraph" w:customStyle="1" w:styleId="WW-Footnote">
    <w:name w:val="WW-Footnote"/>
    <w:basedOn w:val="Normal"/>
    <w:pPr>
      <w:keepLines/>
      <w:spacing w:before="240" w:after="0"/>
    </w:pPr>
    <w:rPr>
      <w:rFonts w:ascii="Arial" w:hAnsi="Arial" w:cs="Arial"/>
      <w:sz w:val="18"/>
    </w:rPr>
  </w:style>
  <w:style w:type="paragraph" w:customStyle="1" w:styleId="HostData">
    <w:name w:val="Host Data"/>
    <w:basedOn w:val="Normal"/>
    <w:pPr>
      <w:spacing w:before="0" w:after="0"/>
    </w:pPr>
    <w:rPr>
      <w:rFonts w:ascii="Courier New" w:hAnsi="Courier New" w:cs="Courier New"/>
      <w:sz w:val="20"/>
    </w:rPr>
  </w:style>
  <w:style w:type="paragraph" w:customStyle="1" w:styleId="Tabladeilustraciones1">
    <w:name w:val="Tabla de ilustraciones1"/>
    <w:basedOn w:val="Normal"/>
    <w:pPr>
      <w:spacing w:before="0"/>
    </w:pPr>
    <w:rPr>
      <w:rFonts w:ascii="LotusLineDraw" w:hAnsi="LotusLineDraw" w:cs="LotusLineDraw"/>
      <w:sz w:val="24"/>
    </w:rPr>
  </w:style>
  <w:style w:type="paragraph" w:customStyle="1" w:styleId="Indent3">
    <w:name w:val="Indent 3"/>
    <w:basedOn w:val="Normal"/>
    <w:pPr>
      <w:spacing w:before="0"/>
      <w:ind w:left="1221"/>
    </w:pPr>
    <w:rPr>
      <w:rFonts w:ascii="Times New Roman" w:hAnsi="Times New Roman" w:cs="Times New Roman"/>
      <w:sz w:val="24"/>
    </w:rPr>
  </w:style>
  <w:style w:type="paragraph" w:customStyle="1" w:styleId="Indent2">
    <w:name w:val="Indent 2"/>
    <w:basedOn w:val="Normal"/>
    <w:pPr>
      <w:spacing w:before="0"/>
      <w:ind w:left="933"/>
    </w:pPr>
    <w:rPr>
      <w:rFonts w:ascii="Times New Roman" w:hAnsi="Times New Roman" w:cs="Times New Roman"/>
      <w:sz w:val="24"/>
    </w:rPr>
  </w:style>
  <w:style w:type="paragraph" w:customStyle="1" w:styleId="Indent1">
    <w:name w:val="Indent 1"/>
    <w:basedOn w:val="Normal"/>
    <w:pPr>
      <w:spacing w:before="0"/>
      <w:ind w:left="645"/>
    </w:pPr>
    <w:rPr>
      <w:rFonts w:ascii="Times New Roman" w:hAnsi="Times New Roman" w:cs="Times New Roman"/>
      <w:sz w:val="24"/>
    </w:rPr>
  </w:style>
  <w:style w:type="paragraph" w:customStyle="1" w:styleId="Bullet2">
    <w:name w:val="Bullet 2"/>
    <w:basedOn w:val="Normal"/>
    <w:pPr>
      <w:keepLines/>
      <w:spacing w:before="0"/>
    </w:pPr>
    <w:rPr>
      <w:rFonts w:ascii="Times New Roman" w:hAnsi="Times New Roman" w:cs="Times New Roman"/>
      <w:sz w:val="24"/>
    </w:rPr>
  </w:style>
  <w:style w:type="paragraph" w:customStyle="1" w:styleId="Listaconvietas1">
    <w:name w:val="Lista con viñetas1"/>
    <w:basedOn w:val="Normal"/>
    <w:pPr>
      <w:keepLines/>
      <w:spacing w:before="0"/>
    </w:pPr>
    <w:rPr>
      <w:rFonts w:ascii="Times New Roman" w:hAnsi="Times New Roman" w:cs="Times New Roman"/>
      <w:sz w:val="24"/>
    </w:rPr>
  </w:style>
  <w:style w:type="paragraph" w:customStyle="1" w:styleId="PageFooter">
    <w:name w:val="Page Footer"/>
    <w:basedOn w:val="Normal"/>
    <w:pPr>
      <w:pBdr>
        <w:top w:val="single" w:sz="8" w:space="0" w:color="000000"/>
      </w:pBdr>
      <w:spacing w:before="0" w:after="0"/>
    </w:pPr>
    <w:rPr>
      <w:rFonts w:ascii="Arial" w:hAnsi="Arial" w:cs="Arial"/>
      <w:i/>
      <w:sz w:val="16"/>
    </w:rPr>
  </w:style>
  <w:style w:type="paragraph" w:customStyle="1" w:styleId="PageHeader">
    <w:name w:val="Page Header"/>
    <w:basedOn w:val="Normal"/>
    <w:pPr>
      <w:spacing w:before="0" w:after="0"/>
    </w:pPr>
    <w:rPr>
      <w:rFonts w:ascii="Arial" w:hAnsi="Arial" w:cs="Arial"/>
      <w:i/>
      <w:sz w:val="16"/>
    </w:rPr>
  </w:style>
  <w:style w:type="paragraph" w:customStyle="1" w:styleId="Estilonumeracintabladecontenido">
    <w:name w:val="Estilo numeración tabla de contenido"/>
    <w:basedOn w:val="Normal"/>
    <w:pPr>
      <w:jc w:val="right"/>
    </w:pPr>
    <w:rPr>
      <w:rFonts w:ascii="Times New Roman" w:hAnsi="Times New Roman" w:cs="Times New Roman"/>
      <w:sz w:val="24"/>
    </w:rPr>
  </w:style>
  <w:style w:type="paragraph" w:customStyle="1" w:styleId="Parrafonormal">
    <w:name w:val="Parrafo normal"/>
    <w:basedOn w:val="Normal"/>
    <w:pPr>
      <w:jc w:val="both"/>
    </w:pPr>
    <w:rPr>
      <w:rFonts w:ascii="Gill Sans" w:hAnsi="Gill Sans" w:cs="Gill Sans"/>
      <w:sz w:val="24"/>
    </w:rPr>
  </w:style>
  <w:style w:type="paragraph" w:customStyle="1" w:styleId="Textoprede9">
    <w:name w:val="Texto prede:9"/>
    <w:basedOn w:val="Normal"/>
    <w:pPr>
      <w:jc w:val="both"/>
    </w:pPr>
    <w:rPr>
      <w:rFonts w:ascii="Times New Roman" w:hAnsi="Times New Roman" w:cs="Times New Roman"/>
      <w:sz w:val="28"/>
    </w:rPr>
  </w:style>
  <w:style w:type="paragraph" w:customStyle="1" w:styleId="Estndar">
    <w:name w:val="Estándar"/>
    <w:basedOn w:val="Normal"/>
    <w:pPr>
      <w:spacing w:before="0" w:after="0"/>
      <w:jc w:val="both"/>
    </w:pPr>
    <w:rPr>
      <w:rFonts w:ascii="Times New Roman" w:hAnsi="Times New Roman" w:cs="Times New Roman"/>
      <w:sz w:val="24"/>
    </w:rPr>
  </w:style>
  <w:style w:type="paragraph" w:customStyle="1" w:styleId="Textopredeterminado">
    <w:name w:val="Texto predeterminado"/>
    <w:basedOn w:val="Normal"/>
    <w:rPr>
      <w:rFonts w:ascii="Times New Roman" w:hAnsi="Times New Roman" w:cs="Times New Roman"/>
      <w:sz w:val="24"/>
    </w:rPr>
  </w:style>
  <w:style w:type="paragraph" w:customStyle="1" w:styleId="Cabecera">
    <w:name w:val="Cabecera"/>
    <w:basedOn w:val="Normal"/>
    <w:rPr>
      <w:rFonts w:ascii="Times New Roman" w:hAnsi="Times New Roman" w:cs="Times New Roman"/>
      <w:sz w:val="24"/>
    </w:rPr>
  </w:style>
  <w:style w:type="paragraph" w:customStyle="1" w:styleId="nonum">
    <w:name w:val="nonum"/>
    <w:basedOn w:val="Normal"/>
    <w:rPr>
      <w:rFonts w:ascii="Times New Roman" w:hAnsi="Times New Roman" w:cs="Times New Roman"/>
      <w:sz w:val="24"/>
    </w:rPr>
  </w:style>
  <w:style w:type="paragraph" w:customStyle="1" w:styleId="ExampleKeep">
    <w:name w:val="Example Keep"/>
    <w:basedOn w:val="Normal"/>
    <w:pPr>
      <w:keepNext/>
      <w:keepLines/>
    </w:pPr>
    <w:rPr>
      <w:rFonts w:ascii="Courier" w:hAnsi="Courier" w:cs="Courier"/>
      <w:sz w:val="24"/>
    </w:rPr>
  </w:style>
  <w:style w:type="paragraph" w:customStyle="1" w:styleId="Keep">
    <w:name w:val="Keep"/>
    <w:basedOn w:val="Normal"/>
    <w:pPr>
      <w:keepNext/>
      <w:keepLines/>
    </w:pPr>
  </w:style>
  <w:style w:type="paragraph" w:customStyle="1" w:styleId="Example">
    <w:name w:val="Example"/>
    <w:basedOn w:val="Normal"/>
    <w:rPr>
      <w:rFonts w:ascii="Courier" w:hAnsi="Courier" w:cs="Courier"/>
      <w:sz w:val="20"/>
    </w:rPr>
  </w:style>
  <w:style w:type="paragraph" w:customStyle="1" w:styleId="Subhead">
    <w:name w:val="Subhead"/>
    <w:basedOn w:val="Normal"/>
    <w:pPr>
      <w:spacing w:before="72" w:after="72"/>
    </w:pPr>
    <w:rPr>
      <w:rFonts w:ascii="Times New Roman" w:hAnsi="Times New Roman" w:cs="Times New Roman"/>
      <w:b/>
      <w:i/>
      <w:sz w:val="24"/>
    </w:rPr>
  </w:style>
  <w:style w:type="paragraph" w:customStyle="1" w:styleId="NumberList">
    <w:name w:val="Number List"/>
    <w:basedOn w:val="Normal"/>
    <w:rPr>
      <w:rFonts w:ascii="Times New Roman" w:hAnsi="Times New Roman" w:cs="Times New Roman"/>
      <w:sz w:val="24"/>
    </w:rPr>
  </w:style>
  <w:style w:type="paragraph" w:customStyle="1" w:styleId="Bullet1">
    <w:name w:val="Bullet 1"/>
    <w:basedOn w:val="Normal"/>
    <w:pPr>
      <w:keepLines/>
      <w:spacing w:before="0"/>
    </w:pPr>
    <w:rPr>
      <w:rFonts w:ascii="Times New Roman" w:hAnsi="Times New Roman" w:cs="Times New Roman"/>
      <w:sz w:val="24"/>
    </w:rPr>
  </w:style>
  <w:style w:type="paragraph" w:customStyle="1" w:styleId="Bullet">
    <w:name w:val="Bullet"/>
    <w:basedOn w:val="Normal"/>
    <w:rPr>
      <w:rFonts w:ascii="Times New Roman" w:hAnsi="Times New Roman" w:cs="Times New Roman"/>
      <w:sz w:val="24"/>
    </w:rPr>
  </w:style>
  <w:style w:type="paragraph" w:customStyle="1" w:styleId="BodySingle">
    <w:name w:val="Body Single"/>
    <w:basedOn w:val="Normal"/>
    <w:rPr>
      <w:rFonts w:ascii="Times New Roman" w:hAnsi="Times New Roman" w:cs="Times New Roman"/>
      <w:sz w:val="24"/>
    </w:rPr>
  </w:style>
  <w:style w:type="paragraph" w:customStyle="1" w:styleId="DefaultText">
    <w:name w:val="Default Text"/>
    <w:basedOn w:val="Normal"/>
    <w:rPr>
      <w:rFonts w:ascii="Times New Roman" w:hAnsi="Times New Roman" w:cs="Times New Roman"/>
      <w:sz w:val="24"/>
    </w:rPr>
  </w:style>
  <w:style w:type="paragraph" w:customStyle="1" w:styleId="WW-Tabladeilustraciones">
    <w:name w:val="WW-Tabla de ilustraciones"/>
    <w:basedOn w:val="Normal"/>
    <w:next w:val="Normal"/>
    <w:pPr>
      <w:spacing w:before="0" w:after="0"/>
      <w:ind w:left="440" w:hanging="440"/>
    </w:pPr>
    <w:rPr>
      <w:rFonts w:ascii="Times New Roman" w:hAnsi="Times New Roman" w:cs="Times New Roman"/>
      <w:smallCaps/>
      <w:sz w:val="20"/>
    </w:rPr>
  </w:style>
  <w:style w:type="paragraph" w:customStyle="1" w:styleId="WW-Mapadeldocumento">
    <w:name w:val="WW-Mapa del documento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WW-Textoindependiente2">
    <w:name w:val="WW-Texto independiente 2"/>
    <w:basedOn w:val="Normal"/>
    <w:pPr>
      <w:spacing w:before="0" w:after="0"/>
      <w:jc w:val="center"/>
    </w:pPr>
    <w:rPr>
      <w:rFonts w:ascii="Arial" w:hAnsi="Arial" w:cs="Arial"/>
      <w:sz w:val="20"/>
      <w:lang w:val="es-MX"/>
    </w:rPr>
  </w:style>
  <w:style w:type="paragraph" w:customStyle="1" w:styleId="Blockquote">
    <w:name w:val="Blockquote"/>
    <w:basedOn w:val="Normal"/>
    <w:pPr>
      <w:spacing w:before="100" w:after="100"/>
      <w:ind w:left="360" w:right="360" w:firstLine="1"/>
    </w:pPr>
    <w:rPr>
      <w:rFonts w:ascii="Times New Roman" w:hAnsi="Times New Roman" w:cs="Times New Roman"/>
      <w:sz w:val="24"/>
    </w:rPr>
  </w:style>
  <w:style w:type="paragraph" w:customStyle="1" w:styleId="WW-Textoindependiente3">
    <w:name w:val="WW-Texto independiente 3"/>
    <w:basedOn w:val="Normal"/>
    <w:pPr>
      <w:spacing w:before="0" w:after="0"/>
    </w:pPr>
    <w:rPr>
      <w:rFonts w:ascii="Times New Roman" w:hAnsi="Times New Roman" w:cs="Times New Roman"/>
      <w:sz w:val="16"/>
    </w:rPr>
  </w:style>
  <w:style w:type="paragraph" w:customStyle="1" w:styleId="DefaultText1">
    <w:name w:val="Default Text:1"/>
    <w:basedOn w:val="Normal"/>
    <w:pPr>
      <w:spacing w:before="0" w:after="0"/>
    </w:pPr>
    <w:rPr>
      <w:rFonts w:ascii="Times New Roman" w:hAnsi="Times New Roman" w:cs="Times New Roman"/>
      <w:sz w:val="24"/>
    </w:rPr>
  </w:style>
  <w:style w:type="paragraph" w:customStyle="1" w:styleId="WW-Sangra2detindependiente">
    <w:name w:val="WW-Sangría 2 de t. independiente"/>
    <w:basedOn w:val="Normal"/>
    <w:pPr>
      <w:ind w:firstLine="1"/>
    </w:pPr>
    <w:rPr>
      <w:rFonts w:ascii="Arial" w:hAnsi="Arial" w:cs="Arial"/>
      <w:sz w:val="24"/>
      <w:lang w:val="es-MX"/>
    </w:rPr>
  </w:style>
  <w:style w:type="paragraph" w:customStyle="1" w:styleId="WW-Sangra3detindependiente">
    <w:name w:val="WW-Sangría 3 de t. independiente"/>
    <w:basedOn w:val="Normal"/>
    <w:pPr>
      <w:ind w:firstLine="1"/>
      <w:jc w:val="both"/>
    </w:pPr>
    <w:rPr>
      <w:rFonts w:ascii="Arial" w:hAnsi="Arial" w:cs="Arial"/>
      <w:sz w:val="18"/>
      <w:lang w:val="es-ES_tradnl"/>
    </w:rPr>
  </w:style>
  <w:style w:type="paragraph" w:customStyle="1" w:styleId="WW-Textodebloque">
    <w:name w:val="WW-Texto de bloque"/>
    <w:basedOn w:val="Normal"/>
    <w:pPr>
      <w:ind w:left="1440" w:right="1440" w:firstLine="1"/>
    </w:pPr>
  </w:style>
  <w:style w:type="paragraph" w:customStyle="1" w:styleId="BlockTextSp">
    <w:name w:val="Block Text Sp"/>
    <w:basedOn w:val="WW-Textodebloque"/>
    <w:pPr>
      <w:spacing w:before="240" w:after="240"/>
      <w:ind w:left="0" w:right="0"/>
    </w:pPr>
    <w:rPr>
      <w:rFonts w:ascii="Times New Roman" w:hAnsi="Times New Roman" w:cs="Times New Roman"/>
      <w:sz w:val="24"/>
    </w:rPr>
  </w:style>
  <w:style w:type="paragraph" w:customStyle="1" w:styleId="H2">
    <w:name w:val="H2"/>
    <w:basedOn w:val="Normal"/>
    <w:pPr>
      <w:keepLines/>
      <w:spacing w:before="100" w:after="100"/>
    </w:pPr>
    <w:rPr>
      <w:rFonts w:ascii="Times New Roman" w:hAnsi="Times New Roman" w:cs="Times New Roman"/>
      <w:b/>
      <w:sz w:val="36"/>
    </w:rPr>
  </w:style>
  <w:style w:type="paragraph" w:customStyle="1" w:styleId="H3">
    <w:name w:val="H3"/>
    <w:basedOn w:val="Normal"/>
    <w:pPr>
      <w:keepLines/>
      <w:spacing w:before="100" w:after="100"/>
    </w:pPr>
    <w:rPr>
      <w:rFonts w:ascii="Times New Roman" w:hAnsi="Times New Roman" w:cs="Times New Roman"/>
      <w:b/>
      <w:sz w:val="28"/>
    </w:rPr>
  </w:style>
  <w:style w:type="paragraph" w:customStyle="1" w:styleId="TextA25">
    <w:name w:val="TextA_.25&quot;"/>
    <w:basedOn w:val="Normal"/>
    <w:pPr>
      <w:widowControl w:val="0"/>
      <w:spacing w:before="120" w:after="0" w:line="240" w:lineRule="auto"/>
      <w:ind w:left="360" w:firstLine="1"/>
    </w:pPr>
    <w:rPr>
      <w:rFonts w:ascii="Times New Roman" w:hAnsi="Times New Roman" w:cs="Times New Roman"/>
      <w:sz w:val="24"/>
      <w:lang w:val="es-ES_tradnl"/>
    </w:rPr>
  </w:style>
  <w:style w:type="paragraph" w:customStyle="1" w:styleId="TextB35">
    <w:name w:val="TextB_.35&quot;"/>
    <w:basedOn w:val="Normal"/>
    <w:pPr>
      <w:widowControl w:val="0"/>
      <w:spacing w:before="120" w:after="0" w:line="240" w:lineRule="auto"/>
      <w:ind w:left="504" w:firstLine="1"/>
    </w:pPr>
    <w:rPr>
      <w:rFonts w:ascii="Times New Roman" w:hAnsi="Times New Roman" w:cs="Times New Roman"/>
      <w:sz w:val="24"/>
      <w:lang w:val="es-ES_tradnl"/>
    </w:rPr>
  </w:style>
  <w:style w:type="paragraph" w:customStyle="1" w:styleId="HeadingHD">
    <w:name w:val="Heading (HD)"/>
    <w:pPr>
      <w:keepNext/>
      <w:keepLines/>
      <w:suppressAutoHyphens/>
      <w:spacing w:line="240" w:lineRule="atLeast"/>
    </w:pPr>
    <w:rPr>
      <w:rFonts w:ascii="Photina Casual Black" w:hAnsi="Photina Casual Black" w:cs="Photina Casual Black"/>
      <w:b/>
      <w:color w:val="000000"/>
      <w:lang w:val="en-US" w:eastAsia="zh-CN"/>
    </w:rPr>
  </w:style>
  <w:style w:type="paragraph" w:customStyle="1" w:styleId="WW-BodyTextIndent2">
    <w:name w:val="WW-Body Text Indent 2"/>
    <w:basedOn w:val="Normal"/>
    <w:pPr>
      <w:ind w:left="720" w:firstLine="1"/>
      <w:jc w:val="both"/>
    </w:pPr>
    <w:rPr>
      <w:rFonts w:ascii="Bookman Old Style" w:hAnsi="Bookman Old Style" w:cs="Bookman Old Style"/>
      <w:b/>
      <w:i/>
      <w:lang w:val="es-ES_tradnl"/>
    </w:rPr>
  </w:style>
  <w:style w:type="paragraph" w:customStyle="1" w:styleId="Headingnuevo0">
    <w:name w:val="Heading_nuevo 0"/>
    <w:basedOn w:val="Heading1"/>
    <w:next w:val="Normal"/>
    <w:pPr>
      <w:keepLines/>
      <w:pageBreakBefore/>
      <w:numPr>
        <w:numId w:val="0"/>
      </w:numPr>
      <w:pBdr>
        <w:bottom w:val="single" w:sz="1" w:space="1" w:color="000000"/>
      </w:pBdr>
      <w:spacing w:before="240" w:after="60" w:line="240" w:lineRule="auto"/>
      <w:ind w:right="5789"/>
      <w:jc w:val="both"/>
    </w:pPr>
    <w:rPr>
      <w:rFonts w:ascii="Univers Condensed" w:hAnsi="Univers Condensed" w:cs="Univers Condensed"/>
      <w:i w:val="0"/>
      <w:kern w:val="1"/>
      <w:sz w:val="28"/>
      <w:lang w:val="es-ES"/>
    </w:rPr>
  </w:style>
  <w:style w:type="paragraph" w:customStyle="1" w:styleId="WW-BalloonText">
    <w:name w:val="WW-Balloon Text"/>
    <w:basedOn w:val="Normal"/>
    <w:rPr>
      <w:rFonts w:ascii="Tahoma" w:hAnsi="Tahoma" w:cs="Tahoma"/>
      <w:sz w:val="16"/>
    </w:rPr>
  </w:style>
  <w:style w:type="paragraph" w:styleId="BalloonText">
    <w:name w:val="Balloon Text"/>
    <w:basedOn w:val="Normal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pPr>
      <w:suppressAutoHyphens w:val="0"/>
      <w:spacing w:before="100" w:after="100" w:line="240" w:lineRule="auto"/>
    </w:pPr>
    <w:rPr>
      <w:rFonts w:ascii="Times New Roman" w:hAnsi="Times New Roman" w:cs="Times New Roman"/>
      <w:sz w:val="24"/>
      <w:szCs w:val="24"/>
      <w:lang w:val="es-ES"/>
    </w:rPr>
  </w:style>
  <w:style w:type="paragraph" w:customStyle="1" w:styleId="text">
    <w:name w:val="text"/>
    <w:pPr>
      <w:suppressAutoHyphens/>
      <w:spacing w:after="360" w:line="360" w:lineRule="exact"/>
    </w:pPr>
    <w:rPr>
      <w:rFonts w:ascii="Arial" w:eastAsia="MS Mincho" w:hAnsi="Arial" w:cs="Arial"/>
      <w:sz w:val="24"/>
      <w:lang w:val="de-DE" w:eastAsia="zh-CN"/>
    </w:rPr>
  </w:style>
  <w:style w:type="paragraph" w:customStyle="1" w:styleId="Sangra2detindependiente1">
    <w:name w:val="Sangría 2 de t. independiente1"/>
    <w:basedOn w:val="Normal"/>
    <w:pPr>
      <w:suppressAutoHyphens w:val="0"/>
      <w:spacing w:before="0" w:after="0" w:line="240" w:lineRule="auto"/>
      <w:ind w:left="-110"/>
      <w:jc w:val="both"/>
    </w:pPr>
    <w:rPr>
      <w:rFonts w:ascii="Arial" w:hAnsi="Arial" w:cs="Arial"/>
      <w:sz w:val="24"/>
      <w:szCs w:val="24"/>
      <w:lang w:val="es-PE"/>
    </w:rPr>
  </w:style>
  <w:style w:type="paragraph" w:styleId="Index1">
    <w:name w:val="index 1"/>
    <w:basedOn w:val="Normal"/>
    <w:next w:val="Normal"/>
    <w:pPr>
      <w:ind w:left="220" w:hanging="220"/>
    </w:pPr>
  </w:style>
  <w:style w:type="paragraph" w:styleId="Index2">
    <w:name w:val="index 2"/>
    <w:basedOn w:val="Normal"/>
    <w:next w:val="Normal"/>
    <w:pPr>
      <w:ind w:left="440" w:hanging="220"/>
    </w:pPr>
  </w:style>
  <w:style w:type="paragraph" w:styleId="Index3">
    <w:name w:val="index 3"/>
    <w:basedOn w:val="Normal"/>
    <w:next w:val="Normal"/>
    <w:pPr>
      <w:ind w:left="660" w:hanging="220"/>
    </w:pPr>
  </w:style>
  <w:style w:type="paragraph" w:customStyle="1" w:styleId="ndice41">
    <w:name w:val="Índice 41"/>
    <w:basedOn w:val="Normal"/>
    <w:next w:val="Normal"/>
    <w:pPr>
      <w:ind w:left="880" w:hanging="220"/>
    </w:pPr>
  </w:style>
  <w:style w:type="paragraph" w:customStyle="1" w:styleId="ndice51">
    <w:name w:val="Índice 51"/>
    <w:basedOn w:val="Normal"/>
    <w:next w:val="Normal"/>
    <w:pPr>
      <w:ind w:left="1100" w:hanging="220"/>
    </w:pPr>
  </w:style>
  <w:style w:type="paragraph" w:customStyle="1" w:styleId="ndice61">
    <w:name w:val="Índice 61"/>
    <w:basedOn w:val="Normal"/>
    <w:next w:val="Normal"/>
    <w:pPr>
      <w:ind w:left="1320" w:hanging="220"/>
    </w:pPr>
  </w:style>
  <w:style w:type="paragraph" w:customStyle="1" w:styleId="ndice71">
    <w:name w:val="Índice 71"/>
    <w:basedOn w:val="Normal"/>
    <w:next w:val="Normal"/>
    <w:pPr>
      <w:ind w:left="1540" w:hanging="220"/>
    </w:pPr>
  </w:style>
  <w:style w:type="paragraph" w:customStyle="1" w:styleId="ndice81">
    <w:name w:val="Índice 81"/>
    <w:basedOn w:val="Normal"/>
    <w:next w:val="Normal"/>
    <w:pPr>
      <w:ind w:left="1760" w:hanging="220"/>
    </w:pPr>
  </w:style>
  <w:style w:type="paragraph" w:customStyle="1" w:styleId="ndice91">
    <w:name w:val="Índice 91"/>
    <w:basedOn w:val="Normal"/>
    <w:next w:val="Normal"/>
    <w:pPr>
      <w:ind w:left="1980" w:hanging="220"/>
    </w:pPr>
  </w:style>
  <w:style w:type="paragraph" w:styleId="IndexHeading">
    <w:name w:val="index heading"/>
    <w:basedOn w:val="Normal"/>
    <w:next w:val="Index1"/>
  </w:style>
  <w:style w:type="paragraph" w:customStyle="1" w:styleId="Tabletext0">
    <w:name w:val="Tabletext"/>
    <w:basedOn w:val="Normal"/>
    <w:pPr>
      <w:keepLines/>
      <w:widowControl w:val="0"/>
      <w:suppressAutoHyphens w:val="0"/>
      <w:spacing w:before="0" w:line="240" w:lineRule="atLeast"/>
    </w:pPr>
    <w:rPr>
      <w:rFonts w:ascii="Times New Roman" w:eastAsia="Times New Roman" w:hAnsi="Times New Roman" w:cs="Times New Roman"/>
      <w:sz w:val="20"/>
      <w:lang w:val="es-PE"/>
    </w:rPr>
  </w:style>
  <w:style w:type="paragraph" w:customStyle="1" w:styleId="BodyText21">
    <w:name w:val="Body Text 21"/>
    <w:basedOn w:val="Normal"/>
    <w:pPr>
      <w:suppressAutoHyphens w:val="0"/>
      <w:spacing w:before="0" w:after="0" w:line="240" w:lineRule="auto"/>
    </w:pPr>
    <w:rPr>
      <w:rFonts w:ascii="Times New Roman" w:eastAsia="Times New Roman" w:hAnsi="Times New Roman" w:cs="Times New Roman"/>
      <w:b/>
      <w:sz w:val="24"/>
      <w:u w:val="single"/>
      <w:lang w:val="es-ES"/>
    </w:rPr>
  </w:style>
  <w:style w:type="paragraph" w:customStyle="1" w:styleId="Textocomentario1">
    <w:name w:val="Texto comentario1"/>
    <w:basedOn w:val="Normal"/>
    <w:rPr>
      <w:sz w:val="20"/>
    </w:rPr>
  </w:style>
  <w:style w:type="paragraph" w:customStyle="1" w:styleId="TituloCmmi1">
    <w:name w:val="TituloCmmi1"/>
    <w:basedOn w:val="BodyText"/>
    <w:pPr>
      <w:numPr>
        <w:numId w:val="7"/>
      </w:numPr>
      <w:spacing w:before="360" w:line="360" w:lineRule="auto"/>
      <w:jc w:val="both"/>
    </w:pPr>
    <w:rPr>
      <w:b/>
      <w:color w:val="800000"/>
      <w:sz w:val="40"/>
      <w:lang w:val="es-MX"/>
    </w:rPr>
  </w:style>
  <w:style w:type="paragraph" w:customStyle="1" w:styleId="TextoInstruccion">
    <w:name w:val="TextoInstruccion"/>
    <w:basedOn w:val="BodyText"/>
    <w:pPr>
      <w:spacing w:line="360" w:lineRule="auto"/>
      <w:jc w:val="both"/>
    </w:pPr>
    <w:rPr>
      <w:i/>
      <w:sz w:val="20"/>
    </w:rPr>
  </w:style>
  <w:style w:type="paragraph" w:customStyle="1" w:styleId="TextoContenido">
    <w:name w:val="TextoContenido"/>
    <w:basedOn w:val="Normal"/>
    <w:pPr>
      <w:tabs>
        <w:tab w:val="left" w:pos="0"/>
        <w:tab w:val="num" w:pos="585"/>
      </w:tabs>
      <w:ind w:left="567" w:hanging="709"/>
    </w:pPr>
    <w:rPr>
      <w:rFonts w:ascii="Arial" w:hAnsi="Arial" w:cs="Arial"/>
      <w:b/>
      <w:color w:val="800000"/>
      <w:sz w:val="28"/>
      <w:szCs w:val="28"/>
      <w:lang w:val="es-MX"/>
    </w:rPr>
  </w:style>
  <w:style w:type="paragraph" w:customStyle="1" w:styleId="TituloCaratula">
    <w:name w:val="TituloCaratula"/>
    <w:basedOn w:val="Heading1"/>
    <w:pPr>
      <w:numPr>
        <w:numId w:val="0"/>
      </w:numPr>
      <w:suppressLineNumbers/>
      <w:tabs>
        <w:tab w:val="left" w:pos="1140"/>
      </w:tabs>
      <w:jc w:val="center"/>
    </w:pPr>
    <w:rPr>
      <w:i w:val="0"/>
      <w:color w:val="800000"/>
      <w:sz w:val="56"/>
      <w:szCs w:val="56"/>
      <w:lang w:val="es-ES_tradnl"/>
    </w:rPr>
  </w:style>
  <w:style w:type="paragraph" w:customStyle="1" w:styleId="SubtituloCaratula">
    <w:name w:val="SubtituloCaratula"/>
    <w:basedOn w:val="Subtitle"/>
    <w:pPr>
      <w:suppressLineNumbers/>
      <w:jc w:val="center"/>
    </w:pPr>
    <w:rPr>
      <w:rFonts w:ascii="Arial" w:hAnsi="Arial" w:cs="Arial"/>
      <w:color w:val="800000"/>
      <w:lang w:val="es-ES_tradnl"/>
    </w:rPr>
  </w:style>
  <w:style w:type="paragraph" w:customStyle="1" w:styleId="TituloCmmi2">
    <w:name w:val="TituloCmmi2"/>
    <w:basedOn w:val="TituloCmmi1"/>
    <w:pPr>
      <w:numPr>
        <w:numId w:val="6"/>
      </w:numPr>
    </w:pPr>
    <w:rPr>
      <w:sz w:val="36"/>
    </w:rPr>
  </w:style>
  <w:style w:type="paragraph" w:customStyle="1" w:styleId="TituloAnexos">
    <w:name w:val="TituloAnexos"/>
    <w:basedOn w:val="BodyText"/>
    <w:pPr>
      <w:suppressLineNumbers/>
      <w:tabs>
        <w:tab w:val="num" w:pos="585"/>
      </w:tabs>
      <w:spacing w:line="360" w:lineRule="auto"/>
      <w:ind w:left="585" w:hanging="585"/>
      <w:jc w:val="both"/>
    </w:pPr>
    <w:rPr>
      <w:b/>
      <w:iCs/>
      <w:color w:val="800000"/>
      <w:sz w:val="40"/>
      <w:szCs w:val="40"/>
    </w:rPr>
  </w:style>
  <w:style w:type="paragraph" w:customStyle="1" w:styleId="TituloAnexo1">
    <w:name w:val="TituloAnexo1"/>
    <w:basedOn w:val="BodyText"/>
    <w:pPr>
      <w:numPr>
        <w:numId w:val="5"/>
      </w:numPr>
      <w:suppressLineNumbers/>
      <w:spacing w:line="360" w:lineRule="auto"/>
      <w:ind w:left="0" w:hanging="720"/>
      <w:jc w:val="both"/>
    </w:pPr>
    <w:rPr>
      <w:b/>
      <w:bCs/>
      <w:iCs/>
      <w:color w:val="800000"/>
      <w:sz w:val="36"/>
      <w:szCs w:val="36"/>
      <w:lang w:val="es-MX"/>
    </w:rPr>
  </w:style>
  <w:style w:type="paragraph" w:customStyle="1" w:styleId="TituloCmmi3">
    <w:name w:val="TituloCmmi3"/>
    <w:basedOn w:val="Normal"/>
    <w:pPr>
      <w:tabs>
        <w:tab w:val="left" w:pos="3119"/>
        <w:tab w:val="num" w:pos="7106"/>
      </w:tabs>
      <w:suppressAutoHyphens w:val="0"/>
      <w:spacing w:before="360" w:after="0" w:line="360" w:lineRule="auto"/>
      <w:ind w:left="3119" w:hanging="1134"/>
      <w:jc w:val="both"/>
    </w:pPr>
    <w:rPr>
      <w:rFonts w:ascii="Arial" w:hAnsi="Arial" w:cs="Arial"/>
      <w:b/>
      <w:color w:val="800000"/>
      <w:sz w:val="32"/>
      <w:szCs w:val="32"/>
      <w:lang w:val="es-MX"/>
    </w:rPr>
  </w:style>
  <w:style w:type="paragraph" w:customStyle="1" w:styleId="Borrarformato">
    <w:name w:val="Borrar formato"/>
    <w:basedOn w:val="Normal"/>
  </w:style>
  <w:style w:type="paragraph" w:styleId="ListParagraph">
    <w:name w:val="List Paragraph"/>
    <w:basedOn w:val="Normal"/>
    <w:qFormat/>
    <w:pPr>
      <w:ind w:left="708"/>
    </w:pPr>
  </w:style>
  <w:style w:type="paragraph" w:styleId="CommentSubject">
    <w:name w:val="annotation subject"/>
    <w:basedOn w:val="Textocomentario1"/>
    <w:next w:val="Textocomentario1"/>
    <w:rPr>
      <w:b/>
      <w:bCs/>
    </w:rPr>
  </w:style>
  <w:style w:type="paragraph" w:customStyle="1" w:styleId="western">
    <w:name w:val="western"/>
    <w:basedOn w:val="Normal"/>
    <w:pPr>
      <w:suppressAutoHyphens w:val="0"/>
      <w:spacing w:before="100" w:after="100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  <w:style w:type="paragraph" w:styleId="TOCHeading">
    <w:name w:val="TOC Heading"/>
    <w:basedOn w:val="Heading1"/>
    <w:next w:val="Normal"/>
    <w:uiPriority w:val="39"/>
    <w:qFormat/>
    <w:pPr>
      <w:keepLines/>
      <w:numPr>
        <w:numId w:val="0"/>
      </w:numPr>
      <w:spacing w:before="480" w:line="276" w:lineRule="auto"/>
    </w:pPr>
    <w:rPr>
      <w:rFonts w:ascii="Cambria" w:eastAsia="Times New Roman" w:hAnsi="Cambria" w:cs="Times New Roman"/>
      <w:bCs/>
      <w:i w:val="0"/>
      <w:color w:val="365F91"/>
      <w:sz w:val="28"/>
      <w:szCs w:val="28"/>
      <w:lang w:val="es-ES"/>
    </w:rPr>
  </w:style>
  <w:style w:type="paragraph" w:styleId="Revision">
    <w:name w:val="Revision"/>
    <w:pPr>
      <w:suppressAutoHyphens/>
    </w:pPr>
    <w:rPr>
      <w:rFonts w:ascii="TimesNewRomanPS" w:eastAsia="MS Mincho" w:hAnsi="TimesNewRomanPS" w:cs="TimesNewRomanPS"/>
      <w:sz w:val="22"/>
      <w:lang w:val="en-US" w:eastAsia="zh-CN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Contents10">
    <w:name w:val="Contents 10"/>
    <w:basedOn w:val="Index"/>
    <w:pPr>
      <w:tabs>
        <w:tab w:val="right" w:leader="dot" w:pos="7425"/>
      </w:tabs>
      <w:ind w:left="2547"/>
    </w:pPr>
  </w:style>
  <w:style w:type="character" w:styleId="FootnoteReference">
    <w:name w:val="footnote reference"/>
    <w:uiPriority w:val="99"/>
    <w:semiHidden/>
    <w:unhideWhenUsed/>
    <w:rsid w:val="00E12A70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512FD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12FD1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12FD1"/>
    <w:rPr>
      <w:rFonts w:ascii="TimesNewRomanPS" w:eastAsia="MS Mincho" w:hAnsi="TimesNewRomanPS" w:cs="TimesNewRomanPS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504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3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9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1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8CE30D-2CD9-4D7B-AC4F-804903FAE2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38</Pages>
  <Words>3005</Words>
  <Characters>16529</Characters>
  <Application>Microsoft Office Word</Application>
  <DocSecurity>0</DocSecurity>
  <Lines>137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19496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Milagros</dc:creator>
  <cp:lastModifiedBy>Johnny Jesús Chirinos Pérez</cp:lastModifiedBy>
  <cp:revision>8</cp:revision>
  <cp:lastPrinted>1901-01-01T05:08:00Z</cp:lastPrinted>
  <dcterms:created xsi:type="dcterms:W3CDTF">2012-10-18T20:21:00Z</dcterms:created>
  <dcterms:modified xsi:type="dcterms:W3CDTF">2012-12-05T22:56:00Z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1639522101</vt:i4>
  </property>
</Properties>
</file>